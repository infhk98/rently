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07BCB" w:rsidRPr="00606E77" w:rsidRDefault="00B07BCB" w:rsidP="00B07BCB">
      <w:pPr>
        <w:jc w:val="center"/>
        <w:rPr>
          <w:sz w:val="28"/>
          <w:szCs w:val="28"/>
        </w:rPr>
      </w:pPr>
      <w:r>
        <w:rPr>
          <w:sz w:val="28"/>
          <w:szCs w:val="28"/>
        </w:rPr>
        <w:t>Министерство образования</w:t>
      </w:r>
      <w:r>
        <w:rPr>
          <w:sz w:val="28"/>
          <w:szCs w:val="28"/>
        </w:rPr>
        <w:t xml:space="preserve"> </w:t>
      </w:r>
      <w:r w:rsidRPr="00606E77">
        <w:rPr>
          <w:sz w:val="28"/>
          <w:szCs w:val="28"/>
        </w:rPr>
        <w:t>Воронежской области</w:t>
      </w:r>
    </w:p>
    <w:p w:rsidR="00B07BCB" w:rsidRPr="00A45443" w:rsidRDefault="00B07BCB" w:rsidP="00B07BCB">
      <w:pPr>
        <w:jc w:val="center"/>
        <w:rPr>
          <w:sz w:val="10"/>
          <w:szCs w:val="10"/>
        </w:rPr>
      </w:pPr>
    </w:p>
    <w:p w:rsidR="00B07BCB" w:rsidRPr="00DE20E9" w:rsidRDefault="00B07BCB" w:rsidP="00B07BCB">
      <w:pPr>
        <w:jc w:val="center"/>
        <w:rPr>
          <w:sz w:val="16"/>
          <w:szCs w:val="16"/>
        </w:rPr>
      </w:pPr>
    </w:p>
    <w:p w:rsidR="00B07BCB" w:rsidRPr="00606E77" w:rsidRDefault="00B07BCB" w:rsidP="00B07BCB">
      <w:pPr>
        <w:jc w:val="center"/>
        <w:rPr>
          <w:sz w:val="28"/>
          <w:szCs w:val="28"/>
        </w:rPr>
      </w:pPr>
      <w:r w:rsidRPr="00606E77">
        <w:rPr>
          <w:sz w:val="28"/>
          <w:szCs w:val="28"/>
        </w:rPr>
        <w:t>Государственное бюджетное пр</w:t>
      </w:r>
      <w:r>
        <w:rPr>
          <w:sz w:val="28"/>
          <w:szCs w:val="28"/>
        </w:rPr>
        <w:t xml:space="preserve">офессиональное образовательное </w:t>
      </w:r>
      <w:r w:rsidRPr="00606E77">
        <w:rPr>
          <w:sz w:val="28"/>
          <w:szCs w:val="28"/>
        </w:rPr>
        <w:t>учреждение</w:t>
      </w:r>
    </w:p>
    <w:p w:rsidR="00B07BCB" w:rsidRPr="00606E77" w:rsidRDefault="00B07BCB" w:rsidP="00B07BCB">
      <w:pPr>
        <w:jc w:val="center"/>
        <w:rPr>
          <w:sz w:val="28"/>
          <w:szCs w:val="28"/>
        </w:rPr>
      </w:pPr>
      <w:r>
        <w:rPr>
          <w:sz w:val="28"/>
          <w:szCs w:val="28"/>
        </w:rPr>
        <w:t>Воронежской области</w:t>
      </w:r>
      <w:r w:rsidRPr="00606E77">
        <w:rPr>
          <w:sz w:val="28"/>
          <w:szCs w:val="28"/>
        </w:rPr>
        <w:t xml:space="preserve"> «Борисоглебский техникум промышленных </w:t>
      </w:r>
    </w:p>
    <w:p w:rsidR="00B07BCB" w:rsidRPr="00606E77" w:rsidRDefault="00B07BCB" w:rsidP="00B07BCB">
      <w:pPr>
        <w:jc w:val="center"/>
        <w:rPr>
          <w:sz w:val="28"/>
          <w:szCs w:val="28"/>
        </w:rPr>
      </w:pPr>
      <w:r w:rsidRPr="00606E77">
        <w:rPr>
          <w:sz w:val="28"/>
          <w:szCs w:val="28"/>
        </w:rPr>
        <w:t>и информационных технологий»</w:t>
      </w:r>
    </w:p>
    <w:p w:rsidR="00B07BCB" w:rsidRPr="00606E77" w:rsidRDefault="00B07BCB" w:rsidP="00B07BCB">
      <w:pPr>
        <w:jc w:val="center"/>
        <w:rPr>
          <w:sz w:val="28"/>
          <w:szCs w:val="28"/>
        </w:rPr>
      </w:pPr>
    </w:p>
    <w:p w:rsidR="00B07BCB" w:rsidRDefault="00B07BCB" w:rsidP="00B07BCB">
      <w:pPr>
        <w:jc w:val="center"/>
        <w:rPr>
          <w:b/>
          <w:sz w:val="32"/>
          <w:szCs w:val="32"/>
        </w:rPr>
      </w:pPr>
    </w:p>
    <w:p w:rsidR="00B07BCB" w:rsidRDefault="00B07BCB" w:rsidP="00B07BCB">
      <w:pPr>
        <w:jc w:val="center"/>
        <w:rPr>
          <w:b/>
          <w:sz w:val="32"/>
          <w:szCs w:val="32"/>
        </w:rPr>
      </w:pPr>
    </w:p>
    <w:p w:rsidR="00B07BCB" w:rsidRDefault="00B07BCB" w:rsidP="00B07BCB">
      <w:pPr>
        <w:jc w:val="center"/>
        <w:rPr>
          <w:b/>
          <w:sz w:val="32"/>
          <w:szCs w:val="32"/>
        </w:rPr>
      </w:pPr>
    </w:p>
    <w:p w:rsidR="00B07BCB" w:rsidRPr="00831C76" w:rsidRDefault="00B07BCB" w:rsidP="00B07BCB">
      <w:pPr>
        <w:jc w:val="center"/>
        <w:rPr>
          <w:b/>
          <w:sz w:val="44"/>
          <w:szCs w:val="44"/>
        </w:rPr>
      </w:pPr>
      <w:r w:rsidRPr="00831C76">
        <w:rPr>
          <w:b/>
          <w:sz w:val="44"/>
          <w:szCs w:val="44"/>
        </w:rPr>
        <w:t xml:space="preserve">ОТЧЕТ </w:t>
      </w:r>
    </w:p>
    <w:p w:rsidR="00B07BCB" w:rsidRPr="00831C76" w:rsidRDefault="00B07BCB" w:rsidP="00B07BCB">
      <w:pPr>
        <w:jc w:val="center"/>
        <w:rPr>
          <w:b/>
          <w:sz w:val="44"/>
          <w:szCs w:val="44"/>
        </w:rPr>
      </w:pPr>
      <w:r w:rsidRPr="00831C76">
        <w:rPr>
          <w:b/>
          <w:sz w:val="44"/>
          <w:szCs w:val="44"/>
        </w:rPr>
        <w:t>по учебной практике</w:t>
      </w:r>
    </w:p>
    <w:p w:rsidR="00B07BCB" w:rsidRDefault="00B07BCB" w:rsidP="00B07BCB">
      <w:pPr>
        <w:jc w:val="center"/>
        <w:rPr>
          <w:b/>
          <w:sz w:val="44"/>
          <w:szCs w:val="44"/>
        </w:rPr>
      </w:pPr>
    </w:p>
    <w:p w:rsidR="00B07BCB" w:rsidRDefault="00B07BCB" w:rsidP="00B07BCB">
      <w:pPr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>УП 09.01</w:t>
      </w:r>
      <w:r w:rsidRPr="00486F35">
        <w:rPr>
          <w:b/>
          <w:sz w:val="40"/>
          <w:szCs w:val="40"/>
        </w:rPr>
        <w:t xml:space="preserve"> </w:t>
      </w:r>
      <w:r>
        <w:rPr>
          <w:b/>
          <w:sz w:val="40"/>
          <w:szCs w:val="40"/>
        </w:rPr>
        <w:t xml:space="preserve">Проектирование и разработка </w:t>
      </w:r>
    </w:p>
    <w:p w:rsidR="00B07BCB" w:rsidRPr="00486F35" w:rsidRDefault="00B07BCB" w:rsidP="00B07BCB">
      <w:pPr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веб-приложений </w:t>
      </w:r>
    </w:p>
    <w:p w:rsidR="00B07BCB" w:rsidRDefault="00B07BCB" w:rsidP="00B07BCB">
      <w:pPr>
        <w:jc w:val="center"/>
        <w:rPr>
          <w:b/>
          <w:caps/>
          <w:sz w:val="40"/>
          <w:szCs w:val="40"/>
        </w:rPr>
      </w:pPr>
    </w:p>
    <w:p w:rsidR="00B07BCB" w:rsidRPr="0016317A" w:rsidRDefault="00B07BCB" w:rsidP="00B07BCB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autoSpaceDE w:val="0"/>
        <w:autoSpaceDN w:val="0"/>
        <w:adjustRightInd w:val="0"/>
        <w:jc w:val="center"/>
        <w:rPr>
          <w:b/>
          <w:caps/>
          <w:sz w:val="40"/>
          <w:szCs w:val="40"/>
        </w:rPr>
      </w:pPr>
      <w:r>
        <w:rPr>
          <w:b/>
          <w:caps/>
          <w:sz w:val="40"/>
          <w:szCs w:val="40"/>
        </w:rPr>
        <w:t>ПМ.09</w:t>
      </w:r>
      <w:r w:rsidRPr="0016317A">
        <w:rPr>
          <w:b/>
          <w:caps/>
          <w:sz w:val="40"/>
          <w:szCs w:val="40"/>
        </w:rPr>
        <w:t xml:space="preserve">. </w:t>
      </w:r>
      <w:r>
        <w:rPr>
          <w:b/>
          <w:sz w:val="40"/>
          <w:szCs w:val="40"/>
        </w:rPr>
        <w:t>Проектирование, разработка и оптимизация веб-приложений</w:t>
      </w:r>
    </w:p>
    <w:p w:rsidR="00B07BCB" w:rsidRDefault="00B07BCB" w:rsidP="00B07BCB">
      <w:pPr>
        <w:jc w:val="center"/>
        <w:rPr>
          <w:sz w:val="28"/>
          <w:szCs w:val="28"/>
        </w:rPr>
      </w:pPr>
    </w:p>
    <w:p w:rsidR="00B07BCB" w:rsidRDefault="00B07BCB" w:rsidP="00B07BCB">
      <w:pPr>
        <w:jc w:val="center"/>
        <w:rPr>
          <w:sz w:val="28"/>
          <w:szCs w:val="28"/>
        </w:rPr>
      </w:pPr>
    </w:p>
    <w:tbl>
      <w:tblPr>
        <w:tblW w:w="9642" w:type="dxa"/>
        <w:tblLook w:val="04A0" w:firstRow="1" w:lastRow="0" w:firstColumn="1" w:lastColumn="0" w:noHBand="0" w:noVBand="1"/>
      </w:tblPr>
      <w:tblGrid>
        <w:gridCol w:w="4644"/>
        <w:gridCol w:w="4998"/>
      </w:tblGrid>
      <w:tr w:rsidR="00B07BCB" w:rsidRPr="00C44B2E" w:rsidTr="00B85F5F">
        <w:tc>
          <w:tcPr>
            <w:tcW w:w="4644" w:type="dxa"/>
          </w:tcPr>
          <w:p w:rsidR="00B07BCB" w:rsidRPr="00F71067" w:rsidRDefault="00B07BCB" w:rsidP="00B85F5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Выполнил студент </w:t>
            </w:r>
            <w:r w:rsidRPr="00F71067">
              <w:rPr>
                <w:sz w:val="28"/>
                <w:szCs w:val="28"/>
                <w:u w:val="single"/>
              </w:rPr>
              <w:t>__</w:t>
            </w:r>
            <w:r>
              <w:rPr>
                <w:sz w:val="28"/>
                <w:szCs w:val="28"/>
                <w:u w:val="single"/>
              </w:rPr>
              <w:t>3</w:t>
            </w:r>
            <w:r w:rsidRPr="00F71067">
              <w:rPr>
                <w:sz w:val="28"/>
                <w:szCs w:val="28"/>
                <w:u w:val="single"/>
              </w:rPr>
              <w:t xml:space="preserve">__ </w:t>
            </w:r>
            <w:r w:rsidRPr="00F71067">
              <w:rPr>
                <w:sz w:val="28"/>
                <w:szCs w:val="28"/>
              </w:rPr>
              <w:t>курса</w:t>
            </w:r>
          </w:p>
          <w:p w:rsidR="00B07BCB" w:rsidRDefault="00B07BCB" w:rsidP="00B85F5F">
            <w:pPr>
              <w:rPr>
                <w:sz w:val="28"/>
                <w:szCs w:val="28"/>
                <w:u w:val="single"/>
              </w:rPr>
            </w:pPr>
            <w:r w:rsidRPr="00F71067">
              <w:rPr>
                <w:sz w:val="28"/>
                <w:szCs w:val="28"/>
              </w:rPr>
              <w:t xml:space="preserve">спец. </w:t>
            </w:r>
            <w:r w:rsidRPr="00486F35">
              <w:rPr>
                <w:sz w:val="28"/>
                <w:szCs w:val="28"/>
                <w:u w:val="single"/>
              </w:rPr>
              <w:t>09.02.07 Информационные системы и программирование</w:t>
            </w:r>
          </w:p>
          <w:p w:rsidR="00B07BCB" w:rsidRDefault="00B07BCB" w:rsidP="00B85F5F">
            <w:pPr>
              <w:rPr>
                <w:sz w:val="28"/>
                <w:szCs w:val="28"/>
                <w:u w:val="single"/>
              </w:rPr>
            </w:pPr>
            <w:r>
              <w:rPr>
                <w:sz w:val="28"/>
                <w:szCs w:val="28"/>
                <w:u w:val="single"/>
              </w:rPr>
              <w:t>Группа    3.2 ИСиП-3__</w:t>
            </w:r>
          </w:p>
          <w:p w:rsidR="00B07BCB" w:rsidRPr="00F71067" w:rsidRDefault="00B07BCB" w:rsidP="00B85F5F">
            <w:pPr>
              <w:rPr>
                <w:sz w:val="28"/>
                <w:szCs w:val="28"/>
                <w:u w:val="single"/>
              </w:rPr>
            </w:pPr>
          </w:p>
          <w:p w:rsidR="00B07BCB" w:rsidRPr="00F71067" w:rsidRDefault="00B07BCB" w:rsidP="00B85F5F">
            <w:pPr>
              <w:pBdr>
                <w:bottom w:val="single" w:sz="12" w:space="1" w:color="auto"/>
                <w:between w:val="single" w:sz="12" w:space="1" w:color="auto"/>
              </w:pBdr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Хвастунова</w:t>
            </w:r>
            <w:proofErr w:type="spellEnd"/>
            <w:r>
              <w:rPr>
                <w:sz w:val="28"/>
                <w:szCs w:val="28"/>
              </w:rPr>
              <w:t xml:space="preserve"> М.М.</w:t>
            </w:r>
          </w:p>
          <w:p w:rsidR="00B07BCB" w:rsidRPr="00F71067" w:rsidRDefault="00B07BCB" w:rsidP="00B85F5F">
            <w:pPr>
              <w:jc w:val="center"/>
            </w:pPr>
            <w:r w:rsidRPr="00F71067">
              <w:t>(ФИО)</w:t>
            </w:r>
          </w:p>
          <w:p w:rsidR="00B07BCB" w:rsidRPr="00C44B2E" w:rsidRDefault="00B07BCB" w:rsidP="00B85F5F">
            <w:pPr>
              <w:rPr>
                <w:sz w:val="28"/>
                <w:szCs w:val="28"/>
                <w:u w:val="single"/>
              </w:rPr>
            </w:pPr>
          </w:p>
          <w:p w:rsidR="00B07BCB" w:rsidRPr="00C44B2E" w:rsidRDefault="00B07BCB" w:rsidP="00B85F5F">
            <w:pPr>
              <w:rPr>
                <w:sz w:val="28"/>
                <w:szCs w:val="28"/>
                <w:u w:val="single"/>
              </w:rPr>
            </w:pPr>
          </w:p>
          <w:p w:rsidR="00B07BCB" w:rsidRPr="00C44B2E" w:rsidRDefault="00B07BCB" w:rsidP="00B85F5F">
            <w:pPr>
              <w:rPr>
                <w:sz w:val="28"/>
                <w:szCs w:val="28"/>
                <w:u w:val="single"/>
              </w:rPr>
            </w:pPr>
          </w:p>
          <w:p w:rsidR="00B07BCB" w:rsidRPr="00C44B2E" w:rsidRDefault="00B07BCB" w:rsidP="00B85F5F">
            <w:pPr>
              <w:rPr>
                <w:sz w:val="28"/>
                <w:szCs w:val="28"/>
                <w:u w:val="single"/>
              </w:rPr>
            </w:pPr>
            <w:r w:rsidRPr="00C44B2E">
              <w:rPr>
                <w:sz w:val="28"/>
                <w:szCs w:val="28"/>
              </w:rPr>
              <w:t xml:space="preserve">Дата сдачи </w:t>
            </w:r>
            <w:r>
              <w:rPr>
                <w:sz w:val="28"/>
                <w:szCs w:val="28"/>
                <w:u w:val="single"/>
              </w:rPr>
              <w:t>__14.02.2026 г.</w:t>
            </w:r>
            <w:r w:rsidRPr="00C44B2E">
              <w:rPr>
                <w:sz w:val="28"/>
                <w:szCs w:val="28"/>
                <w:u w:val="single"/>
              </w:rPr>
              <w:t>____</w:t>
            </w:r>
          </w:p>
        </w:tc>
        <w:tc>
          <w:tcPr>
            <w:tcW w:w="4998" w:type="dxa"/>
          </w:tcPr>
          <w:p w:rsidR="00B07BCB" w:rsidRPr="00C44B2E" w:rsidRDefault="00B07BCB" w:rsidP="00B85F5F">
            <w:pPr>
              <w:ind w:left="1593"/>
              <w:rPr>
                <w:sz w:val="28"/>
                <w:szCs w:val="28"/>
              </w:rPr>
            </w:pPr>
            <w:r w:rsidRPr="00C44B2E">
              <w:rPr>
                <w:sz w:val="28"/>
                <w:szCs w:val="28"/>
              </w:rPr>
              <w:t xml:space="preserve">Проверил </w:t>
            </w:r>
          </w:p>
          <w:p w:rsidR="00B07BCB" w:rsidRPr="00C44B2E" w:rsidRDefault="00B07BCB" w:rsidP="00B85F5F">
            <w:pPr>
              <w:ind w:left="1593"/>
              <w:rPr>
                <w:sz w:val="28"/>
                <w:szCs w:val="28"/>
              </w:rPr>
            </w:pPr>
            <w:r w:rsidRPr="00C44B2E">
              <w:rPr>
                <w:sz w:val="28"/>
                <w:szCs w:val="28"/>
              </w:rPr>
              <w:t>руководитель практики</w:t>
            </w:r>
          </w:p>
          <w:p w:rsidR="00B07BCB" w:rsidRPr="00C44B2E" w:rsidRDefault="00B07BCB" w:rsidP="00B85F5F">
            <w:pPr>
              <w:ind w:left="1593"/>
              <w:rPr>
                <w:sz w:val="28"/>
                <w:szCs w:val="28"/>
              </w:rPr>
            </w:pPr>
          </w:p>
          <w:p w:rsidR="00B07BCB" w:rsidRDefault="00B07BCB" w:rsidP="00B85F5F">
            <w:pPr>
              <w:pBdr>
                <w:bottom w:val="single" w:sz="12" w:space="1" w:color="auto"/>
              </w:pBdr>
              <w:ind w:left="1593"/>
              <w:rPr>
                <w:sz w:val="28"/>
                <w:szCs w:val="28"/>
              </w:rPr>
            </w:pPr>
          </w:p>
          <w:p w:rsidR="00B07BCB" w:rsidRDefault="00B07BCB" w:rsidP="00B85F5F">
            <w:pPr>
              <w:pBdr>
                <w:bottom w:val="single" w:sz="12" w:space="1" w:color="auto"/>
              </w:pBdr>
              <w:ind w:left="1593"/>
              <w:rPr>
                <w:sz w:val="28"/>
                <w:szCs w:val="28"/>
              </w:rPr>
            </w:pPr>
          </w:p>
          <w:p w:rsidR="00B07BCB" w:rsidRPr="00C44B2E" w:rsidRDefault="00B07BCB" w:rsidP="00B85F5F">
            <w:pPr>
              <w:pBdr>
                <w:bottom w:val="single" w:sz="12" w:space="1" w:color="auto"/>
              </w:pBdr>
              <w:ind w:left="1593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Кашаева</w:t>
            </w:r>
            <w:proofErr w:type="spellEnd"/>
            <w:r>
              <w:rPr>
                <w:sz w:val="28"/>
                <w:szCs w:val="28"/>
              </w:rPr>
              <w:t xml:space="preserve"> А.А.</w:t>
            </w:r>
          </w:p>
          <w:p w:rsidR="00B07BCB" w:rsidRDefault="00B07BCB" w:rsidP="00B85F5F">
            <w:pPr>
              <w:ind w:left="1593"/>
              <w:jc w:val="center"/>
            </w:pPr>
            <w:r w:rsidRPr="006F79C1">
              <w:t xml:space="preserve"> (ФИО)</w:t>
            </w:r>
          </w:p>
          <w:p w:rsidR="00B07BCB" w:rsidRDefault="00B07BCB" w:rsidP="00B85F5F">
            <w:pPr>
              <w:ind w:left="1593"/>
              <w:jc w:val="center"/>
            </w:pPr>
          </w:p>
          <w:p w:rsidR="00B07BCB" w:rsidRDefault="00B07BCB" w:rsidP="00B85F5F">
            <w:pPr>
              <w:ind w:left="1593"/>
              <w:jc w:val="center"/>
            </w:pPr>
          </w:p>
          <w:p w:rsidR="00B07BCB" w:rsidRDefault="00B07BCB" w:rsidP="00B85F5F">
            <w:pPr>
              <w:ind w:left="1593"/>
              <w:jc w:val="center"/>
            </w:pPr>
          </w:p>
          <w:p w:rsidR="00B07BCB" w:rsidRDefault="00B07BCB" w:rsidP="00B85F5F">
            <w:pPr>
              <w:ind w:left="1593"/>
            </w:pPr>
          </w:p>
          <w:p w:rsidR="00B07BCB" w:rsidRPr="00C44B2E" w:rsidRDefault="00B07BCB" w:rsidP="00B85F5F">
            <w:pPr>
              <w:ind w:left="1593"/>
              <w:rPr>
                <w:sz w:val="28"/>
                <w:szCs w:val="28"/>
                <w:u w:val="single"/>
              </w:rPr>
            </w:pPr>
            <w:r w:rsidRPr="00C44B2E">
              <w:rPr>
                <w:sz w:val="28"/>
                <w:szCs w:val="28"/>
              </w:rPr>
              <w:t xml:space="preserve">Оценка </w:t>
            </w:r>
            <w:r w:rsidRPr="00C44B2E">
              <w:rPr>
                <w:sz w:val="28"/>
                <w:szCs w:val="28"/>
                <w:u w:val="single"/>
              </w:rPr>
              <w:t>_______________</w:t>
            </w:r>
          </w:p>
        </w:tc>
      </w:tr>
    </w:tbl>
    <w:p w:rsidR="00B07BCB" w:rsidRDefault="00B07BCB" w:rsidP="00B07BCB">
      <w:pPr>
        <w:jc w:val="center"/>
        <w:rPr>
          <w:sz w:val="28"/>
          <w:szCs w:val="28"/>
        </w:rPr>
      </w:pPr>
    </w:p>
    <w:p w:rsidR="00B07BCB" w:rsidRPr="00B07BCB" w:rsidRDefault="00B07BCB" w:rsidP="00B07BCB">
      <w:pPr>
        <w:jc w:val="center"/>
        <w:rPr>
          <w:sz w:val="44"/>
          <w:szCs w:val="44"/>
        </w:rPr>
      </w:pPr>
    </w:p>
    <w:p w:rsidR="00B07BCB" w:rsidRDefault="00B07BCB" w:rsidP="00B07BCB">
      <w:pPr>
        <w:jc w:val="center"/>
        <w:rPr>
          <w:sz w:val="28"/>
          <w:szCs w:val="28"/>
        </w:rPr>
      </w:pPr>
    </w:p>
    <w:p w:rsidR="00B07BCB" w:rsidRDefault="00B07BCB" w:rsidP="00B07BCB">
      <w:pPr>
        <w:jc w:val="center"/>
        <w:rPr>
          <w:sz w:val="28"/>
          <w:szCs w:val="28"/>
        </w:rPr>
      </w:pPr>
    </w:p>
    <w:p w:rsidR="00B07BCB" w:rsidRDefault="00B07BCB" w:rsidP="00B07BCB">
      <w:pPr>
        <w:jc w:val="center"/>
        <w:rPr>
          <w:sz w:val="28"/>
          <w:szCs w:val="28"/>
        </w:rPr>
      </w:pPr>
    </w:p>
    <w:p w:rsidR="00B07BCB" w:rsidRDefault="00B07BCB" w:rsidP="00B07BCB">
      <w:pPr>
        <w:jc w:val="center"/>
        <w:rPr>
          <w:sz w:val="28"/>
          <w:szCs w:val="28"/>
        </w:rPr>
      </w:pPr>
    </w:p>
    <w:p w:rsidR="00B07BCB" w:rsidRDefault="00B07BCB" w:rsidP="00B07BCB">
      <w:pPr>
        <w:jc w:val="center"/>
        <w:rPr>
          <w:sz w:val="28"/>
          <w:szCs w:val="28"/>
        </w:rPr>
      </w:pPr>
    </w:p>
    <w:p w:rsidR="00B07BCB" w:rsidRDefault="00B07BCB" w:rsidP="00B07BCB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Борисоглебск</w:t>
      </w:r>
    </w:p>
    <w:p w:rsidR="00B07BCB" w:rsidRDefault="00B07BCB" w:rsidP="00B07BCB">
      <w:pPr>
        <w:jc w:val="center"/>
      </w:pPr>
      <w:r>
        <w:t>2025 – 2026 учебный год</w:t>
      </w:r>
    </w:p>
    <w:p w:rsidR="00A4509C" w:rsidRDefault="00B07BCB" w:rsidP="00DC0241">
      <w:pPr>
        <w:spacing w:after="160" w:line="259" w:lineRule="auto"/>
        <w:jc w:val="center"/>
        <w:rPr>
          <w:b/>
          <w:sz w:val="28"/>
        </w:rPr>
      </w:pPr>
      <w:r>
        <w:br w:type="page"/>
      </w:r>
      <w:r w:rsidR="00DC0241" w:rsidRPr="00DC0241">
        <w:rPr>
          <w:b/>
          <w:sz w:val="28"/>
        </w:rPr>
        <w:lastRenderedPageBreak/>
        <w:t>СОДЕРЖАНИЕ</w:t>
      </w:r>
    </w:p>
    <w:sdt>
      <w:sdtPr>
        <w:id w:val="113036927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DC0241" w:rsidRDefault="00DC0241" w:rsidP="00121950">
          <w:pPr>
            <w:pStyle w:val="a3"/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r>
            <w:rPr>
              <w:b/>
              <w:bCs/>
              <w:noProof/>
            </w:rPr>
            <w:t>Элементы оглавления не найдены.</w:t>
          </w:r>
          <w:r>
            <w:rPr>
              <w:b/>
              <w:bCs/>
            </w:rPr>
            <w:fldChar w:fldCharType="end"/>
          </w:r>
        </w:p>
      </w:sdtContent>
    </w:sdt>
    <w:p w:rsidR="00DC0241" w:rsidRDefault="00DC0241" w:rsidP="00DC0241">
      <w:pPr>
        <w:spacing w:after="160" w:line="259" w:lineRule="auto"/>
        <w:jc w:val="center"/>
        <w:rPr>
          <w:b/>
        </w:rPr>
      </w:pPr>
    </w:p>
    <w:p w:rsidR="00DC0241" w:rsidRDefault="00DC0241" w:rsidP="00DC0241">
      <w:pPr>
        <w:spacing w:after="160" w:line="259" w:lineRule="auto"/>
        <w:jc w:val="center"/>
        <w:rPr>
          <w:b/>
          <w:sz w:val="28"/>
        </w:rPr>
      </w:pPr>
      <w:r>
        <w:rPr>
          <w:b/>
        </w:rPr>
        <w:br w:type="page"/>
      </w:r>
      <w:r>
        <w:rPr>
          <w:b/>
          <w:sz w:val="28"/>
        </w:rPr>
        <w:lastRenderedPageBreak/>
        <w:t>ВВЕДЕНИЕ</w:t>
      </w:r>
    </w:p>
    <w:p w:rsidR="00DC0241" w:rsidRDefault="00DC0241">
      <w:pPr>
        <w:spacing w:after="160" w:line="259" w:lineRule="auto"/>
        <w:rPr>
          <w:b/>
          <w:sz w:val="28"/>
        </w:rPr>
      </w:pPr>
      <w:r>
        <w:rPr>
          <w:b/>
          <w:sz w:val="28"/>
        </w:rPr>
        <w:br w:type="page"/>
      </w:r>
    </w:p>
    <w:p w:rsidR="00DC0241" w:rsidRPr="00121950" w:rsidRDefault="00ED6DA0" w:rsidP="006341DF">
      <w:pPr>
        <w:keepNext/>
        <w:keepLines/>
        <w:pageBreakBefore/>
        <w:autoSpaceDE w:val="0"/>
        <w:spacing w:before="200" w:line="276" w:lineRule="auto"/>
        <w:jc w:val="center"/>
        <w:outlineLvl w:val="0"/>
        <w:rPr>
          <w:rFonts w:eastAsia="SimSun"/>
          <w:b/>
          <w:bCs/>
          <w:sz w:val="28"/>
          <w:szCs w:val="28"/>
        </w:rPr>
      </w:pPr>
      <w:r w:rsidRPr="00121950">
        <w:rPr>
          <w:rFonts w:eastAsia="SimSun"/>
          <w:b/>
          <w:bCs/>
          <w:sz w:val="28"/>
          <w:szCs w:val="28"/>
        </w:rPr>
        <w:lastRenderedPageBreak/>
        <w:t>ЗАНЯТИЕ №1</w:t>
      </w:r>
    </w:p>
    <w:p w:rsidR="00DC0241" w:rsidRPr="00121950" w:rsidRDefault="00DC0241" w:rsidP="00121950">
      <w:pPr>
        <w:autoSpaceDE w:val="0"/>
        <w:spacing w:line="360" w:lineRule="auto"/>
        <w:ind w:firstLine="709"/>
        <w:rPr>
          <w:rFonts w:eastAsia="SimSun"/>
          <w:b/>
          <w:bCs/>
          <w:sz w:val="28"/>
          <w:szCs w:val="28"/>
        </w:rPr>
      </w:pPr>
      <w:r w:rsidRPr="00121950">
        <w:rPr>
          <w:rFonts w:eastAsia="SimSun"/>
          <w:b/>
          <w:bCs/>
          <w:sz w:val="28"/>
          <w:szCs w:val="28"/>
        </w:rPr>
        <w:t xml:space="preserve">Тема занятия: </w:t>
      </w:r>
      <w:r w:rsidRPr="00121950">
        <w:rPr>
          <w:sz w:val="28"/>
          <w:szCs w:val="28"/>
        </w:rPr>
        <w:t>Вводный инструктаж по технике безопасности, организация практики.</w:t>
      </w:r>
    </w:p>
    <w:p w:rsidR="00DC0241" w:rsidRPr="00121950" w:rsidRDefault="00DC0241" w:rsidP="00121950">
      <w:pPr>
        <w:tabs>
          <w:tab w:val="left" w:pos="426"/>
        </w:tabs>
        <w:autoSpaceDE w:val="0"/>
        <w:spacing w:line="360" w:lineRule="auto"/>
        <w:ind w:firstLine="709"/>
        <w:rPr>
          <w:sz w:val="28"/>
          <w:szCs w:val="28"/>
        </w:rPr>
      </w:pPr>
      <w:r w:rsidRPr="00121950">
        <w:rPr>
          <w:rFonts w:eastAsia="SimSun"/>
          <w:b/>
          <w:bCs/>
          <w:sz w:val="28"/>
          <w:szCs w:val="28"/>
        </w:rPr>
        <w:t xml:space="preserve">Цели занятия: </w:t>
      </w:r>
      <w:r w:rsidRPr="00121950">
        <w:rPr>
          <w:rFonts w:eastAsia="SimSun"/>
          <w:bCs/>
          <w:sz w:val="28"/>
          <w:szCs w:val="28"/>
        </w:rPr>
        <w:t>произвести анализ предметной области.</w:t>
      </w:r>
    </w:p>
    <w:p w:rsidR="00DC0241" w:rsidRPr="00121950" w:rsidRDefault="00121950" w:rsidP="00121950">
      <w:pPr>
        <w:autoSpaceDE w:val="0"/>
        <w:spacing w:line="360" w:lineRule="auto"/>
        <w:ind w:firstLine="709"/>
        <w:rPr>
          <w:rFonts w:eastAsia="SimSun"/>
          <w:sz w:val="28"/>
          <w:szCs w:val="28"/>
        </w:rPr>
      </w:pPr>
      <w:r w:rsidRPr="00121950">
        <w:rPr>
          <w:rFonts w:eastAsia="SimSun"/>
          <w:b/>
          <w:bCs/>
          <w:sz w:val="28"/>
          <w:szCs w:val="28"/>
        </w:rPr>
        <w:t>Порядок выполнения работы</w:t>
      </w:r>
      <w:r>
        <w:rPr>
          <w:rFonts w:eastAsia="SimSun"/>
          <w:b/>
          <w:bCs/>
          <w:sz w:val="28"/>
          <w:szCs w:val="28"/>
        </w:rPr>
        <w:t>:</w:t>
      </w:r>
    </w:p>
    <w:p w:rsidR="00DC0241" w:rsidRPr="00121950" w:rsidRDefault="00DC0241" w:rsidP="00FA7284">
      <w:pPr>
        <w:numPr>
          <w:ilvl w:val="0"/>
          <w:numId w:val="43"/>
        </w:numPr>
        <w:suppressAutoHyphens/>
        <w:autoSpaceDE w:val="0"/>
        <w:spacing w:line="360" w:lineRule="auto"/>
        <w:ind w:firstLine="709"/>
        <w:rPr>
          <w:rFonts w:eastAsia="SimSun"/>
          <w:sz w:val="28"/>
          <w:szCs w:val="28"/>
        </w:rPr>
      </w:pPr>
      <w:r w:rsidRPr="00121950">
        <w:rPr>
          <w:rFonts w:eastAsia="SimSun"/>
          <w:sz w:val="28"/>
          <w:szCs w:val="28"/>
        </w:rPr>
        <w:t>Ознакоми</w:t>
      </w:r>
      <w:r w:rsidR="00121950">
        <w:rPr>
          <w:rFonts w:eastAsia="SimSun"/>
          <w:sz w:val="28"/>
          <w:szCs w:val="28"/>
        </w:rPr>
        <w:t>лась</w:t>
      </w:r>
      <w:r w:rsidRPr="00121950">
        <w:rPr>
          <w:rFonts w:eastAsia="SimSun"/>
          <w:sz w:val="28"/>
          <w:szCs w:val="28"/>
        </w:rPr>
        <w:t xml:space="preserve"> с правилами по технике безопасности.</w:t>
      </w:r>
    </w:p>
    <w:p w:rsidR="00DC0241" w:rsidRPr="00121950" w:rsidRDefault="00121950" w:rsidP="00FA7284">
      <w:pPr>
        <w:numPr>
          <w:ilvl w:val="0"/>
          <w:numId w:val="43"/>
        </w:numPr>
        <w:suppressAutoHyphens/>
        <w:autoSpaceDE w:val="0"/>
        <w:spacing w:line="360" w:lineRule="auto"/>
        <w:ind w:firstLine="709"/>
        <w:rPr>
          <w:rFonts w:eastAsia="SimSun"/>
          <w:sz w:val="28"/>
          <w:szCs w:val="28"/>
        </w:rPr>
      </w:pPr>
      <w:r>
        <w:rPr>
          <w:rFonts w:eastAsia="SimSun"/>
          <w:sz w:val="28"/>
          <w:szCs w:val="28"/>
        </w:rPr>
        <w:t>Моя</w:t>
      </w:r>
      <w:r w:rsidR="00DC0241" w:rsidRPr="00121950">
        <w:rPr>
          <w:rFonts w:eastAsia="SimSun"/>
          <w:sz w:val="28"/>
          <w:szCs w:val="28"/>
        </w:rPr>
        <w:t xml:space="preserve"> тем</w:t>
      </w:r>
      <w:r>
        <w:rPr>
          <w:rFonts w:eastAsia="SimSun"/>
          <w:sz w:val="28"/>
          <w:szCs w:val="28"/>
        </w:rPr>
        <w:t>а</w:t>
      </w:r>
      <w:r w:rsidR="00DC0241" w:rsidRPr="00121950">
        <w:rPr>
          <w:rFonts w:eastAsia="SimSun"/>
          <w:sz w:val="28"/>
          <w:szCs w:val="28"/>
        </w:rPr>
        <w:t xml:space="preserve"> для разработки ПО</w:t>
      </w:r>
      <w:r>
        <w:rPr>
          <w:rFonts w:eastAsia="SimSun"/>
          <w:sz w:val="28"/>
          <w:szCs w:val="28"/>
        </w:rPr>
        <w:t xml:space="preserve"> — «</w:t>
      </w:r>
      <w:r w:rsidRPr="00121950">
        <w:rPr>
          <w:rFonts w:eastAsia="SimSun"/>
          <w:sz w:val="28"/>
          <w:szCs w:val="28"/>
        </w:rPr>
        <w:t>Платформа для бронирования ав</w:t>
      </w:r>
      <w:r w:rsidR="00AC106A">
        <w:rPr>
          <w:rFonts w:eastAsia="SimSun"/>
          <w:sz w:val="28"/>
          <w:szCs w:val="28"/>
        </w:rPr>
        <w:t>томобилей в Воронежской области»</w:t>
      </w:r>
    </w:p>
    <w:p w:rsidR="00DC0241" w:rsidRPr="00066DAD" w:rsidRDefault="00066DAD" w:rsidP="00FA7284">
      <w:pPr>
        <w:numPr>
          <w:ilvl w:val="0"/>
          <w:numId w:val="43"/>
        </w:numPr>
        <w:suppressAutoHyphens/>
        <w:autoSpaceDE w:val="0"/>
        <w:spacing w:line="360" w:lineRule="auto"/>
        <w:ind w:firstLine="709"/>
        <w:jc w:val="both"/>
        <w:rPr>
          <w:rFonts w:eastAsia="SimSun"/>
          <w:b/>
          <w:sz w:val="28"/>
          <w:szCs w:val="28"/>
        </w:rPr>
      </w:pPr>
      <w:r>
        <w:rPr>
          <w:rFonts w:eastAsia="SimSun"/>
          <w:sz w:val="28"/>
          <w:szCs w:val="28"/>
        </w:rPr>
        <w:t>Организационная сущность задачи:</w:t>
      </w:r>
    </w:p>
    <w:p w:rsidR="00066DAD" w:rsidRPr="00066DAD" w:rsidRDefault="00066DAD" w:rsidP="00066DAD">
      <w:pPr>
        <w:suppressAutoHyphens/>
        <w:autoSpaceDE w:val="0"/>
        <w:spacing w:line="360" w:lineRule="auto"/>
        <w:ind w:firstLine="709"/>
        <w:jc w:val="both"/>
        <w:rPr>
          <w:rFonts w:eastAsia="SimSun"/>
          <w:sz w:val="28"/>
          <w:szCs w:val="28"/>
        </w:rPr>
      </w:pPr>
      <w:r w:rsidRPr="00066DAD">
        <w:rPr>
          <w:rFonts w:eastAsia="SimSun"/>
          <w:sz w:val="28"/>
          <w:szCs w:val="28"/>
        </w:rPr>
        <w:t>Разработка специализированной веб-платформы для бронирования автомобилей обусловлена необходимостью цифровой трансформации рынка услуг краткосрочной и долгосрочной аренды транспортных средств на территории Воронежской области. В настоящее время отсутствует единое, технически современное и удобное для пользователей решение, позволяющее в режиме реального времени осуществлять поиск, проверку доступности и оформление бронирования автомобилей без прямого телефонного или личного взаимодействия с оператором.</w:t>
      </w:r>
    </w:p>
    <w:p w:rsidR="00066DAD" w:rsidRPr="00066DAD" w:rsidRDefault="00066DAD" w:rsidP="00066DAD">
      <w:pPr>
        <w:suppressAutoHyphens/>
        <w:autoSpaceDE w:val="0"/>
        <w:spacing w:line="360" w:lineRule="auto"/>
        <w:ind w:firstLine="709"/>
        <w:jc w:val="both"/>
        <w:rPr>
          <w:rFonts w:eastAsia="SimSun"/>
          <w:sz w:val="28"/>
          <w:szCs w:val="28"/>
        </w:rPr>
      </w:pPr>
      <w:r w:rsidRPr="00066DAD">
        <w:rPr>
          <w:rFonts w:eastAsia="SimSun"/>
          <w:sz w:val="28"/>
          <w:szCs w:val="28"/>
        </w:rPr>
        <w:t>Существующие подходы к организации данного сервиса носят преимущественно ручной характер: клиенты вынуждены связываться с арендодателями посредством звонков или мессенджеров для уточнения наличия автомобиля на нужные даты, согласования условий и подтверждения брони. Такая модель работы порождает ряд организационных проблем: увеличивается время обработки запросов, возрастает вероятность ошибок при согласовании сроков, отсутствует централизованное управление парком транспортных средств, снижается прозрачность условий для конечного пользователя и, как следствие, уровень доверия к сервису.</w:t>
      </w:r>
    </w:p>
    <w:p w:rsidR="00066DAD" w:rsidRPr="00066DAD" w:rsidRDefault="00066DAD" w:rsidP="00066DAD">
      <w:pPr>
        <w:suppressAutoHyphens/>
        <w:autoSpaceDE w:val="0"/>
        <w:spacing w:line="360" w:lineRule="auto"/>
        <w:ind w:firstLine="709"/>
        <w:jc w:val="both"/>
        <w:rPr>
          <w:rFonts w:eastAsia="SimSun"/>
          <w:sz w:val="28"/>
          <w:szCs w:val="28"/>
        </w:rPr>
      </w:pPr>
      <w:r w:rsidRPr="00066DAD">
        <w:rPr>
          <w:rFonts w:eastAsia="SimSun"/>
          <w:sz w:val="28"/>
          <w:szCs w:val="28"/>
        </w:rPr>
        <w:t>Организационная сущность настоящей задачи заключается в создании автоматизированной цифровой платформы, обеспечивающей:</w:t>
      </w:r>
    </w:p>
    <w:p w:rsidR="00066DAD" w:rsidRPr="00066DAD" w:rsidRDefault="00066DAD" w:rsidP="00FA7284">
      <w:pPr>
        <w:pStyle w:val="aff1"/>
        <w:numPr>
          <w:ilvl w:val="0"/>
          <w:numId w:val="93"/>
        </w:numPr>
        <w:autoSpaceDE w:val="0"/>
        <w:spacing w:line="360" w:lineRule="auto"/>
        <w:ind w:left="709" w:firstLine="709"/>
        <w:jc w:val="both"/>
        <w:rPr>
          <w:rFonts w:eastAsia="SimSun"/>
          <w:sz w:val="28"/>
          <w:szCs w:val="28"/>
        </w:rPr>
      </w:pPr>
      <w:r w:rsidRPr="00066DAD">
        <w:rPr>
          <w:rFonts w:eastAsia="SimSun"/>
          <w:sz w:val="28"/>
          <w:szCs w:val="28"/>
        </w:rPr>
        <w:t>самостоятельный выбор клиентом автомобиля из актуального каталога;</w:t>
      </w:r>
    </w:p>
    <w:p w:rsidR="00066DAD" w:rsidRPr="00066DAD" w:rsidRDefault="00066DAD" w:rsidP="00FA7284">
      <w:pPr>
        <w:pStyle w:val="aff1"/>
        <w:numPr>
          <w:ilvl w:val="0"/>
          <w:numId w:val="93"/>
        </w:numPr>
        <w:autoSpaceDE w:val="0"/>
        <w:spacing w:line="360" w:lineRule="auto"/>
        <w:ind w:left="709" w:firstLine="709"/>
        <w:jc w:val="both"/>
        <w:rPr>
          <w:rFonts w:eastAsia="SimSun"/>
          <w:sz w:val="28"/>
          <w:szCs w:val="28"/>
        </w:rPr>
      </w:pPr>
      <w:r w:rsidRPr="00066DAD">
        <w:rPr>
          <w:rFonts w:eastAsia="SimSun"/>
          <w:sz w:val="28"/>
          <w:szCs w:val="28"/>
        </w:rPr>
        <w:lastRenderedPageBreak/>
        <w:t>визуальную проверку занятости транспортного средства на выбранный период посредством интерактивного календаря;</w:t>
      </w:r>
    </w:p>
    <w:p w:rsidR="00066DAD" w:rsidRPr="00066DAD" w:rsidRDefault="00066DAD" w:rsidP="00FA7284">
      <w:pPr>
        <w:pStyle w:val="aff1"/>
        <w:numPr>
          <w:ilvl w:val="0"/>
          <w:numId w:val="93"/>
        </w:numPr>
        <w:autoSpaceDE w:val="0"/>
        <w:spacing w:line="360" w:lineRule="auto"/>
        <w:ind w:left="709" w:firstLine="709"/>
        <w:jc w:val="both"/>
        <w:rPr>
          <w:rFonts w:eastAsia="SimSun"/>
          <w:sz w:val="28"/>
          <w:szCs w:val="28"/>
        </w:rPr>
      </w:pPr>
      <w:r w:rsidRPr="00066DAD">
        <w:rPr>
          <w:rFonts w:eastAsia="SimSun"/>
          <w:sz w:val="28"/>
          <w:szCs w:val="28"/>
        </w:rPr>
        <w:t>автоматический расчёт стоимости аренды на основе выбранных дат;</w:t>
      </w:r>
    </w:p>
    <w:p w:rsidR="00066DAD" w:rsidRPr="00066DAD" w:rsidRDefault="00066DAD" w:rsidP="00FA7284">
      <w:pPr>
        <w:pStyle w:val="aff1"/>
        <w:numPr>
          <w:ilvl w:val="0"/>
          <w:numId w:val="93"/>
        </w:numPr>
        <w:autoSpaceDE w:val="0"/>
        <w:spacing w:line="360" w:lineRule="auto"/>
        <w:ind w:left="709" w:firstLine="709"/>
        <w:jc w:val="both"/>
        <w:rPr>
          <w:rFonts w:eastAsia="SimSun"/>
          <w:sz w:val="28"/>
          <w:szCs w:val="28"/>
        </w:rPr>
      </w:pPr>
      <w:r w:rsidRPr="00066DAD">
        <w:rPr>
          <w:rFonts w:eastAsia="SimSun"/>
          <w:sz w:val="28"/>
          <w:szCs w:val="28"/>
        </w:rPr>
        <w:t>оформление бронирования в онлайн-режиме без участия оператора;</w:t>
      </w:r>
    </w:p>
    <w:p w:rsidR="00066DAD" w:rsidRPr="00066DAD" w:rsidRDefault="00066DAD" w:rsidP="00FA7284">
      <w:pPr>
        <w:pStyle w:val="aff1"/>
        <w:numPr>
          <w:ilvl w:val="0"/>
          <w:numId w:val="93"/>
        </w:numPr>
        <w:autoSpaceDE w:val="0"/>
        <w:spacing w:line="360" w:lineRule="auto"/>
        <w:ind w:left="709" w:firstLine="709"/>
        <w:jc w:val="both"/>
        <w:rPr>
          <w:rFonts w:eastAsia="SimSun"/>
          <w:sz w:val="28"/>
          <w:szCs w:val="28"/>
        </w:rPr>
      </w:pPr>
      <w:r w:rsidRPr="00066DAD">
        <w:rPr>
          <w:rFonts w:eastAsia="SimSun"/>
          <w:sz w:val="28"/>
          <w:szCs w:val="28"/>
        </w:rPr>
        <w:t>централизованное администрирование парка автомобилей, статусов бронирований и пользовательских данных.</w:t>
      </w:r>
    </w:p>
    <w:p w:rsidR="00066DAD" w:rsidRPr="00066DAD" w:rsidRDefault="00066DAD" w:rsidP="00066DAD">
      <w:pPr>
        <w:suppressAutoHyphens/>
        <w:autoSpaceDE w:val="0"/>
        <w:spacing w:line="360" w:lineRule="auto"/>
        <w:ind w:firstLine="709"/>
        <w:jc w:val="both"/>
        <w:rPr>
          <w:rFonts w:eastAsia="SimSun"/>
          <w:sz w:val="28"/>
          <w:szCs w:val="28"/>
        </w:rPr>
      </w:pPr>
      <w:r w:rsidRPr="00066DAD">
        <w:rPr>
          <w:rFonts w:eastAsia="SimSun"/>
          <w:sz w:val="28"/>
          <w:szCs w:val="28"/>
        </w:rPr>
        <w:t>Реализация данной платформы направлена на решение ключевой организационной проблемы — дефицита современной, надёжной и прозрачной инфраструктуры для онлайн-бронирования автомобилей в регионе. Это позволит оптимизировать бизнес-процессы участников рынка, повысить качество клиентского сервиса, сократить временные и трудовые затраты, а также способствовать развитию цифровой экосистемы услуг автомобильной аренды в Воронежской области в соответствии с принципами современной цифровой экономики.</w:t>
      </w:r>
    </w:p>
    <w:p w:rsidR="00DC0241" w:rsidRPr="006341DF" w:rsidRDefault="00ED6DA0" w:rsidP="006341DF">
      <w:pPr>
        <w:spacing w:line="360" w:lineRule="auto"/>
        <w:ind w:firstLine="709"/>
        <w:jc w:val="center"/>
        <w:outlineLvl w:val="0"/>
        <w:rPr>
          <w:rFonts w:ascii="Times New Roman CYR" w:eastAsia="SimSun" w:hAnsi="Times New Roman CYR" w:cs="Times New Roman CYR"/>
          <w:b/>
          <w:bCs/>
          <w:sz w:val="28"/>
          <w:szCs w:val="28"/>
        </w:rPr>
      </w:pPr>
      <w:r>
        <w:rPr>
          <w:rFonts w:ascii="Times New Roman CYR" w:eastAsia="SimSun" w:hAnsi="Times New Roman CYR" w:cs="Times New Roman CYR"/>
        </w:rPr>
        <w:br w:type="page"/>
      </w:r>
      <w:r w:rsidR="006341DF" w:rsidRPr="006341DF">
        <w:rPr>
          <w:rFonts w:ascii="Times New Roman CYR" w:eastAsia="SimSun" w:hAnsi="Times New Roman CYR" w:cs="Times New Roman CYR"/>
          <w:b/>
          <w:bCs/>
          <w:sz w:val="28"/>
          <w:szCs w:val="28"/>
        </w:rPr>
        <w:lastRenderedPageBreak/>
        <w:t>ЗАНЯТИЕ №2</w:t>
      </w:r>
    </w:p>
    <w:p w:rsidR="00DC0241" w:rsidRPr="006341DF" w:rsidRDefault="00DC0241" w:rsidP="006341DF">
      <w:pPr>
        <w:tabs>
          <w:tab w:val="left" w:pos="851"/>
        </w:tabs>
        <w:autoSpaceDE w:val="0"/>
        <w:spacing w:line="360" w:lineRule="auto"/>
        <w:ind w:firstLine="709"/>
        <w:rPr>
          <w:rFonts w:ascii="Times New Roman CYR" w:eastAsia="SimSun" w:hAnsi="Times New Roman CYR" w:cs="Times New Roman CYR"/>
          <w:b/>
          <w:bCs/>
          <w:sz w:val="28"/>
          <w:szCs w:val="28"/>
        </w:rPr>
      </w:pPr>
      <w:r w:rsidRPr="006341DF">
        <w:rPr>
          <w:rFonts w:ascii="Times New Roman CYR" w:eastAsia="SimSun" w:hAnsi="Times New Roman CYR" w:cs="Times New Roman CYR"/>
          <w:b/>
          <w:bCs/>
          <w:sz w:val="28"/>
          <w:szCs w:val="28"/>
        </w:rPr>
        <w:t>Тема занятия:</w:t>
      </w:r>
      <w:r w:rsidR="006341DF">
        <w:rPr>
          <w:rFonts w:ascii="Times New Roman CYR" w:eastAsia="SimSun" w:hAnsi="Times New Roman CYR" w:cs="Times New Roman CYR"/>
          <w:b/>
          <w:bCs/>
          <w:sz w:val="28"/>
          <w:szCs w:val="28"/>
        </w:rPr>
        <w:t xml:space="preserve"> </w:t>
      </w:r>
      <w:r w:rsidRPr="006341DF">
        <w:rPr>
          <w:rFonts w:ascii="Times New Roman CYR" w:eastAsia="SimSun" w:hAnsi="Times New Roman CYR" w:cs="Times New Roman CYR"/>
          <w:sz w:val="28"/>
          <w:szCs w:val="28"/>
        </w:rPr>
        <w:t>Анализ предметной области задачи</w:t>
      </w:r>
    </w:p>
    <w:p w:rsidR="00DC0241" w:rsidRPr="006341DF" w:rsidRDefault="00DC0241" w:rsidP="006341DF">
      <w:pPr>
        <w:tabs>
          <w:tab w:val="left" w:pos="851"/>
        </w:tabs>
        <w:autoSpaceDE w:val="0"/>
        <w:spacing w:line="360" w:lineRule="auto"/>
        <w:ind w:firstLine="709"/>
        <w:rPr>
          <w:rFonts w:ascii="Times New Roman CYR" w:eastAsia="SimSun" w:hAnsi="Times New Roman CYR" w:cs="Times New Roman CYR"/>
          <w:sz w:val="28"/>
          <w:szCs w:val="28"/>
        </w:rPr>
      </w:pPr>
      <w:r w:rsidRPr="006341DF">
        <w:rPr>
          <w:rFonts w:ascii="Times New Roman CYR" w:eastAsia="SimSun" w:hAnsi="Times New Roman CYR" w:cs="Times New Roman CYR"/>
          <w:b/>
          <w:bCs/>
          <w:sz w:val="28"/>
          <w:szCs w:val="28"/>
        </w:rPr>
        <w:t>Цели занятия:</w:t>
      </w:r>
      <w:r w:rsidR="006341DF">
        <w:rPr>
          <w:rFonts w:ascii="Times New Roman CYR" w:eastAsia="SimSun" w:hAnsi="Times New Roman CYR" w:cs="Times New Roman CYR"/>
          <w:b/>
          <w:bCs/>
          <w:sz w:val="28"/>
          <w:szCs w:val="28"/>
        </w:rPr>
        <w:t xml:space="preserve"> </w:t>
      </w:r>
      <w:r w:rsidRPr="006341DF">
        <w:rPr>
          <w:rFonts w:ascii="Times New Roman CYR" w:eastAsia="SimSun" w:hAnsi="Times New Roman CYR" w:cs="Times New Roman CYR"/>
          <w:sz w:val="28"/>
          <w:szCs w:val="28"/>
        </w:rPr>
        <w:t>Провести анализ предметной области для выбранного проекта веб-приложения</w:t>
      </w:r>
    </w:p>
    <w:p w:rsidR="00DC0241" w:rsidRPr="006341DF" w:rsidRDefault="00DC0241" w:rsidP="006341DF">
      <w:pPr>
        <w:autoSpaceDE w:val="0"/>
        <w:spacing w:line="360" w:lineRule="auto"/>
        <w:ind w:firstLine="709"/>
        <w:rPr>
          <w:rFonts w:ascii="Times New Roman CYR" w:eastAsia="SimSun" w:hAnsi="Times New Roman CYR" w:cs="Times New Roman CYR"/>
          <w:sz w:val="28"/>
          <w:szCs w:val="28"/>
        </w:rPr>
      </w:pPr>
      <w:r w:rsidRPr="006341DF">
        <w:rPr>
          <w:rFonts w:ascii="Times New Roman CYR" w:eastAsia="SimSun" w:hAnsi="Times New Roman CYR" w:cs="Times New Roman CYR"/>
          <w:b/>
          <w:bCs/>
          <w:sz w:val="28"/>
          <w:szCs w:val="28"/>
        </w:rPr>
        <w:t>Порядок выполнения работы</w:t>
      </w:r>
      <w:r w:rsidR="006341DF">
        <w:rPr>
          <w:rFonts w:ascii="Times New Roman CYR" w:eastAsia="SimSun" w:hAnsi="Times New Roman CYR" w:cs="Times New Roman CYR"/>
          <w:b/>
          <w:bCs/>
          <w:sz w:val="28"/>
          <w:szCs w:val="28"/>
        </w:rPr>
        <w:t>:</w:t>
      </w:r>
    </w:p>
    <w:p w:rsidR="00540095" w:rsidRPr="00540095" w:rsidRDefault="00540095" w:rsidP="00FA7284">
      <w:pPr>
        <w:numPr>
          <w:ilvl w:val="0"/>
          <w:numId w:val="43"/>
        </w:numPr>
        <w:suppressAutoHyphens/>
        <w:autoSpaceDE w:val="0"/>
        <w:spacing w:line="360" w:lineRule="auto"/>
        <w:ind w:firstLine="709"/>
        <w:rPr>
          <w:rFonts w:eastAsia="SimSun"/>
          <w:sz w:val="28"/>
          <w:szCs w:val="28"/>
        </w:rPr>
      </w:pPr>
      <w:r w:rsidRPr="00540095">
        <w:rPr>
          <w:rFonts w:eastAsia="SimSun"/>
          <w:sz w:val="28"/>
          <w:szCs w:val="28"/>
        </w:rPr>
        <w:t>Моя тема для разработки ПО — «Платформа для бронирования автомобилей в Воронежской области»</w:t>
      </w:r>
    </w:p>
    <w:p w:rsidR="00DC0241" w:rsidRDefault="00540095" w:rsidP="00FA7284">
      <w:pPr>
        <w:numPr>
          <w:ilvl w:val="0"/>
          <w:numId w:val="94"/>
        </w:numPr>
        <w:tabs>
          <w:tab w:val="left" w:pos="1429"/>
          <w:tab w:val="left" w:pos="1701"/>
        </w:tabs>
        <w:suppressAutoHyphens/>
        <w:autoSpaceDE w:val="0"/>
        <w:spacing w:line="360" w:lineRule="auto"/>
        <w:ind w:left="0" w:firstLine="709"/>
        <w:jc w:val="both"/>
        <w:rPr>
          <w:rFonts w:eastAsia="SimSun"/>
          <w:sz w:val="28"/>
          <w:szCs w:val="28"/>
        </w:rPr>
      </w:pPr>
      <w:r>
        <w:rPr>
          <w:rFonts w:eastAsia="SimSun"/>
          <w:sz w:val="28"/>
          <w:szCs w:val="28"/>
        </w:rPr>
        <w:t>А</w:t>
      </w:r>
      <w:r w:rsidR="00DC0241" w:rsidRPr="00540095">
        <w:rPr>
          <w:rFonts w:eastAsia="SimSun"/>
          <w:sz w:val="28"/>
          <w:szCs w:val="28"/>
        </w:rPr>
        <w:t>нализ предметной области</w:t>
      </w:r>
      <w:r>
        <w:rPr>
          <w:rFonts w:eastAsia="SimSun"/>
          <w:sz w:val="28"/>
          <w:szCs w:val="28"/>
        </w:rPr>
        <w:t>:</w:t>
      </w:r>
    </w:p>
    <w:p w:rsidR="00540095" w:rsidRPr="00540095" w:rsidRDefault="00540095" w:rsidP="00540095">
      <w:pPr>
        <w:tabs>
          <w:tab w:val="left" w:pos="1429"/>
          <w:tab w:val="left" w:pos="1701"/>
        </w:tabs>
        <w:suppressAutoHyphens/>
        <w:autoSpaceDE w:val="0"/>
        <w:spacing w:line="360" w:lineRule="auto"/>
        <w:ind w:firstLine="709"/>
        <w:jc w:val="both"/>
        <w:rPr>
          <w:rFonts w:eastAsia="SimSun"/>
          <w:sz w:val="28"/>
          <w:szCs w:val="28"/>
        </w:rPr>
      </w:pPr>
      <w:bookmarkStart w:id="0" w:name="_GoBack"/>
      <w:r w:rsidRPr="00540095">
        <w:rPr>
          <w:rFonts w:eastAsia="SimSun"/>
          <w:sz w:val="28"/>
          <w:szCs w:val="28"/>
        </w:rPr>
        <w:t xml:space="preserve">Предметная область проекта — цифровая платформа для онлайн-бронирования автомобилей, ориентированная на пользователей и </w:t>
      </w:r>
      <w:proofErr w:type="spellStart"/>
      <w:r w:rsidRPr="00540095">
        <w:rPr>
          <w:rFonts w:eastAsia="SimSun"/>
          <w:sz w:val="28"/>
          <w:szCs w:val="28"/>
        </w:rPr>
        <w:t>автопрокатные</w:t>
      </w:r>
      <w:proofErr w:type="spellEnd"/>
      <w:r w:rsidRPr="00540095">
        <w:rPr>
          <w:rFonts w:eastAsia="SimSun"/>
          <w:sz w:val="28"/>
          <w:szCs w:val="28"/>
        </w:rPr>
        <w:t xml:space="preserve"> компании Воронежской области.</w:t>
      </w:r>
    </w:p>
    <w:p w:rsidR="00540095" w:rsidRPr="00540095" w:rsidRDefault="00540095" w:rsidP="00540095">
      <w:pPr>
        <w:tabs>
          <w:tab w:val="left" w:pos="1429"/>
          <w:tab w:val="left" w:pos="1701"/>
        </w:tabs>
        <w:suppressAutoHyphens/>
        <w:autoSpaceDE w:val="0"/>
        <w:spacing w:line="360" w:lineRule="auto"/>
        <w:ind w:firstLine="709"/>
        <w:jc w:val="both"/>
        <w:rPr>
          <w:rFonts w:eastAsia="SimSun"/>
          <w:sz w:val="28"/>
          <w:szCs w:val="28"/>
        </w:rPr>
      </w:pPr>
      <w:r w:rsidRPr="00540095">
        <w:rPr>
          <w:rFonts w:eastAsia="SimSun"/>
          <w:sz w:val="28"/>
          <w:szCs w:val="28"/>
        </w:rPr>
        <w:t>В настоящее время рынок краткосрочной и долгосрочной аренды автомобилей в регионе характеризуется фрагментацией: услуги предоставляются множеством независимых компаний, частных лиц и небольших фирм, не имеющих единой цифровой точки взаимодействия с клиентами.</w:t>
      </w:r>
      <w:r>
        <w:rPr>
          <w:rFonts w:eastAsia="SimSun"/>
          <w:sz w:val="28"/>
          <w:szCs w:val="28"/>
        </w:rPr>
        <w:t xml:space="preserve"> </w:t>
      </w:r>
      <w:r w:rsidRPr="00540095">
        <w:rPr>
          <w:rFonts w:eastAsia="SimSun"/>
          <w:sz w:val="28"/>
          <w:szCs w:val="28"/>
        </w:rPr>
        <w:t>Информация о наличии автомобилей, условиях аренды и стоимости публикуется преимущественно в социальных сетях, мессенджерах или на статических веб-страницах, не обеспечивающих актуальность данных в режиме реального времени.</w:t>
      </w:r>
      <w:r>
        <w:rPr>
          <w:rFonts w:eastAsia="SimSun"/>
          <w:sz w:val="28"/>
          <w:szCs w:val="28"/>
        </w:rPr>
        <w:t xml:space="preserve"> </w:t>
      </w:r>
      <w:r w:rsidRPr="00540095">
        <w:rPr>
          <w:rFonts w:eastAsia="SimSun"/>
          <w:sz w:val="28"/>
          <w:szCs w:val="28"/>
        </w:rPr>
        <w:t>Данная ситуация порождает ряд системных проблем:</w:t>
      </w:r>
    </w:p>
    <w:bookmarkEnd w:id="0"/>
    <w:p w:rsidR="00540095" w:rsidRPr="00540095" w:rsidRDefault="00540095" w:rsidP="00FA7284">
      <w:pPr>
        <w:pStyle w:val="aff1"/>
        <w:numPr>
          <w:ilvl w:val="0"/>
          <w:numId w:val="94"/>
        </w:numPr>
        <w:tabs>
          <w:tab w:val="left" w:pos="1429"/>
          <w:tab w:val="left" w:pos="1701"/>
        </w:tabs>
        <w:autoSpaceDE w:val="0"/>
        <w:spacing w:line="360" w:lineRule="auto"/>
        <w:ind w:left="709" w:firstLine="709"/>
        <w:jc w:val="both"/>
        <w:rPr>
          <w:rFonts w:eastAsia="SimSun"/>
          <w:sz w:val="28"/>
          <w:szCs w:val="28"/>
        </w:rPr>
      </w:pPr>
      <w:r w:rsidRPr="00540095">
        <w:rPr>
          <w:rFonts w:eastAsia="SimSun"/>
          <w:sz w:val="28"/>
          <w:szCs w:val="28"/>
        </w:rPr>
        <w:t>отсутствие прозрачности относительно доступности транспортных средств на запрашиваемые даты;</w:t>
      </w:r>
    </w:p>
    <w:p w:rsidR="00540095" w:rsidRPr="00540095" w:rsidRDefault="00540095" w:rsidP="00FA7284">
      <w:pPr>
        <w:pStyle w:val="aff1"/>
        <w:numPr>
          <w:ilvl w:val="0"/>
          <w:numId w:val="94"/>
        </w:numPr>
        <w:tabs>
          <w:tab w:val="left" w:pos="1429"/>
          <w:tab w:val="left" w:pos="1701"/>
        </w:tabs>
        <w:autoSpaceDE w:val="0"/>
        <w:spacing w:line="360" w:lineRule="auto"/>
        <w:ind w:left="709" w:firstLine="709"/>
        <w:jc w:val="both"/>
        <w:rPr>
          <w:rFonts w:eastAsia="SimSun"/>
          <w:sz w:val="28"/>
          <w:szCs w:val="28"/>
        </w:rPr>
      </w:pPr>
      <w:r w:rsidRPr="00540095">
        <w:rPr>
          <w:rFonts w:eastAsia="SimSun"/>
          <w:sz w:val="28"/>
          <w:szCs w:val="28"/>
        </w:rPr>
        <w:t>необходимость ручного согласования условий бронирования посредством телефонной связи;</w:t>
      </w:r>
    </w:p>
    <w:p w:rsidR="00540095" w:rsidRPr="00540095" w:rsidRDefault="00540095" w:rsidP="00FA7284">
      <w:pPr>
        <w:pStyle w:val="aff1"/>
        <w:numPr>
          <w:ilvl w:val="0"/>
          <w:numId w:val="94"/>
        </w:numPr>
        <w:tabs>
          <w:tab w:val="left" w:pos="1429"/>
          <w:tab w:val="left" w:pos="1701"/>
        </w:tabs>
        <w:autoSpaceDE w:val="0"/>
        <w:spacing w:line="360" w:lineRule="auto"/>
        <w:ind w:left="709" w:firstLine="709"/>
        <w:jc w:val="both"/>
        <w:rPr>
          <w:rFonts w:eastAsia="SimSun"/>
          <w:sz w:val="28"/>
          <w:szCs w:val="28"/>
        </w:rPr>
      </w:pPr>
      <w:r w:rsidRPr="00540095">
        <w:rPr>
          <w:rFonts w:eastAsia="SimSun"/>
          <w:sz w:val="28"/>
          <w:szCs w:val="28"/>
        </w:rPr>
        <w:t>высокий риск возникновения коллизий при одновременном бронировании одного автомобиля несколькими клиентами;</w:t>
      </w:r>
    </w:p>
    <w:p w:rsidR="00540095" w:rsidRPr="00540095" w:rsidRDefault="00540095" w:rsidP="00FA7284">
      <w:pPr>
        <w:pStyle w:val="aff1"/>
        <w:numPr>
          <w:ilvl w:val="0"/>
          <w:numId w:val="94"/>
        </w:numPr>
        <w:tabs>
          <w:tab w:val="left" w:pos="1429"/>
          <w:tab w:val="left" w:pos="1701"/>
        </w:tabs>
        <w:autoSpaceDE w:val="0"/>
        <w:spacing w:line="360" w:lineRule="auto"/>
        <w:ind w:left="709" w:firstLine="709"/>
        <w:jc w:val="both"/>
        <w:rPr>
          <w:rFonts w:eastAsia="SimSun"/>
          <w:sz w:val="28"/>
          <w:szCs w:val="28"/>
        </w:rPr>
      </w:pPr>
      <w:r w:rsidRPr="00540095">
        <w:rPr>
          <w:rFonts w:eastAsia="SimSun"/>
          <w:sz w:val="28"/>
          <w:szCs w:val="28"/>
        </w:rPr>
        <w:t>неэффективное управление парком со стороны арендодателей;</w:t>
      </w:r>
    </w:p>
    <w:p w:rsidR="00540095" w:rsidRPr="00540095" w:rsidRDefault="00540095" w:rsidP="00FA7284">
      <w:pPr>
        <w:pStyle w:val="aff1"/>
        <w:numPr>
          <w:ilvl w:val="0"/>
          <w:numId w:val="94"/>
        </w:numPr>
        <w:tabs>
          <w:tab w:val="left" w:pos="1429"/>
          <w:tab w:val="left" w:pos="1701"/>
        </w:tabs>
        <w:autoSpaceDE w:val="0"/>
        <w:spacing w:line="360" w:lineRule="auto"/>
        <w:ind w:left="709" w:firstLine="709"/>
        <w:jc w:val="both"/>
        <w:rPr>
          <w:rFonts w:eastAsia="SimSun"/>
          <w:sz w:val="28"/>
          <w:szCs w:val="28"/>
        </w:rPr>
      </w:pPr>
      <w:r w:rsidRPr="00540095">
        <w:rPr>
          <w:rFonts w:eastAsia="SimSun"/>
          <w:sz w:val="28"/>
          <w:szCs w:val="28"/>
        </w:rPr>
        <w:lastRenderedPageBreak/>
        <w:t>снижение уровня доверия со стороны потребителей вследствие отсутствия стандартизированных и верифицируемых условий предоставления услуги.</w:t>
      </w:r>
    </w:p>
    <w:p w:rsidR="00DC0241" w:rsidRPr="00540095" w:rsidRDefault="00DC0241" w:rsidP="00FA7284">
      <w:pPr>
        <w:numPr>
          <w:ilvl w:val="0"/>
          <w:numId w:val="94"/>
        </w:numPr>
        <w:tabs>
          <w:tab w:val="left" w:pos="1429"/>
          <w:tab w:val="left" w:pos="1701"/>
        </w:tabs>
        <w:suppressAutoHyphens/>
        <w:autoSpaceDE w:val="0"/>
        <w:spacing w:line="360" w:lineRule="auto"/>
        <w:ind w:left="0" w:firstLine="709"/>
        <w:jc w:val="both"/>
        <w:rPr>
          <w:rFonts w:eastAsia="SimSun"/>
          <w:sz w:val="28"/>
          <w:szCs w:val="28"/>
        </w:rPr>
      </w:pPr>
      <w:r w:rsidRPr="00540095">
        <w:rPr>
          <w:rFonts w:eastAsia="SimSun"/>
          <w:sz w:val="28"/>
          <w:szCs w:val="28"/>
        </w:rPr>
        <w:t>Сформировать описание предметной области</w:t>
      </w:r>
    </w:p>
    <w:p w:rsidR="00DC0241" w:rsidRPr="00540095" w:rsidRDefault="00DC0241" w:rsidP="00FA7284">
      <w:pPr>
        <w:numPr>
          <w:ilvl w:val="0"/>
          <w:numId w:val="94"/>
        </w:numPr>
        <w:tabs>
          <w:tab w:val="left" w:pos="1429"/>
          <w:tab w:val="left" w:pos="1701"/>
        </w:tabs>
        <w:suppressAutoHyphens/>
        <w:autoSpaceDE w:val="0"/>
        <w:spacing w:line="360" w:lineRule="auto"/>
        <w:ind w:left="0" w:firstLine="709"/>
        <w:jc w:val="both"/>
        <w:rPr>
          <w:rFonts w:eastAsia="SimSun"/>
          <w:sz w:val="28"/>
          <w:szCs w:val="28"/>
        </w:rPr>
      </w:pPr>
      <w:r w:rsidRPr="00540095">
        <w:rPr>
          <w:rFonts w:eastAsia="SimSun"/>
          <w:sz w:val="28"/>
          <w:szCs w:val="28"/>
        </w:rPr>
        <w:t>Создать глоссарий основных терминов</w:t>
      </w:r>
    </w:p>
    <w:p w:rsidR="00DC0241" w:rsidRDefault="00DC0241" w:rsidP="00DC0241">
      <w:pPr>
        <w:keepNext/>
        <w:keepLines/>
        <w:pageBreakBefore/>
        <w:autoSpaceDE w:val="0"/>
        <w:spacing w:before="200" w:line="276" w:lineRule="auto"/>
        <w:jc w:val="center"/>
        <w:rPr>
          <w:rFonts w:ascii="Times New Roman CYR" w:eastAsia="SimSun" w:hAnsi="Times New Roman CYR" w:cs="Times New Roman CYR"/>
          <w:b/>
          <w:bCs/>
        </w:rPr>
      </w:pPr>
      <w:r>
        <w:rPr>
          <w:rFonts w:ascii="Times New Roman CYR" w:eastAsia="SimSun" w:hAnsi="Times New Roman CYR" w:cs="Times New Roman CYR"/>
          <w:b/>
          <w:bCs/>
        </w:rPr>
        <w:lastRenderedPageBreak/>
        <w:t>Методические указания для проведения занятия №3.</w:t>
      </w:r>
    </w:p>
    <w:p w:rsidR="00DC0241" w:rsidRDefault="00DC0241" w:rsidP="00DC0241">
      <w:pPr>
        <w:autoSpaceDE w:val="0"/>
        <w:spacing w:line="276" w:lineRule="auto"/>
        <w:ind w:left="426" w:hanging="426"/>
        <w:jc w:val="both"/>
        <w:rPr>
          <w:rFonts w:ascii="Times New Roman CYR" w:eastAsia="SimSun" w:hAnsi="Times New Roman CYR" w:cs="Times New Roman CYR"/>
          <w:b/>
          <w:bCs/>
        </w:rPr>
      </w:pPr>
    </w:p>
    <w:p w:rsidR="00DC0241" w:rsidRPr="00973A6D" w:rsidRDefault="00DC0241" w:rsidP="00DC0241">
      <w:pPr>
        <w:autoSpaceDE w:val="0"/>
        <w:spacing w:line="276" w:lineRule="auto"/>
        <w:ind w:left="426" w:hanging="426"/>
        <w:jc w:val="both"/>
        <w:rPr>
          <w:rFonts w:ascii="Times New Roman CYR" w:eastAsia="SimSun" w:hAnsi="Times New Roman CYR" w:cs="Times New Roman CYR"/>
        </w:rPr>
      </w:pPr>
      <w:r>
        <w:rPr>
          <w:rFonts w:ascii="Times New Roman CYR" w:eastAsia="SimSun" w:hAnsi="Times New Roman CYR" w:cs="Times New Roman CYR"/>
          <w:b/>
          <w:bCs/>
        </w:rPr>
        <w:t>Тема занятия:</w:t>
      </w:r>
      <w:r>
        <w:rPr>
          <w:rFonts w:ascii="Times New Roman CYR" w:eastAsia="SimSun" w:hAnsi="Times New Roman CYR" w:cs="Times New Roman CYR"/>
        </w:rPr>
        <w:t xml:space="preserve"> </w:t>
      </w:r>
      <w:r w:rsidRPr="00973A6D">
        <w:rPr>
          <w:rFonts w:ascii="Times New Roman CYR" w:eastAsia="SimSun" w:hAnsi="Times New Roman CYR" w:cs="Times New Roman CYR"/>
        </w:rPr>
        <w:t>Разработка технического задания</w:t>
      </w:r>
    </w:p>
    <w:p w:rsidR="00DC0241" w:rsidRPr="00973A6D" w:rsidRDefault="00DC0241" w:rsidP="00DC0241">
      <w:pPr>
        <w:autoSpaceDE w:val="0"/>
        <w:spacing w:line="276" w:lineRule="auto"/>
        <w:ind w:left="426" w:hanging="426"/>
        <w:jc w:val="both"/>
        <w:rPr>
          <w:rFonts w:ascii="Times New Roman CYR" w:eastAsia="SimSun" w:hAnsi="Times New Roman CYR" w:cs="Times New Roman CYR"/>
        </w:rPr>
      </w:pPr>
      <w:r w:rsidRPr="00973A6D">
        <w:rPr>
          <w:rFonts w:ascii="Times New Roman CYR" w:eastAsia="SimSun" w:hAnsi="Times New Roman CYR" w:cs="Times New Roman CYR"/>
          <w:b/>
          <w:bCs/>
        </w:rPr>
        <w:t>Цели занятия:</w:t>
      </w:r>
      <w:r w:rsidRPr="00973A6D">
        <w:rPr>
          <w:rFonts w:ascii="Times New Roman CYR" w:eastAsia="SimSun" w:hAnsi="Times New Roman CYR" w:cs="Times New Roman CYR"/>
        </w:rPr>
        <w:t> Создать техническое задание для разрабатываемого веб-приложения</w:t>
      </w:r>
    </w:p>
    <w:p w:rsidR="00DC0241" w:rsidRDefault="00DC0241" w:rsidP="00DC0241">
      <w:pPr>
        <w:autoSpaceDE w:val="0"/>
        <w:spacing w:line="276" w:lineRule="auto"/>
        <w:ind w:left="426" w:hanging="426"/>
        <w:jc w:val="both"/>
        <w:rPr>
          <w:rFonts w:ascii="Times New Roman CYR" w:eastAsia="SimSun" w:hAnsi="Times New Roman CYR" w:cs="Times New Roman CYR"/>
        </w:rPr>
      </w:pPr>
      <w:r>
        <w:t>1. Получение практического опыта:</w:t>
      </w:r>
    </w:p>
    <w:p w:rsidR="00DC0241" w:rsidRPr="00973A6D" w:rsidRDefault="00DC0241" w:rsidP="00FA7284">
      <w:pPr>
        <w:pStyle w:val="aff1"/>
        <w:numPr>
          <w:ilvl w:val="0"/>
          <w:numId w:val="45"/>
        </w:numPr>
        <w:spacing w:line="276" w:lineRule="auto"/>
        <w:rPr>
          <w:rFonts w:ascii="Times New Roman CYR" w:eastAsia="SimSun" w:hAnsi="Times New Roman CYR" w:cs="Times New Roman CYR"/>
        </w:rPr>
      </w:pPr>
      <w:r w:rsidRPr="00973A6D">
        <w:rPr>
          <w:rFonts w:ascii="Times New Roman CYR" w:eastAsia="SimSun" w:hAnsi="Times New Roman CYR" w:cs="Times New Roman CYR"/>
        </w:rPr>
        <w:t>Формулирование требований к системе</w:t>
      </w:r>
    </w:p>
    <w:p w:rsidR="00DC0241" w:rsidRPr="00973A6D" w:rsidRDefault="00DC0241" w:rsidP="00FA7284">
      <w:pPr>
        <w:pStyle w:val="aff1"/>
        <w:numPr>
          <w:ilvl w:val="0"/>
          <w:numId w:val="45"/>
        </w:numPr>
        <w:spacing w:line="276" w:lineRule="auto"/>
        <w:rPr>
          <w:rFonts w:ascii="Times New Roman CYR" w:eastAsia="SimSun" w:hAnsi="Times New Roman CYR" w:cs="Times New Roman CYR"/>
        </w:rPr>
      </w:pPr>
      <w:r w:rsidRPr="00973A6D">
        <w:rPr>
          <w:rFonts w:ascii="Times New Roman CYR" w:eastAsia="SimSun" w:hAnsi="Times New Roman CYR" w:cs="Times New Roman CYR"/>
        </w:rPr>
        <w:t>Структурирование технических требований</w:t>
      </w:r>
    </w:p>
    <w:p w:rsidR="00DC0241" w:rsidRPr="00973A6D" w:rsidRDefault="00DC0241" w:rsidP="00FA7284">
      <w:pPr>
        <w:pStyle w:val="aff1"/>
        <w:numPr>
          <w:ilvl w:val="0"/>
          <w:numId w:val="45"/>
        </w:numPr>
        <w:spacing w:line="276" w:lineRule="auto"/>
      </w:pPr>
      <w:r w:rsidRPr="00973A6D">
        <w:rPr>
          <w:rFonts w:ascii="Times New Roman CYR" w:eastAsia="SimSun" w:hAnsi="Times New Roman CYR" w:cs="Times New Roman CYR"/>
        </w:rPr>
        <w:t>Оформление технической документации</w:t>
      </w:r>
    </w:p>
    <w:p w:rsidR="00DC0241" w:rsidRDefault="00DC0241" w:rsidP="00FA7284">
      <w:pPr>
        <w:pStyle w:val="aff1"/>
        <w:numPr>
          <w:ilvl w:val="0"/>
          <w:numId w:val="42"/>
        </w:numPr>
        <w:spacing w:line="276" w:lineRule="auto"/>
      </w:pPr>
      <w:r>
        <w:t xml:space="preserve">Формирование профессиональных компетенций </w:t>
      </w: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1668"/>
        <w:gridCol w:w="7512"/>
      </w:tblGrid>
      <w:tr w:rsidR="00DC0241" w:rsidTr="00B85F5F"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C0241" w:rsidRDefault="00DC0241" w:rsidP="00B85F5F">
            <w:pPr>
              <w:jc w:val="both"/>
            </w:pPr>
            <w:r>
              <w:t>ПК 2.1.</w:t>
            </w:r>
          </w:p>
        </w:tc>
        <w:tc>
          <w:tcPr>
            <w:tcW w:w="7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C0241" w:rsidRDefault="00DC0241" w:rsidP="00B85F5F">
            <w:pPr>
              <w:jc w:val="both"/>
            </w:pPr>
            <w:r>
              <w:t>Осуществлять сбор и анализ информации для определения потребностей клиента.</w:t>
            </w:r>
          </w:p>
        </w:tc>
      </w:tr>
      <w:tr w:rsidR="00DC0241" w:rsidTr="00B85F5F"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C0241" w:rsidRDefault="00DC0241" w:rsidP="00B85F5F">
            <w:pPr>
              <w:jc w:val="both"/>
            </w:pPr>
            <w:r>
              <w:t>ПК 2.5.</w:t>
            </w:r>
          </w:p>
        </w:tc>
        <w:tc>
          <w:tcPr>
            <w:tcW w:w="7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C0241" w:rsidRDefault="00DC0241" w:rsidP="00B85F5F">
            <w:pPr>
              <w:jc w:val="both"/>
            </w:pPr>
            <w:r w:rsidRPr="00973A6D">
              <w:t>Разрабатывать и вести проектную и техническую документацию</w:t>
            </w:r>
          </w:p>
        </w:tc>
      </w:tr>
      <w:tr w:rsidR="00DC0241" w:rsidTr="00B85F5F"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C0241" w:rsidRDefault="00DC0241" w:rsidP="00B85F5F">
            <w:pPr>
              <w:jc w:val="both"/>
            </w:pPr>
            <w:r w:rsidRPr="00973A6D">
              <w:t>ОК 2</w:t>
            </w:r>
            <w:r>
              <w:t>.</w:t>
            </w:r>
          </w:p>
        </w:tc>
        <w:tc>
          <w:tcPr>
            <w:tcW w:w="7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C0241" w:rsidRDefault="00DC0241" w:rsidP="00B85F5F">
            <w:pPr>
              <w:jc w:val="both"/>
            </w:pPr>
            <w:r w:rsidRPr="00973A6D">
              <w:t>Организовывать собственную деятельность, выбирать типовые методы и способы выполнения профессиональных задач</w:t>
            </w:r>
          </w:p>
        </w:tc>
      </w:tr>
      <w:tr w:rsidR="00DC0241" w:rsidTr="00B85F5F"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C0241" w:rsidRDefault="00DC0241" w:rsidP="00B85F5F">
            <w:pPr>
              <w:jc w:val="both"/>
            </w:pPr>
            <w:r w:rsidRPr="00973A6D">
              <w:t>ОК 3</w:t>
            </w:r>
            <w:r>
              <w:t>. </w:t>
            </w:r>
          </w:p>
        </w:tc>
        <w:tc>
          <w:tcPr>
            <w:tcW w:w="7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C0241" w:rsidRDefault="00DC0241" w:rsidP="00B85F5F">
            <w:pPr>
              <w:jc w:val="both"/>
            </w:pPr>
            <w:r w:rsidRPr="00973A6D">
              <w:t>Принимать решения в стандартных и нестандартных ситуациях и нести за них ответственность</w:t>
            </w:r>
          </w:p>
        </w:tc>
      </w:tr>
    </w:tbl>
    <w:p w:rsidR="00DC0241" w:rsidRDefault="00DC0241" w:rsidP="00FA7284">
      <w:pPr>
        <w:pStyle w:val="aff1"/>
        <w:numPr>
          <w:ilvl w:val="0"/>
          <w:numId w:val="42"/>
        </w:numPr>
      </w:pPr>
      <w:r>
        <w:t>Формирование общих компетенций:</w:t>
      </w:r>
    </w:p>
    <w:p w:rsidR="00DC0241" w:rsidRDefault="00DC0241" w:rsidP="00DC0241">
      <w:pPr>
        <w:autoSpaceDE w:val="0"/>
        <w:jc w:val="both"/>
      </w:pPr>
      <w:r>
        <w:t>ОК 1. Понимать сущность и социальную значимость своей будущей профессии, проявлять к ней устойчивый интерес.</w:t>
      </w:r>
    </w:p>
    <w:p w:rsidR="00DC0241" w:rsidRDefault="00DC0241" w:rsidP="00DC0241">
      <w:pPr>
        <w:autoSpaceDE w:val="0"/>
        <w:jc w:val="both"/>
      </w:pPr>
      <w:r>
        <w:t>ОК 2. Организовывать собственную деятельность, выбирать типовые методы и способы выполнения профессиональных задач, оценивать их эффективность и качество.</w:t>
      </w:r>
    </w:p>
    <w:p w:rsidR="00DC0241" w:rsidRDefault="00DC0241" w:rsidP="00DC0241">
      <w:pPr>
        <w:autoSpaceDE w:val="0"/>
        <w:jc w:val="both"/>
      </w:pPr>
      <w:r>
        <w:t>ОК 3. Принимать решения в стандартных и нестандартных ситуациях и нести за ни ответственность.</w:t>
      </w:r>
    </w:p>
    <w:p w:rsidR="00DC0241" w:rsidRDefault="00DC0241" w:rsidP="00DC0241">
      <w:pPr>
        <w:autoSpaceDE w:val="0"/>
        <w:jc w:val="both"/>
      </w:pPr>
      <w:r>
        <w:t>ОК 4. Осуществлять поиск и использование информации, необходимой для эффективного выполнения профессиональных задач, профессионального и личностного развития.</w:t>
      </w:r>
    </w:p>
    <w:p w:rsidR="00DC0241" w:rsidRDefault="00DC0241" w:rsidP="00DC0241">
      <w:pPr>
        <w:autoSpaceDE w:val="0"/>
        <w:jc w:val="both"/>
      </w:pPr>
      <w:r>
        <w:t>ОК 5. Использовать информационно-коммуникационные технологии в профессиональной деятельности.</w:t>
      </w:r>
    </w:p>
    <w:p w:rsidR="00DC0241" w:rsidRDefault="00DC0241" w:rsidP="00DC0241">
      <w:pPr>
        <w:autoSpaceDE w:val="0"/>
        <w:jc w:val="both"/>
      </w:pPr>
      <w:r>
        <w:t>ОК 6. Работать в коллективе и команде, эффективно общаться с коллегами, руководством, потребителями.</w:t>
      </w:r>
    </w:p>
    <w:p w:rsidR="00DC0241" w:rsidRDefault="00DC0241" w:rsidP="00DC0241">
      <w:pPr>
        <w:autoSpaceDE w:val="0"/>
        <w:jc w:val="both"/>
      </w:pPr>
      <w:r>
        <w:t>ОК 7. Брать на себя ответственность за работу членов команды (подчиненных), результат выполнения заданий.</w:t>
      </w:r>
    </w:p>
    <w:p w:rsidR="00DC0241" w:rsidRDefault="00DC0241" w:rsidP="00DC0241">
      <w:pPr>
        <w:autoSpaceDE w:val="0"/>
        <w:jc w:val="both"/>
      </w:pPr>
      <w:r>
        <w:t>ОК 8. Самостоятельно определять задачи профессионального и личностного развития, заниматься самообразованием, осознанно планировать повышение квалификации.</w:t>
      </w:r>
    </w:p>
    <w:p w:rsidR="00DC0241" w:rsidRDefault="00DC0241" w:rsidP="00DC0241">
      <w:pPr>
        <w:autoSpaceDE w:val="0"/>
        <w:jc w:val="both"/>
        <w:rPr>
          <w:b/>
        </w:rPr>
      </w:pPr>
      <w:r>
        <w:t>ОК 9. Ориентироваться в условиях частой смены технологий в профессиональной деятельности.</w:t>
      </w:r>
    </w:p>
    <w:p w:rsidR="00DC0241" w:rsidRDefault="00DC0241" w:rsidP="00DC0241">
      <w:pPr>
        <w:jc w:val="both"/>
      </w:pPr>
      <w:r>
        <w:rPr>
          <w:b/>
        </w:rPr>
        <w:t>Основные теоретические положения:</w:t>
      </w:r>
    </w:p>
    <w:p w:rsidR="00DC0241" w:rsidRPr="00973A6D" w:rsidRDefault="00DC0241" w:rsidP="00DC0241">
      <w:pPr>
        <w:autoSpaceDE w:val="0"/>
        <w:spacing w:line="360" w:lineRule="auto"/>
      </w:pPr>
      <w:r w:rsidRPr="00973A6D">
        <w:t>Техническое задание (ТЗ) - документ, содержащий требования заказчика к разрабатываемому продукту. Структура ТЗ:</w:t>
      </w:r>
    </w:p>
    <w:p w:rsidR="00DC0241" w:rsidRPr="00973A6D" w:rsidRDefault="00DC0241" w:rsidP="00FA7284">
      <w:pPr>
        <w:numPr>
          <w:ilvl w:val="0"/>
          <w:numId w:val="46"/>
        </w:numPr>
        <w:suppressAutoHyphens/>
        <w:autoSpaceDE w:val="0"/>
        <w:spacing w:line="360" w:lineRule="auto"/>
      </w:pPr>
      <w:r w:rsidRPr="00973A6D">
        <w:t>Общие сведения</w:t>
      </w:r>
    </w:p>
    <w:p w:rsidR="00DC0241" w:rsidRPr="00973A6D" w:rsidRDefault="00DC0241" w:rsidP="00FA7284">
      <w:pPr>
        <w:numPr>
          <w:ilvl w:val="0"/>
          <w:numId w:val="46"/>
        </w:numPr>
        <w:suppressAutoHyphens/>
        <w:autoSpaceDE w:val="0"/>
        <w:spacing w:line="360" w:lineRule="auto"/>
      </w:pPr>
      <w:r w:rsidRPr="00973A6D">
        <w:t>Назначение и цели создания системы</w:t>
      </w:r>
    </w:p>
    <w:p w:rsidR="00DC0241" w:rsidRPr="00973A6D" w:rsidRDefault="00DC0241" w:rsidP="00FA7284">
      <w:pPr>
        <w:numPr>
          <w:ilvl w:val="0"/>
          <w:numId w:val="46"/>
        </w:numPr>
        <w:suppressAutoHyphens/>
        <w:autoSpaceDE w:val="0"/>
        <w:spacing w:line="360" w:lineRule="auto"/>
      </w:pPr>
      <w:r w:rsidRPr="00973A6D">
        <w:t>Требования к системе</w:t>
      </w:r>
    </w:p>
    <w:p w:rsidR="00DC0241" w:rsidRPr="00973A6D" w:rsidRDefault="00DC0241" w:rsidP="00FA7284">
      <w:pPr>
        <w:numPr>
          <w:ilvl w:val="0"/>
          <w:numId w:val="46"/>
        </w:numPr>
        <w:suppressAutoHyphens/>
        <w:autoSpaceDE w:val="0"/>
        <w:spacing w:line="360" w:lineRule="auto"/>
      </w:pPr>
      <w:r w:rsidRPr="00973A6D">
        <w:t>Требования к документации</w:t>
      </w:r>
    </w:p>
    <w:p w:rsidR="00DC0241" w:rsidRPr="00973A6D" w:rsidRDefault="00DC0241" w:rsidP="00FA7284">
      <w:pPr>
        <w:numPr>
          <w:ilvl w:val="0"/>
          <w:numId w:val="46"/>
        </w:numPr>
        <w:suppressAutoHyphens/>
        <w:autoSpaceDE w:val="0"/>
        <w:spacing w:line="360" w:lineRule="auto"/>
      </w:pPr>
      <w:r w:rsidRPr="00973A6D">
        <w:t>Стадии и этапы разработки</w:t>
      </w:r>
    </w:p>
    <w:p w:rsidR="00DC0241" w:rsidRPr="00973A6D" w:rsidRDefault="00DC0241" w:rsidP="00FA7284">
      <w:pPr>
        <w:numPr>
          <w:ilvl w:val="0"/>
          <w:numId w:val="46"/>
        </w:numPr>
        <w:suppressAutoHyphens/>
        <w:autoSpaceDE w:val="0"/>
        <w:spacing w:line="360" w:lineRule="auto"/>
      </w:pPr>
      <w:r w:rsidRPr="00973A6D">
        <w:t>Порядок контроля и приемки</w:t>
      </w:r>
    </w:p>
    <w:p w:rsidR="00DC0241" w:rsidRDefault="00DC0241" w:rsidP="00DC0241">
      <w:pPr>
        <w:autoSpaceDE w:val="0"/>
        <w:spacing w:line="360" w:lineRule="auto"/>
        <w:rPr>
          <w:rFonts w:ascii="Times New Roman CYR" w:eastAsia="SimSun" w:hAnsi="Times New Roman CYR" w:cs="Times New Roman CYR"/>
          <w:b/>
          <w:bCs/>
        </w:rPr>
      </w:pPr>
      <w:r>
        <w:rPr>
          <w:rFonts w:ascii="Times New Roman CYR" w:eastAsia="SimSun" w:hAnsi="Times New Roman CYR" w:cs="Times New Roman CYR"/>
          <w:b/>
          <w:bCs/>
        </w:rPr>
        <w:t>Продолжительность занятия:</w:t>
      </w:r>
      <w:r>
        <w:rPr>
          <w:rFonts w:ascii="Times New Roman CYR" w:eastAsia="SimSun" w:hAnsi="Times New Roman CYR" w:cs="Times New Roman CYR"/>
        </w:rPr>
        <w:t xml:space="preserve"> 6 часов.</w:t>
      </w:r>
    </w:p>
    <w:p w:rsidR="00DC0241" w:rsidRDefault="00DC0241" w:rsidP="00DC0241">
      <w:pPr>
        <w:autoSpaceDE w:val="0"/>
        <w:spacing w:line="360" w:lineRule="auto"/>
        <w:rPr>
          <w:rFonts w:ascii="Calibri" w:eastAsia="SimSun" w:hAnsi="Calibri" w:cs="Calibri"/>
        </w:rPr>
      </w:pPr>
      <w:proofErr w:type="gramStart"/>
      <w:r>
        <w:rPr>
          <w:rFonts w:ascii="Times New Roman CYR" w:eastAsia="SimSun" w:hAnsi="Times New Roman CYR" w:cs="Times New Roman CYR"/>
          <w:b/>
          <w:bCs/>
        </w:rPr>
        <w:lastRenderedPageBreak/>
        <w:t xml:space="preserve">Оборудование: </w:t>
      </w:r>
      <w:r>
        <w:rPr>
          <w:rFonts w:ascii="Times New Roman CYR" w:eastAsia="SimSun" w:hAnsi="Times New Roman CYR" w:cs="Times New Roman CYR"/>
        </w:rPr>
        <w:t xml:space="preserve"> ПК</w:t>
      </w:r>
      <w:proofErr w:type="gramEnd"/>
      <w:r>
        <w:rPr>
          <w:rFonts w:ascii="Times New Roman CYR" w:eastAsia="SimSun" w:hAnsi="Times New Roman CYR" w:cs="Times New Roman CYR"/>
        </w:rPr>
        <w:t xml:space="preserve">, ЛВС ГБПОУ ВО </w:t>
      </w:r>
      <w:r>
        <w:rPr>
          <w:rFonts w:eastAsia="SimSun"/>
        </w:rPr>
        <w:t>«</w:t>
      </w:r>
      <w:r>
        <w:rPr>
          <w:rFonts w:ascii="Times New Roman CYR" w:eastAsia="SimSun" w:hAnsi="Times New Roman CYR" w:cs="Times New Roman CYR"/>
        </w:rPr>
        <w:t>БТПИТ</w:t>
      </w:r>
      <w:r>
        <w:rPr>
          <w:rFonts w:eastAsia="SimSun"/>
        </w:rPr>
        <w:t xml:space="preserve">». </w:t>
      </w:r>
      <w:r>
        <w:rPr>
          <w:rFonts w:ascii="Times New Roman CYR" w:eastAsia="SimSun" w:hAnsi="Times New Roman CYR" w:cs="Times New Roman CYR"/>
        </w:rPr>
        <w:t xml:space="preserve">Методические указания для выполнения заданий практики.    </w:t>
      </w:r>
    </w:p>
    <w:p w:rsidR="00DC0241" w:rsidRDefault="00DC0241" w:rsidP="00DC0241">
      <w:pPr>
        <w:autoSpaceDE w:val="0"/>
        <w:spacing w:line="360" w:lineRule="auto"/>
        <w:rPr>
          <w:rFonts w:ascii="Calibri" w:eastAsia="SimSun" w:hAnsi="Calibri" w:cs="Calibri"/>
        </w:rPr>
      </w:pPr>
    </w:p>
    <w:p w:rsidR="00DC0241" w:rsidRDefault="00DC0241" w:rsidP="00DC0241">
      <w:pPr>
        <w:autoSpaceDE w:val="0"/>
        <w:spacing w:line="360" w:lineRule="auto"/>
        <w:jc w:val="both"/>
        <w:rPr>
          <w:rFonts w:ascii="Times New Roman CYR" w:eastAsia="SimSun" w:hAnsi="Times New Roman CYR" w:cs="Times New Roman CYR"/>
        </w:rPr>
      </w:pPr>
      <w:r>
        <w:rPr>
          <w:rFonts w:ascii="Times New Roman CYR" w:eastAsia="SimSun" w:hAnsi="Times New Roman CYR" w:cs="Times New Roman CYR"/>
          <w:b/>
          <w:bCs/>
        </w:rPr>
        <w:t>Порядок выполнения работы.</w:t>
      </w:r>
    </w:p>
    <w:p w:rsidR="00DC0241" w:rsidRPr="00973A6D" w:rsidRDefault="00DC0241" w:rsidP="00FA7284">
      <w:pPr>
        <w:numPr>
          <w:ilvl w:val="0"/>
          <w:numId w:val="47"/>
        </w:numPr>
        <w:suppressAutoHyphens/>
        <w:autoSpaceDE w:val="0"/>
        <w:jc w:val="both"/>
        <w:rPr>
          <w:rFonts w:ascii="Times New Roman CYR" w:eastAsia="SimSun" w:hAnsi="Times New Roman CYR" w:cs="Times New Roman CYR"/>
        </w:rPr>
      </w:pPr>
      <w:r w:rsidRPr="00973A6D">
        <w:rPr>
          <w:rFonts w:ascii="Times New Roman CYR" w:eastAsia="SimSun" w:hAnsi="Times New Roman CYR" w:cs="Times New Roman CYR"/>
        </w:rPr>
        <w:t>На основе анализа предметной области сформулировать требования</w:t>
      </w:r>
    </w:p>
    <w:p w:rsidR="00DC0241" w:rsidRPr="00973A6D" w:rsidRDefault="00DC0241" w:rsidP="00FA7284">
      <w:pPr>
        <w:numPr>
          <w:ilvl w:val="0"/>
          <w:numId w:val="47"/>
        </w:numPr>
        <w:suppressAutoHyphens/>
        <w:autoSpaceDE w:val="0"/>
        <w:jc w:val="both"/>
        <w:rPr>
          <w:rFonts w:ascii="Times New Roman CYR" w:eastAsia="SimSun" w:hAnsi="Times New Roman CYR" w:cs="Times New Roman CYR"/>
        </w:rPr>
      </w:pPr>
      <w:r w:rsidRPr="00973A6D">
        <w:rPr>
          <w:rFonts w:ascii="Times New Roman CYR" w:eastAsia="SimSun" w:hAnsi="Times New Roman CYR" w:cs="Times New Roman CYR"/>
        </w:rPr>
        <w:t>Разработать структуру технического задания</w:t>
      </w:r>
    </w:p>
    <w:p w:rsidR="00DC0241" w:rsidRPr="00973A6D" w:rsidRDefault="00DC0241" w:rsidP="00FA7284">
      <w:pPr>
        <w:numPr>
          <w:ilvl w:val="0"/>
          <w:numId w:val="47"/>
        </w:numPr>
        <w:suppressAutoHyphens/>
        <w:autoSpaceDE w:val="0"/>
        <w:jc w:val="both"/>
        <w:rPr>
          <w:rFonts w:ascii="Times New Roman CYR" w:eastAsia="SimSun" w:hAnsi="Times New Roman CYR" w:cs="Times New Roman CYR"/>
        </w:rPr>
      </w:pPr>
      <w:r w:rsidRPr="00973A6D">
        <w:rPr>
          <w:rFonts w:ascii="Times New Roman CYR" w:eastAsia="SimSun" w:hAnsi="Times New Roman CYR" w:cs="Times New Roman CYR"/>
        </w:rPr>
        <w:t>Заполнить все разделы ТЗ</w:t>
      </w:r>
    </w:p>
    <w:p w:rsidR="00DC0241" w:rsidRPr="00973A6D" w:rsidRDefault="00DC0241" w:rsidP="00FA7284">
      <w:pPr>
        <w:numPr>
          <w:ilvl w:val="0"/>
          <w:numId w:val="47"/>
        </w:numPr>
        <w:suppressAutoHyphens/>
        <w:autoSpaceDE w:val="0"/>
        <w:jc w:val="both"/>
        <w:rPr>
          <w:rFonts w:ascii="Times New Roman CYR" w:eastAsia="SimSun" w:hAnsi="Times New Roman CYR" w:cs="Times New Roman CYR"/>
        </w:rPr>
      </w:pPr>
      <w:r w:rsidRPr="00973A6D">
        <w:rPr>
          <w:rFonts w:ascii="Times New Roman CYR" w:eastAsia="SimSun" w:hAnsi="Times New Roman CYR" w:cs="Times New Roman CYR"/>
        </w:rPr>
        <w:t>Проверить полноту и непротиворечивость требований</w:t>
      </w:r>
    </w:p>
    <w:p w:rsidR="00DC0241" w:rsidRPr="00973A6D" w:rsidRDefault="00DC0241" w:rsidP="00FA7284">
      <w:pPr>
        <w:numPr>
          <w:ilvl w:val="0"/>
          <w:numId w:val="47"/>
        </w:numPr>
        <w:suppressAutoHyphens/>
        <w:autoSpaceDE w:val="0"/>
        <w:jc w:val="both"/>
        <w:rPr>
          <w:rFonts w:ascii="Times New Roman CYR" w:eastAsia="SimSun" w:hAnsi="Times New Roman CYR" w:cs="Times New Roman CYR"/>
        </w:rPr>
      </w:pPr>
      <w:r w:rsidRPr="00973A6D">
        <w:rPr>
          <w:rFonts w:ascii="Times New Roman CYR" w:eastAsia="SimSun" w:hAnsi="Times New Roman CYR" w:cs="Times New Roman CYR"/>
        </w:rPr>
        <w:t>Оформить ТЗ согласно стандартам</w:t>
      </w:r>
    </w:p>
    <w:p w:rsidR="00DC0241" w:rsidRDefault="00DC0241" w:rsidP="00DC0241">
      <w:pPr>
        <w:autoSpaceDE w:val="0"/>
        <w:jc w:val="both"/>
        <w:rPr>
          <w:rFonts w:ascii="Times New Roman CYR" w:eastAsia="SimSun" w:hAnsi="Times New Roman CYR" w:cs="Times New Roman CYR"/>
          <w:b/>
          <w:bCs/>
        </w:rPr>
      </w:pPr>
    </w:p>
    <w:p w:rsidR="00DC0241" w:rsidRDefault="00DC0241" w:rsidP="00DC0241">
      <w:pPr>
        <w:autoSpaceDE w:val="0"/>
        <w:rPr>
          <w:rFonts w:ascii="Times New Roman CYR" w:eastAsia="SimSun" w:hAnsi="Times New Roman CYR" w:cs="Times New Roman CYR"/>
        </w:rPr>
      </w:pPr>
      <w:r>
        <w:rPr>
          <w:rFonts w:ascii="Times New Roman CYR" w:eastAsia="SimSun" w:hAnsi="Times New Roman CYR" w:cs="Times New Roman CYR"/>
          <w:b/>
          <w:bCs/>
        </w:rPr>
        <w:t>Контрольные вопросы.</w:t>
      </w:r>
      <w:r>
        <w:rPr>
          <w:rFonts w:ascii="Times New Roman CYR" w:eastAsia="SimSun" w:hAnsi="Times New Roman CYR" w:cs="Times New Roman CYR"/>
        </w:rPr>
        <w:t xml:space="preserve"> </w:t>
      </w:r>
      <w:r>
        <w:rPr>
          <w:rFonts w:ascii="Times New Roman CYR" w:eastAsia="SimSun" w:hAnsi="Times New Roman CYR" w:cs="Times New Roman CYR"/>
          <w:b/>
          <w:bCs/>
        </w:rPr>
        <w:t xml:space="preserve"> </w:t>
      </w:r>
    </w:p>
    <w:p w:rsidR="00DC0241" w:rsidRDefault="00DC0241" w:rsidP="00FA7284">
      <w:pPr>
        <w:numPr>
          <w:ilvl w:val="0"/>
          <w:numId w:val="38"/>
        </w:numPr>
        <w:tabs>
          <w:tab w:val="left" w:pos="1429"/>
        </w:tabs>
        <w:suppressAutoHyphens/>
        <w:autoSpaceDE w:val="0"/>
        <w:ind w:left="709" w:hanging="360"/>
        <w:jc w:val="both"/>
        <w:rPr>
          <w:rFonts w:ascii="Times New Roman CYR" w:eastAsia="SimSun" w:hAnsi="Times New Roman CYR" w:cs="Times New Roman CYR"/>
        </w:rPr>
      </w:pPr>
      <w:r>
        <w:rPr>
          <w:rFonts w:ascii="Times New Roman CYR" w:eastAsia="SimSun" w:hAnsi="Times New Roman CYR" w:cs="Times New Roman CYR"/>
        </w:rPr>
        <w:t>Понятие справочной информации.</w:t>
      </w:r>
    </w:p>
    <w:p w:rsidR="00DC0241" w:rsidRDefault="00DC0241" w:rsidP="00FA7284">
      <w:pPr>
        <w:numPr>
          <w:ilvl w:val="0"/>
          <w:numId w:val="38"/>
        </w:numPr>
        <w:tabs>
          <w:tab w:val="left" w:pos="1429"/>
        </w:tabs>
        <w:suppressAutoHyphens/>
        <w:autoSpaceDE w:val="0"/>
        <w:ind w:left="709" w:hanging="360"/>
        <w:jc w:val="both"/>
        <w:rPr>
          <w:rFonts w:ascii="Times New Roman CYR" w:eastAsia="SimSun" w:hAnsi="Times New Roman CYR" w:cs="Times New Roman CYR"/>
        </w:rPr>
      </w:pPr>
      <w:r>
        <w:rPr>
          <w:rFonts w:ascii="Times New Roman CYR" w:eastAsia="SimSun" w:hAnsi="Times New Roman CYR" w:cs="Times New Roman CYR"/>
        </w:rPr>
        <w:t>Понятие оперативной информации.</w:t>
      </w:r>
    </w:p>
    <w:p w:rsidR="00DC0241" w:rsidRDefault="00DC0241" w:rsidP="00FA7284">
      <w:pPr>
        <w:numPr>
          <w:ilvl w:val="0"/>
          <w:numId w:val="38"/>
        </w:numPr>
        <w:tabs>
          <w:tab w:val="left" w:pos="1429"/>
        </w:tabs>
        <w:suppressAutoHyphens/>
        <w:autoSpaceDE w:val="0"/>
        <w:ind w:left="709" w:hanging="360"/>
        <w:jc w:val="both"/>
        <w:rPr>
          <w:rFonts w:ascii="Times New Roman CYR" w:eastAsia="SimSun" w:hAnsi="Times New Roman CYR" w:cs="Times New Roman CYR"/>
          <w:b/>
        </w:rPr>
      </w:pPr>
      <w:r>
        <w:rPr>
          <w:rFonts w:ascii="Times New Roman CYR" w:eastAsia="SimSun" w:hAnsi="Times New Roman CYR" w:cs="Times New Roman CYR"/>
        </w:rPr>
        <w:t>Использование методов, повышающих достоверность вводимой информации.</w:t>
      </w:r>
    </w:p>
    <w:p w:rsidR="00DC0241" w:rsidRDefault="00DC0241" w:rsidP="00DC0241">
      <w:pPr>
        <w:rPr>
          <w:rFonts w:ascii="Times New Roman CYR" w:eastAsia="SimSun" w:hAnsi="Times New Roman CYR" w:cs="Times New Roman CYR"/>
          <w:b/>
        </w:rPr>
      </w:pPr>
    </w:p>
    <w:p w:rsidR="00DC0241" w:rsidRDefault="00DC0241" w:rsidP="00DC0241">
      <w:r>
        <w:rPr>
          <w:b/>
        </w:rPr>
        <w:t>Требования к оформлению результатов (отчета):</w:t>
      </w:r>
    </w:p>
    <w:p w:rsidR="00DC0241" w:rsidRDefault="00DC0241" w:rsidP="00FA7284">
      <w:pPr>
        <w:pStyle w:val="aff1"/>
        <w:numPr>
          <w:ilvl w:val="0"/>
          <w:numId w:val="40"/>
        </w:numPr>
      </w:pPr>
      <w:r>
        <w:t>Отразить дату выполнения работы, тему, цель, ответы на контрольные вопросы занятия.</w:t>
      </w:r>
    </w:p>
    <w:p w:rsidR="00DC0241" w:rsidRDefault="00DC0241" w:rsidP="00FA7284">
      <w:pPr>
        <w:pStyle w:val="aff1"/>
        <w:numPr>
          <w:ilvl w:val="0"/>
          <w:numId w:val="40"/>
        </w:numPr>
        <w:ind w:left="0" w:hanging="11"/>
        <w:rPr>
          <w:rFonts w:ascii="Times New Roman CYR" w:eastAsia="SimSun" w:hAnsi="Times New Roman CYR" w:cs="Times New Roman CYR"/>
          <w:b/>
          <w:bCs/>
        </w:rPr>
      </w:pPr>
      <w:r>
        <w:t>Представить результаты выполнения работы в отчете.</w:t>
      </w:r>
    </w:p>
    <w:p w:rsidR="00DC0241" w:rsidRDefault="00DC0241" w:rsidP="00DC0241">
      <w:pPr>
        <w:autoSpaceDE w:val="0"/>
        <w:spacing w:line="276" w:lineRule="auto"/>
        <w:jc w:val="both"/>
        <w:rPr>
          <w:rFonts w:ascii="Times New Roman CYR" w:eastAsia="SimSun" w:hAnsi="Times New Roman CYR" w:cs="Times New Roman CYR"/>
          <w:b/>
          <w:bCs/>
        </w:rPr>
      </w:pPr>
    </w:p>
    <w:p w:rsidR="00DC0241" w:rsidRDefault="00DC0241" w:rsidP="00DC0241">
      <w:pPr>
        <w:autoSpaceDE w:val="0"/>
        <w:spacing w:line="276" w:lineRule="auto"/>
      </w:pPr>
      <w:r>
        <w:rPr>
          <w:rFonts w:ascii="Times New Roman CYR" w:eastAsia="SimSun" w:hAnsi="Times New Roman CYR" w:cs="Times New Roman CYR"/>
          <w:b/>
          <w:bCs/>
        </w:rPr>
        <w:t>Рекомендуемая литература.</w:t>
      </w:r>
    </w:p>
    <w:p w:rsidR="00DC0241" w:rsidRDefault="00DC0241" w:rsidP="00FA7284">
      <w:pPr>
        <w:numPr>
          <w:ilvl w:val="0"/>
          <w:numId w:val="31"/>
        </w:numPr>
        <w:suppressAutoHyphens/>
        <w:spacing w:line="276" w:lineRule="auto"/>
        <w:ind w:hanging="927"/>
      </w:pPr>
      <w:hyperlink r:id="rId8" w:anchor="none" w:history="1">
        <w:r>
          <w:rPr>
            <w:rStyle w:val="ac"/>
          </w:rPr>
          <w:t>Федорова Г. Н.</w:t>
        </w:r>
      </w:hyperlink>
      <w:r>
        <w:t xml:space="preserve"> Разработка, внедрение и адаптация программного обеспечения отраслевой направленности: учебное пособие для студ. СПО. [Электронный ресурс]. / Федорова Г.Н. - </w:t>
      </w:r>
      <w:proofErr w:type="gramStart"/>
      <w:r>
        <w:t>М.:КУРС</w:t>
      </w:r>
      <w:proofErr w:type="gramEnd"/>
      <w:r>
        <w:t xml:space="preserve">, НИЦ ИНФРА-М, 2016. - 336 с.  Режим доступа: </w:t>
      </w:r>
      <w:hyperlink r:id="rId9" w:history="1">
        <w:r>
          <w:rPr>
            <w:rStyle w:val="ac"/>
          </w:rPr>
          <w:t>http://znanium.com/</w:t>
        </w:r>
      </w:hyperlink>
    </w:p>
    <w:p w:rsidR="00DC0241" w:rsidRDefault="00DC0241" w:rsidP="00FA7284">
      <w:pPr>
        <w:numPr>
          <w:ilvl w:val="0"/>
          <w:numId w:val="31"/>
        </w:numPr>
        <w:suppressAutoHyphens/>
        <w:spacing w:line="276" w:lineRule="auto"/>
        <w:ind w:left="284"/>
      </w:pPr>
      <w:r>
        <w:t xml:space="preserve">Рудаков А.В. Технология разработки программных продуктов: учебник для сред. проф. образования. </w:t>
      </w:r>
      <w:r>
        <w:rPr>
          <w:shd w:val="clear" w:color="auto" w:fill="FFFFFF"/>
        </w:rPr>
        <w:t xml:space="preserve">[Электронный ресурс]. </w:t>
      </w:r>
      <w:r>
        <w:t xml:space="preserve">– 10-е изд., </w:t>
      </w:r>
      <w:proofErr w:type="spellStart"/>
      <w:r>
        <w:t>перераб</w:t>
      </w:r>
      <w:proofErr w:type="spellEnd"/>
      <w:proofErr w:type="gramStart"/>
      <w:r>
        <w:t>.</w:t>
      </w:r>
      <w:proofErr w:type="gramEnd"/>
      <w:r>
        <w:t xml:space="preserve"> и доп. - М.: Академия, 2016. – 208 с. Режим доступа: </w:t>
      </w:r>
      <w:hyperlink r:id="rId10" w:history="1">
        <w:r>
          <w:rPr>
            <w:rStyle w:val="ac"/>
            <w:lang w:val="en-US"/>
          </w:rPr>
          <w:t>www</w:t>
        </w:r>
        <w:r>
          <w:rPr>
            <w:rStyle w:val="ac"/>
          </w:rPr>
          <w:t>.</w:t>
        </w:r>
        <w:r>
          <w:rPr>
            <w:rStyle w:val="ac"/>
            <w:lang w:val="en-US"/>
          </w:rPr>
          <w:t>academia</w:t>
        </w:r>
        <w:r>
          <w:rPr>
            <w:rStyle w:val="ac"/>
          </w:rPr>
          <w:t>-</w:t>
        </w:r>
        <w:proofErr w:type="spellStart"/>
        <w:r>
          <w:rPr>
            <w:rStyle w:val="ac"/>
            <w:lang w:val="en-US"/>
          </w:rPr>
          <w:t>moscow</w:t>
        </w:r>
        <w:proofErr w:type="spellEnd"/>
        <w:r>
          <w:rPr>
            <w:rStyle w:val="ac"/>
          </w:rPr>
          <w:t>.</w:t>
        </w:r>
        <w:proofErr w:type="spellStart"/>
        <w:r>
          <w:rPr>
            <w:rStyle w:val="ac"/>
            <w:lang w:val="en-US"/>
          </w:rPr>
          <w:t>ru</w:t>
        </w:r>
        <w:proofErr w:type="spellEnd"/>
      </w:hyperlink>
      <w:r>
        <w:t>.</w:t>
      </w:r>
    </w:p>
    <w:p w:rsidR="00DC0241" w:rsidRDefault="00DC0241" w:rsidP="00FA7284">
      <w:pPr>
        <w:numPr>
          <w:ilvl w:val="0"/>
          <w:numId w:val="31"/>
        </w:numPr>
        <w:tabs>
          <w:tab w:val="left" w:pos="426"/>
          <w:tab w:val="left" w:pos="851"/>
        </w:tabs>
        <w:suppressAutoHyphens/>
        <w:spacing w:line="276" w:lineRule="auto"/>
        <w:ind w:left="284"/>
      </w:pPr>
      <w:r>
        <w:t xml:space="preserve">Емельянова Н. З. Проектирование информационных систем: Учебное пособие / Н.З. Емельянова, Т.Л. </w:t>
      </w:r>
      <w:proofErr w:type="spellStart"/>
      <w:r>
        <w:t>Партыка</w:t>
      </w:r>
      <w:proofErr w:type="spellEnd"/>
      <w:r>
        <w:t xml:space="preserve">, И.И. Попов. - М.: Форум: НИЦ ИНФРА-М, 2014. - 432 с.: Режим доступа: </w:t>
      </w:r>
      <w:hyperlink r:id="rId11" w:history="1">
        <w:r>
          <w:rPr>
            <w:rStyle w:val="ac"/>
          </w:rPr>
          <w:t>http://znanium.com/</w:t>
        </w:r>
      </w:hyperlink>
    </w:p>
    <w:p w:rsidR="00DC0241" w:rsidRDefault="00DC0241" w:rsidP="00FA7284">
      <w:pPr>
        <w:numPr>
          <w:ilvl w:val="0"/>
          <w:numId w:val="31"/>
        </w:numPr>
        <w:tabs>
          <w:tab w:val="left" w:pos="426"/>
          <w:tab w:val="left" w:pos="851"/>
        </w:tabs>
        <w:suppressAutoHyphens/>
        <w:spacing w:line="276" w:lineRule="auto"/>
        <w:ind w:left="284"/>
        <w:rPr>
          <w:rFonts w:ascii="Times New Roman CYR" w:eastAsia="SimSun" w:hAnsi="Times New Roman CYR" w:cs="Times New Roman CYR"/>
          <w:b/>
          <w:bCs/>
        </w:rPr>
      </w:pPr>
      <w:r>
        <w:t xml:space="preserve">Заботина Н. Н. Проектирование информационных систем: Учебное пособие / Н.Н. Заботина. - М.: НИЦ ИНФРА-М, 2014. - 331 с. Режим доступа: </w:t>
      </w:r>
      <w:hyperlink r:id="rId12" w:history="1">
        <w:r>
          <w:rPr>
            <w:rStyle w:val="ac"/>
          </w:rPr>
          <w:t>http://znanium.com/</w:t>
        </w:r>
      </w:hyperlink>
      <w:r>
        <w:t>.</w:t>
      </w:r>
    </w:p>
    <w:p w:rsidR="00DC0241" w:rsidRDefault="00DC0241" w:rsidP="00DC0241">
      <w:pPr>
        <w:autoSpaceDE w:val="0"/>
        <w:jc w:val="both"/>
        <w:rPr>
          <w:rFonts w:ascii="Times New Roman CYR" w:eastAsia="SimSun" w:hAnsi="Times New Roman CYR" w:cs="Times New Roman CYR"/>
          <w:b/>
          <w:bCs/>
        </w:rPr>
      </w:pPr>
    </w:p>
    <w:p w:rsidR="00DC0241" w:rsidRDefault="00DC0241" w:rsidP="00DC0241">
      <w:pPr>
        <w:autoSpaceDE w:val="0"/>
        <w:jc w:val="both"/>
        <w:rPr>
          <w:rFonts w:ascii="Times New Roman CYR" w:eastAsia="SimSun" w:hAnsi="Times New Roman CYR" w:cs="Times New Roman CYR"/>
          <w:b/>
          <w:bCs/>
        </w:rPr>
      </w:pPr>
    </w:p>
    <w:p w:rsidR="00DC0241" w:rsidRDefault="00DC0241" w:rsidP="00DC0241">
      <w:pPr>
        <w:keepNext/>
        <w:keepLines/>
        <w:autoSpaceDE w:val="0"/>
        <w:spacing w:before="200" w:line="276" w:lineRule="auto"/>
        <w:jc w:val="center"/>
        <w:rPr>
          <w:rFonts w:ascii="Times New Roman CYR" w:eastAsia="SimSun" w:hAnsi="Times New Roman CYR" w:cs="Times New Roman CYR"/>
          <w:b/>
          <w:bCs/>
        </w:rPr>
      </w:pPr>
      <w:r>
        <w:rPr>
          <w:rFonts w:ascii="Times New Roman CYR" w:eastAsia="SimSun" w:hAnsi="Times New Roman CYR" w:cs="Times New Roman CYR"/>
          <w:b/>
          <w:bCs/>
        </w:rPr>
        <w:t>Методические указания для проведения занятия №4.</w:t>
      </w:r>
    </w:p>
    <w:p w:rsidR="00DC0241" w:rsidRPr="001D4F98" w:rsidRDefault="00DC0241" w:rsidP="00DC0241">
      <w:pPr>
        <w:autoSpaceDE w:val="0"/>
        <w:spacing w:line="276" w:lineRule="auto"/>
        <w:ind w:left="426" w:hanging="426"/>
        <w:jc w:val="both"/>
      </w:pPr>
      <w:r>
        <w:rPr>
          <w:rFonts w:ascii="Times New Roman CYR" w:eastAsia="SimSun" w:hAnsi="Times New Roman CYR" w:cs="Times New Roman CYR"/>
          <w:b/>
          <w:bCs/>
        </w:rPr>
        <w:t>Тема занятия:</w:t>
      </w:r>
      <w:r>
        <w:rPr>
          <w:rFonts w:ascii="Times New Roman CYR" w:eastAsia="SimSun" w:hAnsi="Times New Roman CYR" w:cs="Times New Roman CYR"/>
        </w:rPr>
        <w:t xml:space="preserve"> </w:t>
      </w:r>
      <w:r w:rsidRPr="001D4F98">
        <w:t>Проектирование интерфейса</w:t>
      </w:r>
    </w:p>
    <w:p w:rsidR="00DC0241" w:rsidRPr="001D4F98" w:rsidRDefault="00DC0241" w:rsidP="00DC0241">
      <w:pPr>
        <w:autoSpaceDE w:val="0"/>
        <w:spacing w:line="276" w:lineRule="auto"/>
        <w:ind w:left="426" w:hanging="426"/>
        <w:jc w:val="both"/>
      </w:pPr>
      <w:r w:rsidRPr="001D4F98">
        <w:rPr>
          <w:b/>
          <w:bCs/>
        </w:rPr>
        <w:t>Цели занятия:</w:t>
      </w:r>
      <w:r w:rsidRPr="001D4F98">
        <w:t> Разработать макеты и прототипы пользовательского интерфейса веб-приложения</w:t>
      </w:r>
    </w:p>
    <w:p w:rsidR="00DC0241" w:rsidRDefault="00DC0241" w:rsidP="00DC0241">
      <w:pPr>
        <w:autoSpaceDE w:val="0"/>
        <w:spacing w:line="276" w:lineRule="auto"/>
        <w:ind w:left="426" w:hanging="426"/>
        <w:jc w:val="both"/>
        <w:rPr>
          <w:rFonts w:ascii="Times New Roman CYR" w:eastAsia="SimSun" w:hAnsi="Times New Roman CYR" w:cs="Times New Roman CYR"/>
        </w:rPr>
      </w:pPr>
      <w:r>
        <w:t>1. Получение практического опыта:</w:t>
      </w:r>
    </w:p>
    <w:p w:rsidR="00DC0241" w:rsidRPr="00C542F8" w:rsidRDefault="00DC0241" w:rsidP="00FA7284">
      <w:pPr>
        <w:numPr>
          <w:ilvl w:val="0"/>
          <w:numId w:val="51"/>
        </w:numPr>
        <w:tabs>
          <w:tab w:val="left" w:pos="426"/>
        </w:tabs>
        <w:suppressAutoHyphens/>
        <w:autoSpaceDE w:val="0"/>
        <w:spacing w:line="276" w:lineRule="auto"/>
        <w:rPr>
          <w:rFonts w:ascii="Times New Roman CYR" w:eastAsia="SimSun" w:hAnsi="Times New Roman CYR" w:cs="Times New Roman CYR"/>
        </w:rPr>
      </w:pPr>
      <w:r w:rsidRPr="00C542F8">
        <w:rPr>
          <w:rFonts w:ascii="Times New Roman CYR" w:eastAsia="SimSun" w:hAnsi="Times New Roman CYR" w:cs="Times New Roman CYR"/>
        </w:rPr>
        <w:t xml:space="preserve">Создание </w:t>
      </w:r>
      <w:proofErr w:type="spellStart"/>
      <w:r w:rsidRPr="00C542F8">
        <w:rPr>
          <w:rFonts w:ascii="Times New Roman CYR" w:eastAsia="SimSun" w:hAnsi="Times New Roman CYR" w:cs="Times New Roman CYR"/>
        </w:rPr>
        <w:t>wireframe</w:t>
      </w:r>
      <w:proofErr w:type="spellEnd"/>
      <w:r w:rsidRPr="00C542F8">
        <w:rPr>
          <w:rFonts w:ascii="Times New Roman CYR" w:eastAsia="SimSun" w:hAnsi="Times New Roman CYR" w:cs="Times New Roman CYR"/>
        </w:rPr>
        <w:t xml:space="preserve"> (каркасов) интерфейса</w:t>
      </w:r>
    </w:p>
    <w:p w:rsidR="00DC0241" w:rsidRPr="00C542F8" w:rsidRDefault="00DC0241" w:rsidP="00FA7284">
      <w:pPr>
        <w:numPr>
          <w:ilvl w:val="0"/>
          <w:numId w:val="51"/>
        </w:numPr>
        <w:tabs>
          <w:tab w:val="left" w:pos="426"/>
        </w:tabs>
        <w:suppressAutoHyphens/>
        <w:autoSpaceDE w:val="0"/>
        <w:spacing w:line="276" w:lineRule="auto"/>
        <w:rPr>
          <w:rFonts w:ascii="Times New Roman CYR" w:eastAsia="SimSun" w:hAnsi="Times New Roman CYR" w:cs="Times New Roman CYR"/>
        </w:rPr>
      </w:pPr>
      <w:r w:rsidRPr="00C542F8">
        <w:rPr>
          <w:rFonts w:ascii="Times New Roman CYR" w:eastAsia="SimSun" w:hAnsi="Times New Roman CYR" w:cs="Times New Roman CYR"/>
        </w:rPr>
        <w:t>Разработка прототипов пользовательского интерфейса</w:t>
      </w:r>
    </w:p>
    <w:p w:rsidR="00DC0241" w:rsidRPr="00C542F8" w:rsidRDefault="00DC0241" w:rsidP="00FA7284">
      <w:pPr>
        <w:numPr>
          <w:ilvl w:val="0"/>
          <w:numId w:val="51"/>
        </w:numPr>
        <w:tabs>
          <w:tab w:val="left" w:pos="426"/>
        </w:tabs>
        <w:suppressAutoHyphens/>
        <w:autoSpaceDE w:val="0"/>
        <w:spacing w:line="276" w:lineRule="auto"/>
        <w:rPr>
          <w:rFonts w:ascii="Times New Roman CYR" w:eastAsia="SimSun" w:hAnsi="Times New Roman CYR" w:cs="Times New Roman CYR"/>
        </w:rPr>
      </w:pPr>
      <w:r w:rsidRPr="00C542F8">
        <w:rPr>
          <w:rFonts w:ascii="Times New Roman CYR" w:eastAsia="SimSun" w:hAnsi="Times New Roman CYR" w:cs="Times New Roman CYR"/>
        </w:rPr>
        <w:t>Визуальное проектирование элементов интерфейса</w:t>
      </w:r>
    </w:p>
    <w:p w:rsidR="00DC0241" w:rsidRDefault="00DC0241" w:rsidP="00DC0241">
      <w:pPr>
        <w:tabs>
          <w:tab w:val="left" w:pos="426"/>
        </w:tabs>
        <w:autoSpaceDE w:val="0"/>
        <w:spacing w:line="276" w:lineRule="auto"/>
        <w:ind w:left="142"/>
      </w:pPr>
      <w:r>
        <w:t xml:space="preserve">Формирование профессиональных компетенций </w:t>
      </w: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1668"/>
        <w:gridCol w:w="7512"/>
      </w:tblGrid>
      <w:tr w:rsidR="00DC0241" w:rsidTr="00B85F5F"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C0241" w:rsidRDefault="00DC0241" w:rsidP="00B85F5F">
            <w:pPr>
              <w:jc w:val="both"/>
            </w:pPr>
            <w:r>
              <w:lastRenderedPageBreak/>
              <w:t>ПК 2.2.</w:t>
            </w:r>
          </w:p>
        </w:tc>
        <w:tc>
          <w:tcPr>
            <w:tcW w:w="7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C0241" w:rsidRDefault="00DC0241" w:rsidP="00B85F5F">
            <w:pPr>
              <w:jc w:val="both"/>
            </w:pPr>
            <w:r w:rsidRPr="00C542F8">
              <w:t>Разрабатывать и публиковать программное обеспечение и информационные ресурсы отраслевой направленности</w:t>
            </w:r>
          </w:p>
        </w:tc>
      </w:tr>
      <w:tr w:rsidR="00DC0241" w:rsidTr="00B85F5F"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C0241" w:rsidRDefault="00DC0241" w:rsidP="00B85F5F">
            <w:pPr>
              <w:jc w:val="both"/>
            </w:pPr>
            <w:r>
              <w:t>ПК 2.5.</w:t>
            </w:r>
          </w:p>
        </w:tc>
        <w:tc>
          <w:tcPr>
            <w:tcW w:w="7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C0241" w:rsidRDefault="00DC0241" w:rsidP="00B85F5F">
            <w:pPr>
              <w:jc w:val="both"/>
            </w:pPr>
            <w:r w:rsidRPr="00973A6D">
              <w:t>Разрабатывать и вести проектную и техническую документацию</w:t>
            </w:r>
          </w:p>
        </w:tc>
      </w:tr>
      <w:tr w:rsidR="00DC0241" w:rsidTr="00B85F5F"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C0241" w:rsidRDefault="00DC0241" w:rsidP="00B85F5F">
            <w:pPr>
              <w:jc w:val="both"/>
            </w:pPr>
            <w:r w:rsidRPr="00973A6D">
              <w:t xml:space="preserve">ОК </w:t>
            </w:r>
            <w:r>
              <w:t>5.</w:t>
            </w:r>
          </w:p>
        </w:tc>
        <w:tc>
          <w:tcPr>
            <w:tcW w:w="7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C0241" w:rsidRDefault="00DC0241" w:rsidP="00B85F5F">
            <w:pPr>
              <w:jc w:val="both"/>
            </w:pPr>
            <w:r w:rsidRPr="001D4F98">
              <w:t>Использовать информационно-коммуникационные технологии в профессиональной деятельности</w:t>
            </w:r>
          </w:p>
        </w:tc>
      </w:tr>
      <w:tr w:rsidR="00DC0241" w:rsidTr="00B85F5F"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C0241" w:rsidRDefault="00DC0241" w:rsidP="00B85F5F">
            <w:pPr>
              <w:jc w:val="both"/>
            </w:pPr>
            <w:r w:rsidRPr="00973A6D">
              <w:t xml:space="preserve">ОК </w:t>
            </w:r>
            <w:r>
              <w:t>9. </w:t>
            </w:r>
          </w:p>
        </w:tc>
        <w:tc>
          <w:tcPr>
            <w:tcW w:w="7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C0241" w:rsidRDefault="00DC0241" w:rsidP="00B85F5F">
            <w:pPr>
              <w:jc w:val="both"/>
            </w:pPr>
            <w:r w:rsidRPr="001D4F98">
              <w:t>Ориентироваться в условиях частой смены технологий в профессиональной деятельности</w:t>
            </w:r>
          </w:p>
        </w:tc>
      </w:tr>
    </w:tbl>
    <w:p w:rsidR="00DC0241" w:rsidRDefault="00DC0241" w:rsidP="00FA7284">
      <w:pPr>
        <w:pStyle w:val="aff1"/>
        <w:numPr>
          <w:ilvl w:val="0"/>
          <w:numId w:val="21"/>
        </w:numPr>
      </w:pPr>
      <w:r>
        <w:t>Формирование общих компетенций:</w:t>
      </w:r>
    </w:p>
    <w:p w:rsidR="00DC0241" w:rsidRDefault="00DC0241" w:rsidP="00DC0241">
      <w:pPr>
        <w:autoSpaceDE w:val="0"/>
        <w:jc w:val="both"/>
      </w:pPr>
      <w:r>
        <w:t>ОК 1. Понимать сущность и социальную значимость своей будущей профессии, проявлять к ней устойчивый интерес.</w:t>
      </w:r>
    </w:p>
    <w:p w:rsidR="00DC0241" w:rsidRDefault="00DC0241" w:rsidP="00DC0241">
      <w:pPr>
        <w:autoSpaceDE w:val="0"/>
        <w:jc w:val="both"/>
      </w:pPr>
      <w:r>
        <w:t>ОК 2. Организовывать собственную деятельность, выбирать типовые методы и способы выполнения профессиональных задач, оценивать их эффективность и качество.</w:t>
      </w:r>
    </w:p>
    <w:p w:rsidR="00DC0241" w:rsidRDefault="00DC0241" w:rsidP="00DC0241">
      <w:pPr>
        <w:autoSpaceDE w:val="0"/>
        <w:jc w:val="both"/>
      </w:pPr>
      <w:r>
        <w:t>ОК 3. Принимать решения в стандартных и нестандартных ситуациях и нести за ни ответственность.</w:t>
      </w:r>
    </w:p>
    <w:p w:rsidR="00DC0241" w:rsidRDefault="00DC0241" w:rsidP="00DC0241">
      <w:pPr>
        <w:autoSpaceDE w:val="0"/>
        <w:jc w:val="both"/>
      </w:pPr>
      <w:r>
        <w:t>ОК 4. Осуществлять поиск и использование информации, необходимой для эффективного выполнения профессиональных задач, профессионального и личностного развития.</w:t>
      </w:r>
    </w:p>
    <w:p w:rsidR="00DC0241" w:rsidRDefault="00DC0241" w:rsidP="00DC0241">
      <w:pPr>
        <w:autoSpaceDE w:val="0"/>
        <w:jc w:val="both"/>
      </w:pPr>
      <w:r>
        <w:t>ОК 5. Использовать информационно-коммуникационные технологии в профессиональной деятельности.</w:t>
      </w:r>
    </w:p>
    <w:p w:rsidR="00DC0241" w:rsidRDefault="00DC0241" w:rsidP="00DC0241">
      <w:pPr>
        <w:autoSpaceDE w:val="0"/>
        <w:jc w:val="both"/>
      </w:pPr>
      <w:r>
        <w:t>ОК 6. Работать в коллективе и команде, эффективно общаться с коллегами, руководством, потребителями.</w:t>
      </w:r>
    </w:p>
    <w:p w:rsidR="00DC0241" w:rsidRDefault="00DC0241" w:rsidP="00DC0241">
      <w:pPr>
        <w:autoSpaceDE w:val="0"/>
        <w:jc w:val="both"/>
      </w:pPr>
      <w:r>
        <w:t>ОК 7. Брать на себя ответственность за работу членов команды (подчиненных), результат выполнения заданий.</w:t>
      </w:r>
    </w:p>
    <w:p w:rsidR="00DC0241" w:rsidRDefault="00DC0241" w:rsidP="00DC0241">
      <w:pPr>
        <w:autoSpaceDE w:val="0"/>
        <w:jc w:val="both"/>
      </w:pPr>
      <w:r>
        <w:t>ОК 8. Самостоятельно определять задачи профессионального и личностного развития, заниматься самообразованием, осознанно планировать повышение квалификации.</w:t>
      </w:r>
    </w:p>
    <w:p w:rsidR="00DC0241" w:rsidRDefault="00DC0241" w:rsidP="00DC0241">
      <w:pPr>
        <w:autoSpaceDE w:val="0"/>
        <w:jc w:val="both"/>
        <w:rPr>
          <w:b/>
        </w:rPr>
      </w:pPr>
      <w:r>
        <w:t>ОК 9. Ориентироваться в условиях частой смены технологий в профессиональной деятельности.</w:t>
      </w:r>
    </w:p>
    <w:p w:rsidR="00DC0241" w:rsidRDefault="00DC0241" w:rsidP="00DC0241">
      <w:pPr>
        <w:jc w:val="both"/>
      </w:pPr>
      <w:r>
        <w:rPr>
          <w:b/>
        </w:rPr>
        <w:t>Основные теоретические положения:</w:t>
      </w:r>
    </w:p>
    <w:p w:rsidR="00DC0241" w:rsidRPr="002145F5" w:rsidRDefault="00DC0241" w:rsidP="00DC0241">
      <w:pPr>
        <w:autoSpaceDE w:val="0"/>
        <w:spacing w:line="360" w:lineRule="auto"/>
      </w:pPr>
      <w:r w:rsidRPr="002145F5">
        <w:t>Проектирование интерфейса включает:</w:t>
      </w:r>
    </w:p>
    <w:p w:rsidR="00DC0241" w:rsidRPr="002145F5" w:rsidRDefault="00DC0241" w:rsidP="00FA7284">
      <w:pPr>
        <w:numPr>
          <w:ilvl w:val="0"/>
          <w:numId w:val="48"/>
        </w:numPr>
        <w:suppressAutoHyphens/>
        <w:autoSpaceDE w:val="0"/>
        <w:spacing w:line="360" w:lineRule="auto"/>
      </w:pPr>
      <w:proofErr w:type="spellStart"/>
      <w:r w:rsidRPr="002145F5">
        <w:t>Wireframing</w:t>
      </w:r>
      <w:proofErr w:type="spellEnd"/>
      <w:r w:rsidRPr="002145F5">
        <w:t xml:space="preserve"> - создание схематичного представления страниц</w:t>
      </w:r>
    </w:p>
    <w:p w:rsidR="00DC0241" w:rsidRPr="002145F5" w:rsidRDefault="00DC0241" w:rsidP="00FA7284">
      <w:pPr>
        <w:numPr>
          <w:ilvl w:val="0"/>
          <w:numId w:val="48"/>
        </w:numPr>
        <w:suppressAutoHyphens/>
        <w:autoSpaceDE w:val="0"/>
        <w:spacing w:line="360" w:lineRule="auto"/>
      </w:pPr>
      <w:proofErr w:type="spellStart"/>
      <w:r w:rsidRPr="002145F5">
        <w:t>Prototyping</w:t>
      </w:r>
      <w:proofErr w:type="spellEnd"/>
      <w:r w:rsidRPr="002145F5">
        <w:t xml:space="preserve"> - разработка интерактивных прототипов</w:t>
      </w:r>
    </w:p>
    <w:p w:rsidR="00DC0241" w:rsidRPr="002145F5" w:rsidRDefault="00DC0241" w:rsidP="00FA7284">
      <w:pPr>
        <w:numPr>
          <w:ilvl w:val="0"/>
          <w:numId w:val="48"/>
        </w:numPr>
        <w:suppressAutoHyphens/>
        <w:autoSpaceDE w:val="0"/>
        <w:spacing w:line="360" w:lineRule="auto"/>
      </w:pPr>
      <w:proofErr w:type="spellStart"/>
      <w:r w:rsidRPr="002145F5">
        <w:t>Visual</w:t>
      </w:r>
      <w:proofErr w:type="spellEnd"/>
      <w:r w:rsidRPr="002145F5">
        <w:t xml:space="preserve"> </w:t>
      </w:r>
      <w:proofErr w:type="spellStart"/>
      <w:r w:rsidRPr="002145F5">
        <w:t>design</w:t>
      </w:r>
      <w:proofErr w:type="spellEnd"/>
      <w:r w:rsidRPr="002145F5">
        <w:t xml:space="preserve"> - разработка визуального стиля</w:t>
      </w:r>
    </w:p>
    <w:p w:rsidR="00DC0241" w:rsidRDefault="00DC0241" w:rsidP="00DC0241">
      <w:pPr>
        <w:autoSpaceDE w:val="0"/>
        <w:spacing w:line="360" w:lineRule="auto"/>
        <w:rPr>
          <w:rFonts w:ascii="Times New Roman CYR" w:eastAsia="SimSun" w:hAnsi="Times New Roman CYR" w:cs="Times New Roman CYR"/>
          <w:b/>
          <w:bCs/>
        </w:rPr>
      </w:pPr>
      <w:r>
        <w:rPr>
          <w:rFonts w:ascii="Times New Roman CYR" w:eastAsia="SimSun" w:hAnsi="Times New Roman CYR" w:cs="Times New Roman CYR"/>
          <w:b/>
          <w:bCs/>
        </w:rPr>
        <w:t>Продолжительность занятия:</w:t>
      </w:r>
      <w:r>
        <w:rPr>
          <w:rFonts w:ascii="Times New Roman CYR" w:eastAsia="SimSun" w:hAnsi="Times New Roman CYR" w:cs="Times New Roman CYR"/>
        </w:rPr>
        <w:t xml:space="preserve"> 6 часов.</w:t>
      </w:r>
    </w:p>
    <w:p w:rsidR="00DC0241" w:rsidRDefault="00DC0241" w:rsidP="00DC0241">
      <w:pPr>
        <w:autoSpaceDE w:val="0"/>
        <w:spacing w:line="360" w:lineRule="auto"/>
        <w:rPr>
          <w:rFonts w:ascii="Times New Roman CYR" w:eastAsia="SimSun" w:hAnsi="Times New Roman CYR" w:cs="Times New Roman CYR"/>
          <w:b/>
          <w:bCs/>
        </w:rPr>
      </w:pPr>
      <w:proofErr w:type="gramStart"/>
      <w:r>
        <w:rPr>
          <w:rFonts w:ascii="Times New Roman CYR" w:eastAsia="SimSun" w:hAnsi="Times New Roman CYR" w:cs="Times New Roman CYR"/>
          <w:b/>
          <w:bCs/>
        </w:rPr>
        <w:t xml:space="preserve">Оборудование: </w:t>
      </w:r>
      <w:r>
        <w:rPr>
          <w:rFonts w:ascii="Times New Roman CYR" w:eastAsia="SimSun" w:hAnsi="Times New Roman CYR" w:cs="Times New Roman CYR"/>
        </w:rPr>
        <w:t xml:space="preserve"> ПК</w:t>
      </w:r>
      <w:proofErr w:type="gramEnd"/>
      <w:r>
        <w:rPr>
          <w:rFonts w:ascii="Times New Roman CYR" w:eastAsia="SimSun" w:hAnsi="Times New Roman CYR" w:cs="Times New Roman CYR"/>
        </w:rPr>
        <w:t xml:space="preserve">, ЛВС ГБПОУ ВО </w:t>
      </w:r>
      <w:r>
        <w:rPr>
          <w:rFonts w:eastAsia="SimSun"/>
        </w:rPr>
        <w:t>«</w:t>
      </w:r>
      <w:r>
        <w:rPr>
          <w:rFonts w:ascii="Times New Roman CYR" w:eastAsia="SimSun" w:hAnsi="Times New Roman CYR" w:cs="Times New Roman CYR"/>
        </w:rPr>
        <w:t>БТПИТ</w:t>
      </w:r>
      <w:r>
        <w:rPr>
          <w:rFonts w:eastAsia="SimSun"/>
        </w:rPr>
        <w:t xml:space="preserve">». </w:t>
      </w:r>
      <w:r>
        <w:rPr>
          <w:rFonts w:ascii="Times New Roman CYR" w:eastAsia="SimSun" w:hAnsi="Times New Roman CYR" w:cs="Times New Roman CYR"/>
        </w:rPr>
        <w:t xml:space="preserve">Методические указания для выполнения заданий практики.    </w:t>
      </w:r>
    </w:p>
    <w:p w:rsidR="00DC0241" w:rsidRDefault="00DC0241" w:rsidP="00DC0241">
      <w:pPr>
        <w:autoSpaceDE w:val="0"/>
        <w:spacing w:line="360" w:lineRule="auto"/>
        <w:jc w:val="both"/>
        <w:rPr>
          <w:rFonts w:ascii="Times New Roman CYR" w:eastAsia="SimSun" w:hAnsi="Times New Roman CYR" w:cs="Times New Roman CYR"/>
        </w:rPr>
      </w:pPr>
      <w:r>
        <w:rPr>
          <w:rFonts w:ascii="Times New Roman CYR" w:eastAsia="SimSun" w:hAnsi="Times New Roman CYR" w:cs="Times New Roman CYR"/>
          <w:b/>
          <w:bCs/>
        </w:rPr>
        <w:t>Порядок выполнения работы.</w:t>
      </w:r>
    </w:p>
    <w:p w:rsidR="00DC0241" w:rsidRPr="002145F5" w:rsidRDefault="00DC0241" w:rsidP="00FA7284">
      <w:pPr>
        <w:numPr>
          <w:ilvl w:val="0"/>
          <w:numId w:val="49"/>
        </w:numPr>
        <w:suppressAutoHyphens/>
        <w:autoSpaceDE w:val="0"/>
        <w:jc w:val="both"/>
        <w:rPr>
          <w:rFonts w:ascii="Times New Roman CYR" w:eastAsia="SimSun" w:hAnsi="Times New Roman CYR" w:cs="Times New Roman CYR"/>
        </w:rPr>
      </w:pPr>
      <w:r w:rsidRPr="002145F5">
        <w:rPr>
          <w:rFonts w:ascii="Times New Roman CYR" w:eastAsia="SimSun" w:hAnsi="Times New Roman CYR" w:cs="Times New Roman CYR"/>
        </w:rPr>
        <w:t>Разработать концепцию интерфейса</w:t>
      </w:r>
    </w:p>
    <w:p w:rsidR="00DC0241" w:rsidRPr="002145F5" w:rsidRDefault="00DC0241" w:rsidP="00FA7284">
      <w:pPr>
        <w:numPr>
          <w:ilvl w:val="0"/>
          <w:numId w:val="49"/>
        </w:numPr>
        <w:suppressAutoHyphens/>
        <w:autoSpaceDE w:val="0"/>
        <w:jc w:val="both"/>
        <w:rPr>
          <w:rFonts w:ascii="Times New Roman CYR" w:eastAsia="SimSun" w:hAnsi="Times New Roman CYR" w:cs="Times New Roman CYR"/>
        </w:rPr>
      </w:pPr>
      <w:r w:rsidRPr="002145F5">
        <w:rPr>
          <w:rFonts w:ascii="Times New Roman CYR" w:eastAsia="SimSun" w:hAnsi="Times New Roman CYR" w:cs="Times New Roman CYR"/>
        </w:rPr>
        <w:t xml:space="preserve">Создать </w:t>
      </w:r>
      <w:proofErr w:type="spellStart"/>
      <w:r w:rsidRPr="002145F5">
        <w:rPr>
          <w:rFonts w:ascii="Times New Roman CYR" w:eastAsia="SimSun" w:hAnsi="Times New Roman CYR" w:cs="Times New Roman CYR"/>
        </w:rPr>
        <w:t>wireframe</w:t>
      </w:r>
      <w:proofErr w:type="spellEnd"/>
      <w:r w:rsidRPr="002145F5">
        <w:rPr>
          <w:rFonts w:ascii="Times New Roman CYR" w:eastAsia="SimSun" w:hAnsi="Times New Roman CYR" w:cs="Times New Roman CYR"/>
        </w:rPr>
        <w:t xml:space="preserve"> основных страниц</w:t>
      </w:r>
    </w:p>
    <w:p w:rsidR="00DC0241" w:rsidRPr="002145F5" w:rsidRDefault="00DC0241" w:rsidP="00FA7284">
      <w:pPr>
        <w:numPr>
          <w:ilvl w:val="0"/>
          <w:numId w:val="49"/>
        </w:numPr>
        <w:suppressAutoHyphens/>
        <w:autoSpaceDE w:val="0"/>
        <w:jc w:val="both"/>
        <w:rPr>
          <w:rFonts w:ascii="Times New Roman CYR" w:eastAsia="SimSun" w:hAnsi="Times New Roman CYR" w:cs="Times New Roman CYR"/>
        </w:rPr>
      </w:pPr>
      <w:r w:rsidRPr="002145F5">
        <w:rPr>
          <w:rFonts w:ascii="Times New Roman CYR" w:eastAsia="SimSun" w:hAnsi="Times New Roman CYR" w:cs="Times New Roman CYR"/>
        </w:rPr>
        <w:t xml:space="preserve">Разработать цветовую схему и </w:t>
      </w:r>
      <w:proofErr w:type="spellStart"/>
      <w:r w:rsidRPr="002145F5">
        <w:rPr>
          <w:rFonts w:ascii="Times New Roman CYR" w:eastAsia="SimSun" w:hAnsi="Times New Roman CYR" w:cs="Times New Roman CYR"/>
        </w:rPr>
        <w:t>типографику</w:t>
      </w:r>
      <w:proofErr w:type="spellEnd"/>
    </w:p>
    <w:p w:rsidR="00DC0241" w:rsidRPr="002145F5" w:rsidRDefault="00DC0241" w:rsidP="00FA7284">
      <w:pPr>
        <w:numPr>
          <w:ilvl w:val="0"/>
          <w:numId w:val="49"/>
        </w:numPr>
        <w:suppressAutoHyphens/>
        <w:autoSpaceDE w:val="0"/>
        <w:jc w:val="both"/>
        <w:rPr>
          <w:rFonts w:ascii="Times New Roman CYR" w:eastAsia="SimSun" w:hAnsi="Times New Roman CYR" w:cs="Times New Roman CYR"/>
        </w:rPr>
      </w:pPr>
      <w:r w:rsidRPr="002145F5">
        <w:rPr>
          <w:rFonts w:ascii="Times New Roman CYR" w:eastAsia="SimSun" w:hAnsi="Times New Roman CYR" w:cs="Times New Roman CYR"/>
        </w:rPr>
        <w:t>Создать интерактивный прототип</w:t>
      </w:r>
    </w:p>
    <w:p w:rsidR="00DC0241" w:rsidRDefault="00DC0241" w:rsidP="00DC0241">
      <w:pPr>
        <w:autoSpaceDE w:val="0"/>
        <w:jc w:val="center"/>
        <w:rPr>
          <w:rFonts w:ascii="Times New Roman CYR" w:eastAsia="SimSun" w:hAnsi="Times New Roman CYR" w:cs="Times New Roman CYR"/>
          <w:b/>
          <w:bCs/>
        </w:rPr>
      </w:pPr>
    </w:p>
    <w:p w:rsidR="00DC0241" w:rsidRDefault="00DC0241" w:rsidP="00DC0241">
      <w:pPr>
        <w:autoSpaceDE w:val="0"/>
        <w:rPr>
          <w:rStyle w:val="extended-textshort"/>
        </w:rPr>
      </w:pPr>
      <w:r>
        <w:rPr>
          <w:rFonts w:ascii="Times New Roman CYR" w:eastAsia="SimSun" w:hAnsi="Times New Roman CYR" w:cs="Times New Roman CYR"/>
          <w:b/>
          <w:bCs/>
        </w:rPr>
        <w:t>Контрольные вопросы.</w:t>
      </w:r>
      <w:r>
        <w:rPr>
          <w:rFonts w:ascii="Times New Roman CYR" w:eastAsia="SimSun" w:hAnsi="Times New Roman CYR" w:cs="Times New Roman CYR"/>
        </w:rPr>
        <w:t xml:space="preserve"> </w:t>
      </w:r>
      <w:r>
        <w:rPr>
          <w:rFonts w:ascii="Times New Roman CYR" w:eastAsia="SimSun" w:hAnsi="Times New Roman CYR" w:cs="Times New Roman CYR"/>
          <w:b/>
          <w:bCs/>
        </w:rPr>
        <w:t xml:space="preserve"> </w:t>
      </w:r>
    </w:p>
    <w:p w:rsidR="00DC0241" w:rsidRDefault="00DC0241" w:rsidP="00FA7284">
      <w:pPr>
        <w:pStyle w:val="aff1"/>
        <w:numPr>
          <w:ilvl w:val="0"/>
          <w:numId w:val="23"/>
        </w:numPr>
        <w:spacing w:line="276" w:lineRule="auto"/>
        <w:rPr>
          <w:rStyle w:val="extended-textshort"/>
        </w:rPr>
      </w:pPr>
      <w:r>
        <w:rPr>
          <w:rStyle w:val="extended-textshort"/>
        </w:rPr>
        <w:t xml:space="preserve">Как войти в </w:t>
      </w:r>
      <w:proofErr w:type="spellStart"/>
      <w:r>
        <w:rPr>
          <w:lang w:val="en-US"/>
        </w:rPr>
        <w:t>PhpMyAdmin</w:t>
      </w:r>
      <w:proofErr w:type="spellEnd"/>
      <w:r>
        <w:rPr>
          <w:rStyle w:val="extended-textshort"/>
        </w:rPr>
        <w:t>?</w:t>
      </w:r>
    </w:p>
    <w:p w:rsidR="00DC0241" w:rsidRDefault="00DC0241" w:rsidP="00FA7284">
      <w:pPr>
        <w:pStyle w:val="aff1"/>
        <w:numPr>
          <w:ilvl w:val="0"/>
          <w:numId w:val="23"/>
        </w:numPr>
        <w:spacing w:line="276" w:lineRule="auto"/>
      </w:pPr>
      <w:r>
        <w:rPr>
          <w:rStyle w:val="extended-textshort"/>
        </w:rPr>
        <w:t>Как задать права пользователю БД?</w:t>
      </w:r>
    </w:p>
    <w:p w:rsidR="00DC0241" w:rsidRDefault="00DC0241" w:rsidP="00FA7284">
      <w:pPr>
        <w:pStyle w:val="aff1"/>
        <w:numPr>
          <w:ilvl w:val="0"/>
          <w:numId w:val="23"/>
        </w:numPr>
        <w:spacing w:line="276" w:lineRule="auto"/>
      </w:pPr>
      <w:r>
        <w:t>Как экспортировать БД?</w:t>
      </w:r>
    </w:p>
    <w:p w:rsidR="00DC0241" w:rsidRDefault="00DC0241" w:rsidP="00FA7284">
      <w:pPr>
        <w:pStyle w:val="aff1"/>
        <w:numPr>
          <w:ilvl w:val="0"/>
          <w:numId w:val="23"/>
        </w:numPr>
        <w:spacing w:line="276" w:lineRule="auto"/>
        <w:rPr>
          <w:b/>
        </w:rPr>
      </w:pPr>
      <w:r>
        <w:t xml:space="preserve">Какие типы данных принимаю поля таблиц </w:t>
      </w:r>
      <w:r>
        <w:rPr>
          <w:lang w:val="en-US"/>
        </w:rPr>
        <w:t>MySQL</w:t>
      </w:r>
      <w:r>
        <w:t>?</w:t>
      </w:r>
    </w:p>
    <w:p w:rsidR="00DC0241" w:rsidRDefault="00DC0241" w:rsidP="00DC0241">
      <w:pPr>
        <w:rPr>
          <w:b/>
        </w:rPr>
      </w:pPr>
    </w:p>
    <w:p w:rsidR="00DC0241" w:rsidRDefault="00DC0241" w:rsidP="00DC0241">
      <w:r>
        <w:rPr>
          <w:b/>
        </w:rPr>
        <w:t>Требования к оформлению результатов (отчета):</w:t>
      </w:r>
    </w:p>
    <w:p w:rsidR="00DC0241" w:rsidRDefault="00DC0241" w:rsidP="00FA7284">
      <w:pPr>
        <w:pStyle w:val="aff1"/>
        <w:numPr>
          <w:ilvl w:val="0"/>
          <w:numId w:val="18"/>
        </w:numPr>
      </w:pPr>
      <w:r>
        <w:lastRenderedPageBreak/>
        <w:t>Отразить дату выполнения работы, тему, цель, ответы на контрольные вопросы занятия.</w:t>
      </w:r>
    </w:p>
    <w:p w:rsidR="00DC0241" w:rsidRDefault="00DC0241" w:rsidP="00FA7284">
      <w:pPr>
        <w:pStyle w:val="aff1"/>
        <w:numPr>
          <w:ilvl w:val="0"/>
          <w:numId w:val="18"/>
        </w:numPr>
        <w:ind w:left="0" w:hanging="11"/>
        <w:rPr>
          <w:rFonts w:ascii="Times New Roman CYR" w:eastAsia="SimSun" w:hAnsi="Times New Roman CYR" w:cs="Times New Roman CYR"/>
          <w:b/>
          <w:bCs/>
        </w:rPr>
      </w:pPr>
      <w:r>
        <w:t>Представить результаты выполнения работы в отчете.</w:t>
      </w:r>
    </w:p>
    <w:p w:rsidR="00DC0241" w:rsidRDefault="00DC0241" w:rsidP="00DC0241">
      <w:pPr>
        <w:autoSpaceDE w:val="0"/>
        <w:spacing w:line="276" w:lineRule="auto"/>
        <w:jc w:val="both"/>
        <w:rPr>
          <w:rFonts w:ascii="Times New Roman CYR" w:eastAsia="SimSun" w:hAnsi="Times New Roman CYR" w:cs="Times New Roman CYR"/>
          <w:b/>
          <w:bCs/>
        </w:rPr>
      </w:pPr>
    </w:p>
    <w:p w:rsidR="00DC0241" w:rsidRDefault="00DC0241" w:rsidP="00DC0241">
      <w:pPr>
        <w:autoSpaceDE w:val="0"/>
        <w:spacing w:line="276" w:lineRule="auto"/>
      </w:pPr>
      <w:r>
        <w:rPr>
          <w:rFonts w:ascii="Times New Roman CYR" w:eastAsia="SimSun" w:hAnsi="Times New Roman CYR" w:cs="Times New Roman CYR"/>
          <w:b/>
          <w:bCs/>
        </w:rPr>
        <w:t>Рекомендуемая литература.</w:t>
      </w:r>
    </w:p>
    <w:p w:rsidR="00DC0241" w:rsidRDefault="00DC0241" w:rsidP="00FA7284">
      <w:pPr>
        <w:numPr>
          <w:ilvl w:val="0"/>
          <w:numId w:val="12"/>
        </w:numPr>
        <w:suppressAutoHyphens/>
        <w:spacing w:line="276" w:lineRule="auto"/>
      </w:pPr>
      <w:hyperlink r:id="rId13" w:anchor="none" w:history="1">
        <w:r>
          <w:rPr>
            <w:rStyle w:val="ac"/>
          </w:rPr>
          <w:t>Федорова Г. Н.</w:t>
        </w:r>
      </w:hyperlink>
      <w:r>
        <w:t xml:space="preserve"> Разработка, внедрение и адаптация программного обеспечения отраслевой направленности: учебное пособие для студ. СПО. [Электронный ресурс]. / Федорова Г.Н. - </w:t>
      </w:r>
      <w:proofErr w:type="gramStart"/>
      <w:r>
        <w:t>М.:КУРС</w:t>
      </w:r>
      <w:proofErr w:type="gramEnd"/>
      <w:r>
        <w:t xml:space="preserve">, НИЦ ИНФРА-М, 2016. - 336 с.  Режим доступа: </w:t>
      </w:r>
      <w:hyperlink r:id="rId14" w:history="1">
        <w:r>
          <w:rPr>
            <w:rStyle w:val="ac"/>
          </w:rPr>
          <w:t>http://znanium.com/</w:t>
        </w:r>
      </w:hyperlink>
    </w:p>
    <w:p w:rsidR="00DC0241" w:rsidRDefault="00DC0241" w:rsidP="00FA7284">
      <w:pPr>
        <w:numPr>
          <w:ilvl w:val="0"/>
          <w:numId w:val="12"/>
        </w:numPr>
        <w:suppressAutoHyphens/>
        <w:spacing w:line="276" w:lineRule="auto"/>
        <w:ind w:left="284"/>
      </w:pPr>
      <w:r>
        <w:t xml:space="preserve">Рудаков А.В. Технология разработки </w:t>
      </w:r>
      <w:proofErr w:type="spellStart"/>
      <w:r>
        <w:t>программныхпродуктов</w:t>
      </w:r>
      <w:proofErr w:type="spellEnd"/>
      <w:r>
        <w:t xml:space="preserve">: учебник для сред. проф. образования. </w:t>
      </w:r>
      <w:r>
        <w:rPr>
          <w:shd w:val="clear" w:color="auto" w:fill="FFFFFF"/>
        </w:rPr>
        <w:t xml:space="preserve">[Электронный ресурс]. </w:t>
      </w:r>
      <w:r>
        <w:t xml:space="preserve">– 10-е изд., </w:t>
      </w:r>
      <w:proofErr w:type="spellStart"/>
      <w:r>
        <w:t>перераб</w:t>
      </w:r>
      <w:proofErr w:type="spellEnd"/>
      <w:proofErr w:type="gramStart"/>
      <w:r>
        <w:t>.</w:t>
      </w:r>
      <w:proofErr w:type="gramEnd"/>
      <w:r>
        <w:t xml:space="preserve"> и доп. - М.: Академия, 2016. – 208 с. Режим доступа: </w:t>
      </w:r>
      <w:hyperlink r:id="rId15" w:history="1">
        <w:r>
          <w:rPr>
            <w:rStyle w:val="ac"/>
            <w:lang w:val="en-US"/>
          </w:rPr>
          <w:t>www</w:t>
        </w:r>
        <w:r>
          <w:rPr>
            <w:rStyle w:val="ac"/>
          </w:rPr>
          <w:t>.</w:t>
        </w:r>
        <w:r>
          <w:rPr>
            <w:rStyle w:val="ac"/>
            <w:lang w:val="en-US"/>
          </w:rPr>
          <w:t>academia</w:t>
        </w:r>
        <w:r>
          <w:rPr>
            <w:rStyle w:val="ac"/>
          </w:rPr>
          <w:t>-</w:t>
        </w:r>
        <w:proofErr w:type="spellStart"/>
        <w:r>
          <w:rPr>
            <w:rStyle w:val="ac"/>
            <w:lang w:val="en-US"/>
          </w:rPr>
          <w:t>moscow</w:t>
        </w:r>
        <w:proofErr w:type="spellEnd"/>
        <w:r>
          <w:rPr>
            <w:rStyle w:val="ac"/>
          </w:rPr>
          <w:t>.</w:t>
        </w:r>
        <w:proofErr w:type="spellStart"/>
        <w:r>
          <w:rPr>
            <w:rStyle w:val="ac"/>
            <w:lang w:val="en-US"/>
          </w:rPr>
          <w:t>ru</w:t>
        </w:r>
        <w:proofErr w:type="spellEnd"/>
      </w:hyperlink>
      <w:r>
        <w:t>.</w:t>
      </w:r>
    </w:p>
    <w:p w:rsidR="00DC0241" w:rsidRDefault="00DC0241" w:rsidP="00FA7284">
      <w:pPr>
        <w:numPr>
          <w:ilvl w:val="0"/>
          <w:numId w:val="12"/>
        </w:numPr>
        <w:suppressAutoHyphens/>
        <w:spacing w:line="276" w:lineRule="auto"/>
      </w:pPr>
      <w:r>
        <w:t xml:space="preserve">Емельянова Н. З. Проектирование информационных систем: Учебное пособие / Н.З. Емельянова, Т.Л. </w:t>
      </w:r>
      <w:proofErr w:type="spellStart"/>
      <w:r>
        <w:t>Партыка</w:t>
      </w:r>
      <w:proofErr w:type="spellEnd"/>
      <w:r>
        <w:t xml:space="preserve">, И.И. Попов. - М.: Форум: НИЦ ИНФРА-М, 2014. - 432 с.: Режим доступа: </w:t>
      </w:r>
      <w:hyperlink r:id="rId16" w:history="1">
        <w:r>
          <w:rPr>
            <w:rStyle w:val="ac"/>
          </w:rPr>
          <w:t>http://znanium.com/</w:t>
        </w:r>
      </w:hyperlink>
    </w:p>
    <w:p w:rsidR="00DC0241" w:rsidRDefault="00DC0241" w:rsidP="00FA7284">
      <w:pPr>
        <w:numPr>
          <w:ilvl w:val="0"/>
          <w:numId w:val="12"/>
        </w:numPr>
        <w:tabs>
          <w:tab w:val="left" w:pos="851"/>
        </w:tabs>
        <w:suppressAutoHyphens/>
        <w:spacing w:line="276" w:lineRule="auto"/>
        <w:ind w:left="284"/>
        <w:rPr>
          <w:rFonts w:ascii="Times New Roman CYR" w:eastAsia="SimSun" w:hAnsi="Times New Roman CYR" w:cs="Times New Roman CYR"/>
          <w:b/>
          <w:bCs/>
        </w:rPr>
      </w:pPr>
      <w:r>
        <w:t xml:space="preserve">Заботина Н. Н. Проектирование информационных систем: Учебное пособие / Н.Н. Заботина. - М.: НИЦ ИНФРА-М, 2014. - 331 с. Режим доступа: </w:t>
      </w:r>
      <w:hyperlink r:id="rId17" w:history="1">
        <w:r>
          <w:rPr>
            <w:rStyle w:val="ac"/>
          </w:rPr>
          <w:t>http://znanium.com/</w:t>
        </w:r>
      </w:hyperlink>
      <w:r>
        <w:t>.</w:t>
      </w:r>
    </w:p>
    <w:p w:rsidR="00DC0241" w:rsidRDefault="00DC0241" w:rsidP="00DC0241">
      <w:pPr>
        <w:keepNext/>
        <w:keepLines/>
        <w:autoSpaceDE w:val="0"/>
        <w:spacing w:before="200" w:line="276" w:lineRule="auto"/>
        <w:jc w:val="center"/>
        <w:rPr>
          <w:rFonts w:ascii="Times New Roman CYR" w:eastAsia="SimSun" w:hAnsi="Times New Roman CYR" w:cs="Times New Roman CYR"/>
          <w:b/>
          <w:bCs/>
        </w:rPr>
      </w:pPr>
    </w:p>
    <w:p w:rsidR="00DC0241" w:rsidRDefault="00DC0241" w:rsidP="00DC0241">
      <w:pPr>
        <w:keepNext/>
        <w:keepLines/>
        <w:autoSpaceDE w:val="0"/>
        <w:spacing w:before="200" w:line="276" w:lineRule="auto"/>
        <w:jc w:val="center"/>
        <w:rPr>
          <w:rFonts w:ascii="Times New Roman CYR" w:eastAsia="SimSun" w:hAnsi="Times New Roman CYR" w:cs="Times New Roman CYR"/>
          <w:b/>
          <w:bCs/>
        </w:rPr>
      </w:pPr>
      <w:r>
        <w:rPr>
          <w:rFonts w:ascii="Times New Roman CYR" w:eastAsia="SimSun" w:hAnsi="Times New Roman CYR" w:cs="Times New Roman CYR"/>
          <w:b/>
          <w:bCs/>
        </w:rPr>
        <w:t>Методические указания для проведения занятия №5.</w:t>
      </w:r>
    </w:p>
    <w:p w:rsidR="00DC0241" w:rsidRPr="00C542F8" w:rsidRDefault="00DC0241" w:rsidP="00DC0241">
      <w:pPr>
        <w:autoSpaceDE w:val="0"/>
        <w:jc w:val="both"/>
      </w:pPr>
      <w:r>
        <w:rPr>
          <w:rFonts w:ascii="Times New Roman CYR" w:eastAsia="SimSun" w:hAnsi="Times New Roman CYR" w:cs="Times New Roman CYR"/>
          <w:b/>
          <w:bCs/>
        </w:rPr>
        <w:t>Тема занятия:</w:t>
      </w:r>
      <w:r>
        <w:rPr>
          <w:rFonts w:ascii="Times New Roman CYR" w:eastAsia="SimSun" w:hAnsi="Times New Roman CYR" w:cs="Times New Roman CYR"/>
        </w:rPr>
        <w:t xml:space="preserve"> </w:t>
      </w:r>
      <w:r w:rsidRPr="00C542F8">
        <w:t>Разработка интерфейса</w:t>
      </w:r>
    </w:p>
    <w:p w:rsidR="00DC0241" w:rsidRPr="00C542F8" w:rsidRDefault="00DC0241" w:rsidP="00DC0241">
      <w:pPr>
        <w:autoSpaceDE w:val="0"/>
        <w:jc w:val="both"/>
      </w:pPr>
      <w:r w:rsidRPr="00C542F8">
        <w:rPr>
          <w:b/>
          <w:bCs/>
        </w:rPr>
        <w:t>Цели занятия:</w:t>
      </w:r>
      <w:r w:rsidRPr="00C542F8">
        <w:t> Реализовать пользовательский интерфейс на основе созданных прототипов</w:t>
      </w:r>
    </w:p>
    <w:p w:rsidR="00DC0241" w:rsidRDefault="00DC0241" w:rsidP="00FA7284">
      <w:pPr>
        <w:numPr>
          <w:ilvl w:val="0"/>
          <w:numId w:val="50"/>
        </w:numPr>
        <w:suppressAutoHyphens/>
        <w:autoSpaceDE w:val="0"/>
        <w:jc w:val="both"/>
        <w:rPr>
          <w:rFonts w:ascii="Times New Roman CYR" w:eastAsia="SimSun" w:hAnsi="Times New Roman CYR" w:cs="Times New Roman CYR"/>
        </w:rPr>
      </w:pPr>
      <w:r>
        <w:t>Получение практического опыта:</w:t>
      </w:r>
    </w:p>
    <w:p w:rsidR="00DC0241" w:rsidRPr="00C542F8" w:rsidRDefault="00DC0241" w:rsidP="00FA7284">
      <w:pPr>
        <w:pStyle w:val="aff1"/>
        <w:numPr>
          <w:ilvl w:val="0"/>
          <w:numId w:val="50"/>
        </w:numPr>
        <w:spacing w:line="276" w:lineRule="auto"/>
        <w:rPr>
          <w:rFonts w:ascii="Times New Roman CYR" w:eastAsia="SimSun" w:hAnsi="Times New Roman CYR" w:cs="Times New Roman CYR"/>
        </w:rPr>
      </w:pPr>
      <w:r w:rsidRPr="00C542F8">
        <w:rPr>
          <w:rFonts w:ascii="Times New Roman CYR" w:eastAsia="SimSun" w:hAnsi="Times New Roman CYR" w:cs="Times New Roman CYR"/>
        </w:rPr>
        <w:t>Верстка HTML-страниц</w:t>
      </w:r>
    </w:p>
    <w:p w:rsidR="00DC0241" w:rsidRPr="00C542F8" w:rsidRDefault="00DC0241" w:rsidP="00FA7284">
      <w:pPr>
        <w:pStyle w:val="aff1"/>
        <w:numPr>
          <w:ilvl w:val="0"/>
          <w:numId w:val="50"/>
        </w:numPr>
        <w:spacing w:line="276" w:lineRule="auto"/>
        <w:rPr>
          <w:rFonts w:ascii="Times New Roman CYR" w:eastAsia="SimSun" w:hAnsi="Times New Roman CYR" w:cs="Times New Roman CYR"/>
        </w:rPr>
      </w:pPr>
      <w:r w:rsidRPr="00C542F8">
        <w:rPr>
          <w:rFonts w:ascii="Times New Roman CYR" w:eastAsia="SimSun" w:hAnsi="Times New Roman CYR" w:cs="Times New Roman CYR"/>
        </w:rPr>
        <w:t>Применение CSS для стилизации</w:t>
      </w:r>
    </w:p>
    <w:p w:rsidR="00DC0241" w:rsidRPr="00C542F8" w:rsidRDefault="00DC0241" w:rsidP="00FA7284">
      <w:pPr>
        <w:pStyle w:val="aff1"/>
        <w:numPr>
          <w:ilvl w:val="0"/>
          <w:numId w:val="50"/>
        </w:numPr>
        <w:spacing w:line="276" w:lineRule="auto"/>
      </w:pPr>
      <w:r w:rsidRPr="00C542F8">
        <w:rPr>
          <w:rFonts w:ascii="Times New Roman CYR" w:eastAsia="SimSun" w:hAnsi="Times New Roman CYR" w:cs="Times New Roman CYR"/>
        </w:rPr>
        <w:t>Реализация интерактивных элементов</w:t>
      </w:r>
    </w:p>
    <w:p w:rsidR="00DC0241" w:rsidRDefault="00DC0241" w:rsidP="00DC0241">
      <w:pPr>
        <w:pStyle w:val="aff1"/>
        <w:spacing w:line="276" w:lineRule="auto"/>
        <w:ind w:left="360"/>
      </w:pPr>
      <w:r>
        <w:t xml:space="preserve">Формирование профессиональных компетенций </w:t>
      </w: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1668"/>
        <w:gridCol w:w="7512"/>
      </w:tblGrid>
      <w:tr w:rsidR="00DC0241" w:rsidTr="00B85F5F"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C0241" w:rsidRDefault="00DC0241" w:rsidP="00B85F5F">
            <w:pPr>
              <w:jc w:val="both"/>
            </w:pPr>
            <w:r>
              <w:t>ПК 2.2.</w:t>
            </w:r>
          </w:p>
        </w:tc>
        <w:tc>
          <w:tcPr>
            <w:tcW w:w="7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C0241" w:rsidRDefault="00DC0241" w:rsidP="00B85F5F">
            <w:pPr>
              <w:jc w:val="both"/>
            </w:pPr>
            <w:r w:rsidRPr="00C542F8">
              <w:t>Разрабатывать и публиковать программное обеспечение и информационные ресурсы отраслевой направленности</w:t>
            </w:r>
          </w:p>
        </w:tc>
      </w:tr>
      <w:tr w:rsidR="00DC0241" w:rsidTr="00B85F5F"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C0241" w:rsidRDefault="00DC0241" w:rsidP="00B85F5F">
            <w:pPr>
              <w:jc w:val="both"/>
            </w:pPr>
            <w:r>
              <w:t>ПК 2.5.</w:t>
            </w:r>
          </w:p>
        </w:tc>
        <w:tc>
          <w:tcPr>
            <w:tcW w:w="7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C0241" w:rsidRDefault="00DC0241" w:rsidP="00B85F5F">
            <w:pPr>
              <w:jc w:val="both"/>
            </w:pPr>
            <w:r w:rsidRPr="00973A6D">
              <w:t>Разрабатывать и вести проектную и техническую документацию</w:t>
            </w:r>
          </w:p>
        </w:tc>
      </w:tr>
      <w:tr w:rsidR="00DC0241" w:rsidTr="00B85F5F"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C0241" w:rsidRDefault="00DC0241" w:rsidP="00B85F5F">
            <w:pPr>
              <w:jc w:val="both"/>
            </w:pPr>
            <w:r w:rsidRPr="00973A6D">
              <w:t xml:space="preserve">ОК </w:t>
            </w:r>
            <w:r>
              <w:t>5.</w:t>
            </w:r>
          </w:p>
        </w:tc>
        <w:tc>
          <w:tcPr>
            <w:tcW w:w="7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C0241" w:rsidRDefault="00DC0241" w:rsidP="00B85F5F">
            <w:pPr>
              <w:jc w:val="both"/>
            </w:pPr>
            <w:r w:rsidRPr="001D4F98">
              <w:t>Использовать информационно-коммуникационные технологии в профессиональной деятельности</w:t>
            </w:r>
          </w:p>
        </w:tc>
      </w:tr>
      <w:tr w:rsidR="00DC0241" w:rsidTr="00B85F5F"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C0241" w:rsidRDefault="00DC0241" w:rsidP="00B85F5F">
            <w:pPr>
              <w:jc w:val="both"/>
            </w:pPr>
            <w:r w:rsidRPr="00973A6D">
              <w:t xml:space="preserve">ОК </w:t>
            </w:r>
            <w:r>
              <w:t>9. </w:t>
            </w:r>
          </w:p>
        </w:tc>
        <w:tc>
          <w:tcPr>
            <w:tcW w:w="7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C0241" w:rsidRDefault="00DC0241" w:rsidP="00B85F5F">
            <w:pPr>
              <w:jc w:val="both"/>
            </w:pPr>
            <w:r w:rsidRPr="001D4F98">
              <w:t>Ориентироваться в условиях частой смены технологий в профессиональной деятельности</w:t>
            </w:r>
          </w:p>
        </w:tc>
      </w:tr>
    </w:tbl>
    <w:p w:rsidR="00DC0241" w:rsidRDefault="00DC0241" w:rsidP="00FA7284">
      <w:pPr>
        <w:pStyle w:val="aff1"/>
        <w:numPr>
          <w:ilvl w:val="0"/>
          <w:numId w:val="25"/>
        </w:numPr>
      </w:pPr>
      <w:r>
        <w:t>Формирование общих компетенций:</w:t>
      </w:r>
    </w:p>
    <w:p w:rsidR="00DC0241" w:rsidRDefault="00DC0241" w:rsidP="00DC0241">
      <w:pPr>
        <w:autoSpaceDE w:val="0"/>
        <w:jc w:val="both"/>
      </w:pPr>
      <w:r>
        <w:t>ОК 1. Понимать сущность и социальную значимость своей будущей профессии, проявлять к ней устойчивый интерес.</w:t>
      </w:r>
    </w:p>
    <w:p w:rsidR="00DC0241" w:rsidRDefault="00DC0241" w:rsidP="00DC0241">
      <w:pPr>
        <w:autoSpaceDE w:val="0"/>
        <w:jc w:val="both"/>
      </w:pPr>
      <w:r>
        <w:t>ОК 2. Организовывать собственную деятельность, выбирать типовые методы и способы выполнения профессиональных задач, оценивать их эффективность и качество.</w:t>
      </w:r>
    </w:p>
    <w:p w:rsidR="00DC0241" w:rsidRDefault="00DC0241" w:rsidP="00DC0241">
      <w:pPr>
        <w:autoSpaceDE w:val="0"/>
        <w:jc w:val="both"/>
      </w:pPr>
      <w:r>
        <w:t>ОК 3. Принимать решения в стандартных и нестандартных ситуациях и нести за ни ответственность.</w:t>
      </w:r>
    </w:p>
    <w:p w:rsidR="00DC0241" w:rsidRDefault="00DC0241" w:rsidP="00DC0241">
      <w:pPr>
        <w:autoSpaceDE w:val="0"/>
        <w:jc w:val="both"/>
      </w:pPr>
      <w:r>
        <w:t>ОК 4. Осуществлять поиск и использование информации, необходимой для эффективного выполнения профессиональных задач, профессионального и личностного развития.</w:t>
      </w:r>
    </w:p>
    <w:p w:rsidR="00DC0241" w:rsidRDefault="00DC0241" w:rsidP="00DC0241">
      <w:pPr>
        <w:autoSpaceDE w:val="0"/>
        <w:jc w:val="both"/>
      </w:pPr>
      <w:r>
        <w:t>ОК 5. Использовать информационно-коммуникационные технологии в профессиональной деятельности.</w:t>
      </w:r>
    </w:p>
    <w:p w:rsidR="00DC0241" w:rsidRDefault="00DC0241" w:rsidP="00DC0241">
      <w:pPr>
        <w:autoSpaceDE w:val="0"/>
        <w:jc w:val="both"/>
      </w:pPr>
      <w:r>
        <w:t>ОК 6. Работать в коллективе и команде, эффективно общаться с коллегами, руководством, потребителями.</w:t>
      </w:r>
    </w:p>
    <w:p w:rsidR="00DC0241" w:rsidRDefault="00DC0241" w:rsidP="00DC0241">
      <w:pPr>
        <w:autoSpaceDE w:val="0"/>
        <w:jc w:val="both"/>
      </w:pPr>
      <w:r>
        <w:lastRenderedPageBreak/>
        <w:t>ОК 7. Брать на себя ответственность за работу членов команды (подчиненных), результат выполнения заданий.</w:t>
      </w:r>
    </w:p>
    <w:p w:rsidR="00DC0241" w:rsidRDefault="00DC0241" w:rsidP="00DC0241">
      <w:pPr>
        <w:autoSpaceDE w:val="0"/>
        <w:jc w:val="both"/>
      </w:pPr>
      <w:r>
        <w:t>ОК 8. Самостоятельно определять задачи профессионального и личностного развития, заниматься самообразованием, осознанно планировать повышение квалификации.</w:t>
      </w:r>
    </w:p>
    <w:p w:rsidR="00DC0241" w:rsidRDefault="00DC0241" w:rsidP="00DC0241">
      <w:pPr>
        <w:autoSpaceDE w:val="0"/>
        <w:jc w:val="both"/>
        <w:rPr>
          <w:b/>
        </w:rPr>
      </w:pPr>
      <w:r>
        <w:t>ОК 9. Ориентироваться в условиях частой смены технологий в профессиональной деятельности.</w:t>
      </w:r>
    </w:p>
    <w:p w:rsidR="00DC0241" w:rsidRDefault="00DC0241" w:rsidP="00DC0241">
      <w:pPr>
        <w:jc w:val="both"/>
        <w:rPr>
          <w:b/>
        </w:rPr>
      </w:pPr>
      <w:r>
        <w:rPr>
          <w:b/>
        </w:rPr>
        <w:t>Основные теоретические положения:</w:t>
      </w:r>
    </w:p>
    <w:p w:rsidR="00DC0241" w:rsidRPr="00C542F8" w:rsidRDefault="00DC0241" w:rsidP="00DC0241">
      <w:pPr>
        <w:jc w:val="both"/>
        <w:rPr>
          <w:rFonts w:ascii="Times New Roman CYR" w:eastAsia="SimSun" w:hAnsi="Times New Roman CYR" w:cs="Times New Roman CYR"/>
          <w:b/>
          <w:bCs/>
        </w:rPr>
      </w:pPr>
      <w:r w:rsidRPr="00C542F8">
        <w:rPr>
          <w:rFonts w:ascii="Times New Roman CYR" w:eastAsia="SimSun" w:hAnsi="Times New Roman CYR" w:cs="Times New Roman CYR"/>
          <w:b/>
          <w:bCs/>
        </w:rPr>
        <w:t>Технологии разработки интерфейса:</w:t>
      </w:r>
    </w:p>
    <w:p w:rsidR="00DC0241" w:rsidRPr="00C542F8" w:rsidRDefault="00DC0241" w:rsidP="00FA7284">
      <w:pPr>
        <w:numPr>
          <w:ilvl w:val="0"/>
          <w:numId w:val="52"/>
        </w:numPr>
        <w:suppressAutoHyphens/>
        <w:jc w:val="both"/>
        <w:rPr>
          <w:rFonts w:ascii="Times New Roman CYR" w:eastAsia="SimSun" w:hAnsi="Times New Roman CYR" w:cs="Times New Roman CYR"/>
        </w:rPr>
      </w:pPr>
      <w:r w:rsidRPr="00C542F8">
        <w:rPr>
          <w:rFonts w:ascii="Times New Roman CYR" w:eastAsia="SimSun" w:hAnsi="Times New Roman CYR" w:cs="Times New Roman CYR"/>
        </w:rPr>
        <w:t>HTML5 - структура страницы</w:t>
      </w:r>
    </w:p>
    <w:p w:rsidR="00DC0241" w:rsidRPr="00C542F8" w:rsidRDefault="00DC0241" w:rsidP="00FA7284">
      <w:pPr>
        <w:numPr>
          <w:ilvl w:val="0"/>
          <w:numId w:val="52"/>
        </w:numPr>
        <w:suppressAutoHyphens/>
        <w:jc w:val="both"/>
        <w:rPr>
          <w:rFonts w:ascii="Times New Roman CYR" w:eastAsia="SimSun" w:hAnsi="Times New Roman CYR" w:cs="Times New Roman CYR"/>
        </w:rPr>
      </w:pPr>
      <w:r w:rsidRPr="00C542F8">
        <w:rPr>
          <w:rFonts w:ascii="Times New Roman CYR" w:eastAsia="SimSun" w:hAnsi="Times New Roman CYR" w:cs="Times New Roman CYR"/>
        </w:rPr>
        <w:t>CSS3 - стилизация и оформление</w:t>
      </w:r>
    </w:p>
    <w:p w:rsidR="00DC0241" w:rsidRPr="00C542F8" w:rsidRDefault="00DC0241" w:rsidP="00FA7284">
      <w:pPr>
        <w:numPr>
          <w:ilvl w:val="0"/>
          <w:numId w:val="52"/>
        </w:numPr>
        <w:suppressAutoHyphens/>
        <w:jc w:val="both"/>
        <w:rPr>
          <w:rFonts w:ascii="Times New Roman CYR" w:eastAsia="SimSun" w:hAnsi="Times New Roman CYR" w:cs="Times New Roman CYR"/>
        </w:rPr>
      </w:pPr>
      <w:r w:rsidRPr="00C542F8">
        <w:rPr>
          <w:rFonts w:ascii="Times New Roman CYR" w:eastAsia="SimSun" w:hAnsi="Times New Roman CYR" w:cs="Times New Roman CYR"/>
        </w:rPr>
        <w:t xml:space="preserve">Базовый </w:t>
      </w:r>
      <w:proofErr w:type="spellStart"/>
      <w:r w:rsidRPr="00C542F8">
        <w:rPr>
          <w:rFonts w:ascii="Times New Roman CYR" w:eastAsia="SimSun" w:hAnsi="Times New Roman CYR" w:cs="Times New Roman CYR"/>
        </w:rPr>
        <w:t>JavaScript</w:t>
      </w:r>
      <w:proofErr w:type="spellEnd"/>
      <w:r w:rsidRPr="00C542F8">
        <w:rPr>
          <w:rFonts w:ascii="Times New Roman CYR" w:eastAsia="SimSun" w:hAnsi="Times New Roman CYR" w:cs="Times New Roman CYR"/>
        </w:rPr>
        <w:t xml:space="preserve"> - интерактивность</w:t>
      </w:r>
    </w:p>
    <w:p w:rsidR="00DC0241" w:rsidRDefault="00DC0241" w:rsidP="00DC0241">
      <w:pPr>
        <w:jc w:val="both"/>
        <w:rPr>
          <w:rFonts w:ascii="Times New Roman CYR" w:eastAsia="SimSun" w:hAnsi="Times New Roman CYR" w:cs="Times New Roman CYR"/>
          <w:b/>
          <w:bCs/>
        </w:rPr>
      </w:pPr>
    </w:p>
    <w:p w:rsidR="00DC0241" w:rsidRDefault="00DC0241" w:rsidP="00DC0241">
      <w:pPr>
        <w:autoSpaceDE w:val="0"/>
        <w:spacing w:line="360" w:lineRule="auto"/>
        <w:rPr>
          <w:rFonts w:ascii="Times New Roman CYR" w:eastAsia="SimSun" w:hAnsi="Times New Roman CYR" w:cs="Times New Roman CYR"/>
          <w:b/>
          <w:bCs/>
        </w:rPr>
      </w:pPr>
      <w:r>
        <w:rPr>
          <w:rFonts w:ascii="Times New Roman CYR" w:eastAsia="SimSun" w:hAnsi="Times New Roman CYR" w:cs="Times New Roman CYR"/>
          <w:b/>
          <w:bCs/>
        </w:rPr>
        <w:t>Продолжительность занятия:</w:t>
      </w:r>
      <w:r>
        <w:rPr>
          <w:rFonts w:ascii="Times New Roman CYR" w:eastAsia="SimSun" w:hAnsi="Times New Roman CYR" w:cs="Times New Roman CYR"/>
        </w:rPr>
        <w:t xml:space="preserve"> 6 часов.</w:t>
      </w:r>
    </w:p>
    <w:p w:rsidR="00DC0241" w:rsidRDefault="00DC0241" w:rsidP="00DC0241">
      <w:pPr>
        <w:autoSpaceDE w:val="0"/>
        <w:spacing w:line="360" w:lineRule="auto"/>
        <w:rPr>
          <w:rFonts w:ascii="Times New Roman CYR" w:eastAsia="SimSun" w:hAnsi="Times New Roman CYR" w:cs="Times New Roman CYR"/>
          <w:b/>
          <w:bCs/>
        </w:rPr>
      </w:pPr>
      <w:proofErr w:type="gramStart"/>
      <w:r>
        <w:rPr>
          <w:rFonts w:ascii="Times New Roman CYR" w:eastAsia="SimSun" w:hAnsi="Times New Roman CYR" w:cs="Times New Roman CYR"/>
          <w:b/>
          <w:bCs/>
        </w:rPr>
        <w:t xml:space="preserve">Оборудование: </w:t>
      </w:r>
      <w:r>
        <w:rPr>
          <w:rFonts w:ascii="Times New Roman CYR" w:eastAsia="SimSun" w:hAnsi="Times New Roman CYR" w:cs="Times New Roman CYR"/>
        </w:rPr>
        <w:t xml:space="preserve"> ПК</w:t>
      </w:r>
      <w:proofErr w:type="gramEnd"/>
      <w:r>
        <w:rPr>
          <w:rFonts w:ascii="Times New Roman CYR" w:eastAsia="SimSun" w:hAnsi="Times New Roman CYR" w:cs="Times New Roman CYR"/>
        </w:rPr>
        <w:t xml:space="preserve">, ЛВС ГБПОУ ВО </w:t>
      </w:r>
      <w:r>
        <w:rPr>
          <w:rFonts w:eastAsia="SimSun"/>
        </w:rPr>
        <w:t>«</w:t>
      </w:r>
      <w:r>
        <w:rPr>
          <w:rFonts w:ascii="Times New Roman CYR" w:eastAsia="SimSun" w:hAnsi="Times New Roman CYR" w:cs="Times New Roman CYR"/>
        </w:rPr>
        <w:t>БТПИТ</w:t>
      </w:r>
      <w:r>
        <w:rPr>
          <w:rFonts w:eastAsia="SimSun"/>
        </w:rPr>
        <w:t xml:space="preserve">». </w:t>
      </w:r>
    </w:p>
    <w:p w:rsidR="00DC0241" w:rsidRDefault="00DC0241" w:rsidP="00DC0241">
      <w:pPr>
        <w:autoSpaceDE w:val="0"/>
        <w:spacing w:line="360" w:lineRule="auto"/>
        <w:rPr>
          <w:rFonts w:ascii="Times New Roman CYR" w:eastAsia="SimSun" w:hAnsi="Times New Roman CYR" w:cs="Times New Roman CYR"/>
        </w:rPr>
      </w:pPr>
      <w:r>
        <w:rPr>
          <w:rFonts w:ascii="Times New Roman CYR" w:eastAsia="SimSun" w:hAnsi="Times New Roman CYR" w:cs="Times New Roman CYR"/>
          <w:b/>
          <w:bCs/>
        </w:rPr>
        <w:t>Порядок выполнения работы.</w:t>
      </w:r>
    </w:p>
    <w:p w:rsidR="00DC0241" w:rsidRPr="00C542F8" w:rsidRDefault="00DC0241" w:rsidP="00FA7284">
      <w:pPr>
        <w:numPr>
          <w:ilvl w:val="0"/>
          <w:numId w:val="53"/>
        </w:numPr>
        <w:suppressAutoHyphens/>
        <w:autoSpaceDE w:val="0"/>
        <w:rPr>
          <w:rFonts w:ascii="Times New Roman CYR" w:eastAsia="SimSun" w:hAnsi="Times New Roman CYR" w:cs="Times New Roman CYR"/>
        </w:rPr>
      </w:pPr>
      <w:r w:rsidRPr="00C542F8">
        <w:rPr>
          <w:rFonts w:ascii="Times New Roman CYR" w:eastAsia="SimSun" w:hAnsi="Times New Roman CYR" w:cs="Times New Roman CYR"/>
        </w:rPr>
        <w:t>Создать структуру HTML-документов</w:t>
      </w:r>
    </w:p>
    <w:p w:rsidR="00DC0241" w:rsidRPr="00C542F8" w:rsidRDefault="00DC0241" w:rsidP="00FA7284">
      <w:pPr>
        <w:numPr>
          <w:ilvl w:val="0"/>
          <w:numId w:val="53"/>
        </w:numPr>
        <w:suppressAutoHyphens/>
        <w:autoSpaceDE w:val="0"/>
        <w:rPr>
          <w:rFonts w:ascii="Times New Roman CYR" w:eastAsia="SimSun" w:hAnsi="Times New Roman CYR" w:cs="Times New Roman CYR"/>
        </w:rPr>
      </w:pPr>
      <w:r w:rsidRPr="00C542F8">
        <w:rPr>
          <w:rFonts w:ascii="Times New Roman CYR" w:eastAsia="SimSun" w:hAnsi="Times New Roman CYR" w:cs="Times New Roman CYR"/>
        </w:rPr>
        <w:t>Реализовать семантическую разметку</w:t>
      </w:r>
    </w:p>
    <w:p w:rsidR="00DC0241" w:rsidRPr="00C542F8" w:rsidRDefault="00DC0241" w:rsidP="00FA7284">
      <w:pPr>
        <w:numPr>
          <w:ilvl w:val="0"/>
          <w:numId w:val="53"/>
        </w:numPr>
        <w:suppressAutoHyphens/>
        <w:autoSpaceDE w:val="0"/>
        <w:rPr>
          <w:rFonts w:ascii="Times New Roman CYR" w:eastAsia="SimSun" w:hAnsi="Times New Roman CYR" w:cs="Times New Roman CYR"/>
        </w:rPr>
      </w:pPr>
      <w:r w:rsidRPr="00C542F8">
        <w:rPr>
          <w:rFonts w:ascii="Times New Roman CYR" w:eastAsia="SimSun" w:hAnsi="Times New Roman CYR" w:cs="Times New Roman CYR"/>
        </w:rPr>
        <w:t>Применить CSS для стилизации</w:t>
      </w:r>
    </w:p>
    <w:p w:rsidR="00DC0241" w:rsidRPr="00C542F8" w:rsidRDefault="00DC0241" w:rsidP="00FA7284">
      <w:pPr>
        <w:numPr>
          <w:ilvl w:val="0"/>
          <w:numId w:val="53"/>
        </w:numPr>
        <w:suppressAutoHyphens/>
        <w:autoSpaceDE w:val="0"/>
        <w:rPr>
          <w:rFonts w:ascii="Times New Roman CYR" w:eastAsia="SimSun" w:hAnsi="Times New Roman CYR" w:cs="Times New Roman CYR"/>
        </w:rPr>
      </w:pPr>
      <w:r w:rsidRPr="00C542F8">
        <w:rPr>
          <w:rFonts w:ascii="Times New Roman CYR" w:eastAsia="SimSun" w:hAnsi="Times New Roman CYR" w:cs="Times New Roman CYR"/>
        </w:rPr>
        <w:t xml:space="preserve">Добавить базовую интерактивность с помощью </w:t>
      </w:r>
      <w:proofErr w:type="spellStart"/>
      <w:r w:rsidRPr="00C542F8">
        <w:rPr>
          <w:rFonts w:ascii="Times New Roman CYR" w:eastAsia="SimSun" w:hAnsi="Times New Roman CYR" w:cs="Times New Roman CYR"/>
        </w:rPr>
        <w:t>JavaScript</w:t>
      </w:r>
      <w:proofErr w:type="spellEnd"/>
    </w:p>
    <w:p w:rsidR="00DC0241" w:rsidRPr="00C542F8" w:rsidRDefault="00DC0241" w:rsidP="00FA7284">
      <w:pPr>
        <w:numPr>
          <w:ilvl w:val="0"/>
          <w:numId w:val="53"/>
        </w:numPr>
        <w:suppressAutoHyphens/>
        <w:autoSpaceDE w:val="0"/>
        <w:rPr>
          <w:rFonts w:ascii="Times New Roman CYR" w:eastAsia="SimSun" w:hAnsi="Times New Roman CYR" w:cs="Times New Roman CYR"/>
        </w:rPr>
      </w:pPr>
      <w:r w:rsidRPr="00C542F8">
        <w:rPr>
          <w:rFonts w:ascii="Times New Roman CYR" w:eastAsia="SimSun" w:hAnsi="Times New Roman CYR" w:cs="Times New Roman CYR"/>
        </w:rPr>
        <w:t>Протестировать в разных браузерах</w:t>
      </w:r>
    </w:p>
    <w:p w:rsidR="00DC0241" w:rsidRDefault="00DC0241" w:rsidP="00DC0241">
      <w:pPr>
        <w:autoSpaceDE w:val="0"/>
        <w:rPr>
          <w:rFonts w:ascii="Times New Roman CYR" w:eastAsia="SimSun" w:hAnsi="Times New Roman CYR" w:cs="Times New Roman CYR"/>
          <w:b/>
          <w:bCs/>
        </w:rPr>
      </w:pPr>
    </w:p>
    <w:p w:rsidR="00DC0241" w:rsidRDefault="00DC0241" w:rsidP="00DC0241">
      <w:pPr>
        <w:autoSpaceDE w:val="0"/>
        <w:rPr>
          <w:rFonts w:ascii="Times New Roman CYR" w:eastAsia="SimSun" w:hAnsi="Times New Roman CYR" w:cs="Times New Roman CYR"/>
        </w:rPr>
      </w:pPr>
      <w:r>
        <w:rPr>
          <w:rFonts w:ascii="Times New Roman CYR" w:eastAsia="SimSun" w:hAnsi="Times New Roman CYR" w:cs="Times New Roman CYR"/>
          <w:b/>
          <w:bCs/>
        </w:rPr>
        <w:t>Контрольные вопросы.</w:t>
      </w:r>
      <w:r>
        <w:rPr>
          <w:rFonts w:ascii="Times New Roman CYR" w:eastAsia="SimSun" w:hAnsi="Times New Roman CYR" w:cs="Times New Roman CYR"/>
        </w:rPr>
        <w:t xml:space="preserve"> </w:t>
      </w:r>
      <w:r>
        <w:rPr>
          <w:rFonts w:ascii="Times New Roman CYR" w:eastAsia="SimSun" w:hAnsi="Times New Roman CYR" w:cs="Times New Roman CYR"/>
          <w:b/>
          <w:bCs/>
        </w:rPr>
        <w:t xml:space="preserve"> </w:t>
      </w:r>
    </w:p>
    <w:p w:rsidR="00DC0241" w:rsidRDefault="00DC0241" w:rsidP="00FA7284">
      <w:pPr>
        <w:numPr>
          <w:ilvl w:val="0"/>
          <w:numId w:val="38"/>
        </w:numPr>
        <w:tabs>
          <w:tab w:val="left" w:pos="1353"/>
        </w:tabs>
        <w:suppressAutoHyphens/>
        <w:autoSpaceDE w:val="0"/>
        <w:ind w:left="851" w:hanging="709"/>
        <w:rPr>
          <w:rFonts w:ascii="Times New Roman CYR" w:eastAsia="SimSun" w:hAnsi="Times New Roman CYR" w:cs="Times New Roman CYR"/>
        </w:rPr>
      </w:pPr>
      <w:r>
        <w:rPr>
          <w:rFonts w:ascii="Times New Roman CYR" w:eastAsia="SimSun" w:hAnsi="Times New Roman CYR" w:cs="Times New Roman CYR"/>
        </w:rPr>
        <w:t>Какие операторы используются подключения БД?</w:t>
      </w:r>
    </w:p>
    <w:p w:rsidR="00DC0241" w:rsidRDefault="00DC0241" w:rsidP="00FA7284">
      <w:pPr>
        <w:numPr>
          <w:ilvl w:val="0"/>
          <w:numId w:val="38"/>
        </w:numPr>
        <w:tabs>
          <w:tab w:val="left" w:pos="1353"/>
        </w:tabs>
        <w:suppressAutoHyphens/>
        <w:autoSpaceDE w:val="0"/>
        <w:ind w:left="851" w:hanging="709"/>
        <w:rPr>
          <w:rFonts w:ascii="Times New Roman CYR" w:eastAsia="SimSun" w:hAnsi="Times New Roman CYR" w:cs="Times New Roman CYR"/>
        </w:rPr>
      </w:pPr>
      <w:r>
        <w:rPr>
          <w:rFonts w:ascii="Times New Roman CYR" w:eastAsia="SimSun" w:hAnsi="Times New Roman CYR" w:cs="Times New Roman CYR"/>
        </w:rPr>
        <w:t>Понятие статических полей.</w:t>
      </w:r>
    </w:p>
    <w:p w:rsidR="00DC0241" w:rsidRDefault="00DC0241" w:rsidP="00FA7284">
      <w:pPr>
        <w:numPr>
          <w:ilvl w:val="0"/>
          <w:numId w:val="38"/>
        </w:numPr>
        <w:tabs>
          <w:tab w:val="left" w:pos="1353"/>
        </w:tabs>
        <w:suppressAutoHyphens/>
        <w:autoSpaceDE w:val="0"/>
        <w:ind w:left="851" w:hanging="709"/>
        <w:rPr>
          <w:rFonts w:ascii="Times New Roman CYR" w:eastAsia="SimSun" w:hAnsi="Times New Roman CYR" w:cs="Times New Roman CYR"/>
        </w:rPr>
      </w:pPr>
      <w:r>
        <w:rPr>
          <w:rFonts w:ascii="Times New Roman CYR" w:eastAsia="SimSun" w:hAnsi="Times New Roman CYR" w:cs="Times New Roman CYR"/>
        </w:rPr>
        <w:t>Понятие динамических полей.</w:t>
      </w:r>
    </w:p>
    <w:p w:rsidR="00DC0241" w:rsidRDefault="00DC0241" w:rsidP="00FA7284">
      <w:pPr>
        <w:numPr>
          <w:ilvl w:val="0"/>
          <w:numId w:val="38"/>
        </w:numPr>
        <w:tabs>
          <w:tab w:val="left" w:pos="1353"/>
        </w:tabs>
        <w:suppressAutoHyphens/>
        <w:autoSpaceDE w:val="0"/>
        <w:ind w:left="851" w:hanging="709"/>
        <w:rPr>
          <w:rFonts w:ascii="Times New Roman CYR" w:eastAsia="SimSun" w:hAnsi="Times New Roman CYR" w:cs="Times New Roman CYR"/>
        </w:rPr>
      </w:pPr>
      <w:r>
        <w:rPr>
          <w:rFonts w:ascii="Times New Roman CYR" w:eastAsia="SimSun" w:hAnsi="Times New Roman CYR" w:cs="Times New Roman CYR"/>
        </w:rPr>
        <w:t>Как задать права пользователю БД?</w:t>
      </w:r>
    </w:p>
    <w:p w:rsidR="00DC0241" w:rsidRDefault="00DC0241" w:rsidP="00FA7284">
      <w:pPr>
        <w:numPr>
          <w:ilvl w:val="0"/>
          <w:numId w:val="38"/>
        </w:numPr>
        <w:tabs>
          <w:tab w:val="left" w:pos="1353"/>
        </w:tabs>
        <w:suppressAutoHyphens/>
        <w:autoSpaceDE w:val="0"/>
        <w:ind w:left="851" w:hanging="709"/>
        <w:rPr>
          <w:rFonts w:ascii="Times New Roman CYR" w:eastAsia="SimSun" w:hAnsi="Times New Roman CYR" w:cs="Times New Roman CYR"/>
          <w:b/>
          <w:bCs/>
          <w:sz w:val="28"/>
          <w:szCs w:val="28"/>
        </w:rPr>
      </w:pPr>
      <w:r>
        <w:rPr>
          <w:rFonts w:ascii="Times New Roman CYR" w:eastAsia="SimSun" w:hAnsi="Times New Roman CYR" w:cs="Times New Roman CYR"/>
        </w:rPr>
        <w:t xml:space="preserve">Как импортировать базы данных с помощью </w:t>
      </w:r>
      <w:proofErr w:type="spellStart"/>
      <w:r>
        <w:rPr>
          <w:rFonts w:ascii="Times New Roman CYR" w:eastAsia="SimSun" w:hAnsi="Times New Roman CYR" w:cs="Times New Roman CYR"/>
        </w:rPr>
        <w:t>PhpMyAdmin</w:t>
      </w:r>
      <w:proofErr w:type="spellEnd"/>
      <w:r>
        <w:rPr>
          <w:rFonts w:ascii="Times New Roman CYR" w:eastAsia="SimSun" w:hAnsi="Times New Roman CYR" w:cs="Times New Roman CYR"/>
        </w:rPr>
        <w:t>?</w:t>
      </w:r>
    </w:p>
    <w:p w:rsidR="00DC0241" w:rsidRDefault="00DC0241" w:rsidP="00DC0241">
      <w:pPr>
        <w:autoSpaceDE w:val="0"/>
        <w:jc w:val="both"/>
        <w:rPr>
          <w:rFonts w:ascii="Times New Roman CYR" w:eastAsia="SimSun" w:hAnsi="Times New Roman CYR" w:cs="Times New Roman CYR"/>
          <w:b/>
          <w:bCs/>
          <w:sz w:val="28"/>
          <w:szCs w:val="28"/>
        </w:rPr>
      </w:pPr>
    </w:p>
    <w:p w:rsidR="00DC0241" w:rsidRDefault="00DC0241" w:rsidP="00DC0241">
      <w:r>
        <w:rPr>
          <w:b/>
        </w:rPr>
        <w:t>Требования к оформлению результатов (отчета):</w:t>
      </w:r>
    </w:p>
    <w:p w:rsidR="00DC0241" w:rsidRDefault="00DC0241" w:rsidP="00DC0241">
      <w:pPr>
        <w:pStyle w:val="aff1"/>
        <w:numPr>
          <w:ilvl w:val="0"/>
          <w:numId w:val="4"/>
        </w:numPr>
      </w:pPr>
      <w:r>
        <w:t>Отразить дату выполнения работы, тему, цель, ответы на контрольные вопросы занятия.</w:t>
      </w:r>
    </w:p>
    <w:p w:rsidR="00DC0241" w:rsidRDefault="00DC0241" w:rsidP="00DC0241">
      <w:pPr>
        <w:pStyle w:val="aff1"/>
        <w:numPr>
          <w:ilvl w:val="0"/>
          <w:numId w:val="4"/>
        </w:numPr>
        <w:ind w:left="0" w:hanging="11"/>
        <w:rPr>
          <w:rFonts w:ascii="Times New Roman CYR" w:eastAsia="SimSun" w:hAnsi="Times New Roman CYR" w:cs="Times New Roman CYR"/>
          <w:b/>
          <w:bCs/>
        </w:rPr>
      </w:pPr>
      <w:r>
        <w:t>Представить результаты выполнения работы в отчете.</w:t>
      </w:r>
    </w:p>
    <w:p w:rsidR="00DC0241" w:rsidRDefault="00DC0241" w:rsidP="00DC0241">
      <w:pPr>
        <w:autoSpaceDE w:val="0"/>
        <w:spacing w:line="276" w:lineRule="auto"/>
        <w:jc w:val="both"/>
        <w:rPr>
          <w:rFonts w:ascii="Times New Roman CYR" w:eastAsia="SimSun" w:hAnsi="Times New Roman CYR" w:cs="Times New Roman CYR"/>
          <w:b/>
          <w:bCs/>
        </w:rPr>
      </w:pPr>
    </w:p>
    <w:p w:rsidR="00DC0241" w:rsidRDefault="00DC0241" w:rsidP="00DC0241">
      <w:pPr>
        <w:autoSpaceDE w:val="0"/>
        <w:spacing w:line="276" w:lineRule="auto"/>
      </w:pPr>
      <w:r>
        <w:rPr>
          <w:rFonts w:ascii="Times New Roman CYR" w:eastAsia="SimSun" w:hAnsi="Times New Roman CYR" w:cs="Times New Roman CYR"/>
          <w:b/>
          <w:bCs/>
        </w:rPr>
        <w:t>Рекомендуемая литература.</w:t>
      </w:r>
    </w:p>
    <w:p w:rsidR="00DC0241" w:rsidRDefault="00DC0241" w:rsidP="00FA7284">
      <w:pPr>
        <w:numPr>
          <w:ilvl w:val="0"/>
          <w:numId w:val="20"/>
        </w:numPr>
        <w:suppressAutoHyphens/>
        <w:spacing w:line="276" w:lineRule="auto"/>
      </w:pPr>
      <w:hyperlink r:id="rId18" w:anchor="none" w:history="1">
        <w:r>
          <w:rPr>
            <w:rStyle w:val="ac"/>
          </w:rPr>
          <w:t>Федорова Г. Н.</w:t>
        </w:r>
      </w:hyperlink>
      <w:r>
        <w:t xml:space="preserve"> Разработка, внедрение и адаптация программного обеспечения отраслевой направленности: учебное пособие для студ. СПО. [Электронный ресурс]. / Федорова Г.Н. - </w:t>
      </w:r>
      <w:proofErr w:type="gramStart"/>
      <w:r>
        <w:t>М.:КУРС</w:t>
      </w:r>
      <w:proofErr w:type="gramEnd"/>
      <w:r>
        <w:t xml:space="preserve">, НИЦ ИНФРА-М, 2016. - 336 с.  Режим доступа: </w:t>
      </w:r>
      <w:hyperlink r:id="rId19" w:history="1">
        <w:r>
          <w:rPr>
            <w:rStyle w:val="ac"/>
          </w:rPr>
          <w:t>http://znanium.com/</w:t>
        </w:r>
      </w:hyperlink>
    </w:p>
    <w:p w:rsidR="00DC0241" w:rsidRDefault="00DC0241" w:rsidP="00FA7284">
      <w:pPr>
        <w:numPr>
          <w:ilvl w:val="0"/>
          <w:numId w:val="20"/>
        </w:numPr>
        <w:suppressAutoHyphens/>
        <w:spacing w:line="276" w:lineRule="auto"/>
        <w:ind w:left="284"/>
      </w:pPr>
      <w:r>
        <w:t xml:space="preserve">Рудаков А.В. Технология разработки </w:t>
      </w:r>
      <w:proofErr w:type="spellStart"/>
      <w:r>
        <w:t>программныхпродуктов</w:t>
      </w:r>
      <w:proofErr w:type="spellEnd"/>
      <w:r>
        <w:t xml:space="preserve">: учебник для сред. проф. образования. </w:t>
      </w:r>
      <w:r>
        <w:rPr>
          <w:shd w:val="clear" w:color="auto" w:fill="FFFFFF"/>
        </w:rPr>
        <w:t xml:space="preserve">[Электронный ресурс]. </w:t>
      </w:r>
      <w:r>
        <w:t xml:space="preserve">– 10-е изд., </w:t>
      </w:r>
      <w:proofErr w:type="spellStart"/>
      <w:r>
        <w:t>перераб</w:t>
      </w:r>
      <w:proofErr w:type="spellEnd"/>
      <w:proofErr w:type="gramStart"/>
      <w:r>
        <w:t>.</w:t>
      </w:r>
      <w:proofErr w:type="gramEnd"/>
      <w:r>
        <w:t xml:space="preserve"> и доп. - М.: Академия, 2016. – 208 с. Режим доступа: </w:t>
      </w:r>
      <w:hyperlink r:id="rId20" w:history="1">
        <w:r>
          <w:rPr>
            <w:rStyle w:val="ac"/>
            <w:lang w:val="en-US"/>
          </w:rPr>
          <w:t>www</w:t>
        </w:r>
        <w:r>
          <w:rPr>
            <w:rStyle w:val="ac"/>
          </w:rPr>
          <w:t>.</w:t>
        </w:r>
        <w:r>
          <w:rPr>
            <w:rStyle w:val="ac"/>
            <w:lang w:val="en-US"/>
          </w:rPr>
          <w:t>academia</w:t>
        </w:r>
        <w:r>
          <w:rPr>
            <w:rStyle w:val="ac"/>
          </w:rPr>
          <w:t>-</w:t>
        </w:r>
        <w:proofErr w:type="spellStart"/>
        <w:r>
          <w:rPr>
            <w:rStyle w:val="ac"/>
            <w:lang w:val="en-US"/>
          </w:rPr>
          <w:t>moscow</w:t>
        </w:r>
        <w:proofErr w:type="spellEnd"/>
        <w:r>
          <w:rPr>
            <w:rStyle w:val="ac"/>
          </w:rPr>
          <w:t>.</w:t>
        </w:r>
        <w:proofErr w:type="spellStart"/>
        <w:r>
          <w:rPr>
            <w:rStyle w:val="ac"/>
            <w:lang w:val="en-US"/>
          </w:rPr>
          <w:t>ru</w:t>
        </w:r>
        <w:proofErr w:type="spellEnd"/>
      </w:hyperlink>
      <w:r>
        <w:t>.</w:t>
      </w:r>
    </w:p>
    <w:p w:rsidR="00DC0241" w:rsidRDefault="00DC0241" w:rsidP="00FA7284">
      <w:pPr>
        <w:numPr>
          <w:ilvl w:val="0"/>
          <w:numId w:val="20"/>
        </w:numPr>
        <w:tabs>
          <w:tab w:val="left" w:pos="426"/>
          <w:tab w:val="left" w:pos="851"/>
        </w:tabs>
        <w:suppressAutoHyphens/>
        <w:spacing w:line="276" w:lineRule="auto"/>
        <w:ind w:left="284"/>
      </w:pPr>
      <w:r>
        <w:t xml:space="preserve">Емельянова Н. З. Проектирование информационных систем: Учебное пособие / Н.З. Емельянова, Т.Л. </w:t>
      </w:r>
      <w:proofErr w:type="spellStart"/>
      <w:r>
        <w:t>Партыка</w:t>
      </w:r>
      <w:proofErr w:type="spellEnd"/>
      <w:r>
        <w:t xml:space="preserve">, И.И. Попов. - М.: Форум: НИЦ ИНФРА-М, 2014. - 432 с.: Режим доступа: </w:t>
      </w:r>
      <w:hyperlink r:id="rId21" w:history="1">
        <w:r>
          <w:rPr>
            <w:rStyle w:val="ac"/>
          </w:rPr>
          <w:t>http://znanium.com/</w:t>
        </w:r>
      </w:hyperlink>
    </w:p>
    <w:p w:rsidR="00DC0241" w:rsidRDefault="00DC0241" w:rsidP="00FA7284">
      <w:pPr>
        <w:numPr>
          <w:ilvl w:val="0"/>
          <w:numId w:val="20"/>
        </w:numPr>
        <w:tabs>
          <w:tab w:val="left" w:pos="426"/>
          <w:tab w:val="left" w:pos="851"/>
        </w:tabs>
        <w:suppressAutoHyphens/>
        <w:spacing w:line="276" w:lineRule="auto"/>
        <w:ind w:left="284"/>
      </w:pPr>
      <w:r>
        <w:t xml:space="preserve">Заботина Н. Н. Проектирование информационных систем: Учебное пособие / Н.Н. Заботина. - М.: НИЦ ИНФРА-М, 2014. - 331 с. Режим доступа: </w:t>
      </w:r>
      <w:hyperlink r:id="rId22" w:history="1">
        <w:r>
          <w:rPr>
            <w:rStyle w:val="ac"/>
          </w:rPr>
          <w:t>http://znanium.com/</w:t>
        </w:r>
      </w:hyperlink>
      <w:r>
        <w:t>.</w:t>
      </w:r>
    </w:p>
    <w:p w:rsidR="00DC0241" w:rsidRDefault="00DC0241" w:rsidP="00DC0241">
      <w:pPr>
        <w:tabs>
          <w:tab w:val="left" w:pos="927"/>
        </w:tabs>
        <w:spacing w:line="276" w:lineRule="auto"/>
      </w:pPr>
    </w:p>
    <w:p w:rsidR="00DC0241" w:rsidRDefault="00DC0241" w:rsidP="00DC0241">
      <w:pPr>
        <w:tabs>
          <w:tab w:val="left" w:pos="927"/>
        </w:tabs>
        <w:spacing w:line="276" w:lineRule="auto"/>
      </w:pPr>
    </w:p>
    <w:p w:rsidR="00DC0241" w:rsidRDefault="00DC0241" w:rsidP="00DC0241">
      <w:pPr>
        <w:keepNext/>
        <w:keepLines/>
        <w:autoSpaceDE w:val="0"/>
        <w:spacing w:before="200" w:line="276" w:lineRule="auto"/>
        <w:jc w:val="center"/>
        <w:rPr>
          <w:rFonts w:ascii="Times New Roman CYR" w:eastAsia="SimSun" w:hAnsi="Times New Roman CYR" w:cs="Times New Roman CYR"/>
          <w:b/>
          <w:bCs/>
        </w:rPr>
      </w:pPr>
      <w:r>
        <w:rPr>
          <w:rFonts w:ascii="Times New Roman CYR" w:eastAsia="SimSun" w:hAnsi="Times New Roman CYR" w:cs="Times New Roman CYR"/>
          <w:b/>
          <w:bCs/>
        </w:rPr>
        <w:lastRenderedPageBreak/>
        <w:br/>
        <w:t>Методические указания для проведения занятия №6.</w:t>
      </w:r>
    </w:p>
    <w:p w:rsidR="00DC0241" w:rsidRPr="00CA7F88" w:rsidRDefault="00DC0241" w:rsidP="00DC0241">
      <w:pPr>
        <w:autoSpaceDE w:val="0"/>
        <w:spacing w:line="276" w:lineRule="auto"/>
        <w:ind w:left="426" w:hanging="426"/>
        <w:jc w:val="both"/>
        <w:rPr>
          <w:rFonts w:ascii="Times New Roman CYR" w:eastAsia="SimSun" w:hAnsi="Times New Roman CYR" w:cs="Times New Roman CYR"/>
        </w:rPr>
      </w:pPr>
      <w:r>
        <w:rPr>
          <w:rFonts w:ascii="Times New Roman CYR" w:eastAsia="SimSun" w:hAnsi="Times New Roman CYR" w:cs="Times New Roman CYR"/>
          <w:b/>
          <w:bCs/>
        </w:rPr>
        <w:t>Тема занятия:</w:t>
      </w:r>
      <w:r>
        <w:rPr>
          <w:rFonts w:ascii="Times New Roman CYR" w:eastAsia="SimSun" w:hAnsi="Times New Roman CYR" w:cs="Times New Roman CYR"/>
        </w:rPr>
        <w:t xml:space="preserve"> </w:t>
      </w:r>
      <w:r w:rsidRPr="00CA7F88">
        <w:rPr>
          <w:rFonts w:ascii="Times New Roman CYR" w:eastAsia="SimSun" w:hAnsi="Times New Roman CYR" w:cs="Times New Roman CYR"/>
        </w:rPr>
        <w:t>Разработка меню</w:t>
      </w:r>
    </w:p>
    <w:p w:rsidR="00DC0241" w:rsidRPr="00CA7F88" w:rsidRDefault="00DC0241" w:rsidP="00DC0241">
      <w:pPr>
        <w:autoSpaceDE w:val="0"/>
        <w:spacing w:line="276" w:lineRule="auto"/>
        <w:ind w:left="426" w:hanging="426"/>
        <w:jc w:val="both"/>
        <w:rPr>
          <w:rFonts w:ascii="Times New Roman CYR" w:eastAsia="SimSun" w:hAnsi="Times New Roman CYR" w:cs="Times New Roman CYR"/>
        </w:rPr>
      </w:pPr>
      <w:r w:rsidRPr="00CA7F88">
        <w:rPr>
          <w:rFonts w:ascii="Times New Roman CYR" w:eastAsia="SimSun" w:hAnsi="Times New Roman CYR" w:cs="Times New Roman CYR"/>
          <w:b/>
          <w:bCs/>
        </w:rPr>
        <w:t>Цели занятия:</w:t>
      </w:r>
      <w:r w:rsidRPr="00CA7F88">
        <w:rPr>
          <w:rFonts w:ascii="Times New Roman CYR" w:eastAsia="SimSun" w:hAnsi="Times New Roman CYR" w:cs="Times New Roman CYR"/>
        </w:rPr>
        <w:t> Создать систему навигации для веб-приложения</w:t>
      </w:r>
    </w:p>
    <w:p w:rsidR="00DC0241" w:rsidRDefault="00DC0241" w:rsidP="00DC0241">
      <w:pPr>
        <w:autoSpaceDE w:val="0"/>
        <w:spacing w:line="276" w:lineRule="auto"/>
        <w:ind w:left="426" w:hanging="426"/>
        <w:jc w:val="both"/>
        <w:rPr>
          <w:rFonts w:ascii="Times New Roman CYR" w:eastAsia="SimSun" w:hAnsi="Times New Roman CYR" w:cs="Times New Roman CYR"/>
        </w:rPr>
      </w:pPr>
      <w:r>
        <w:t>1. Получение практического опыта:</w:t>
      </w:r>
    </w:p>
    <w:p w:rsidR="00DC0241" w:rsidRPr="00CA7F88" w:rsidRDefault="00DC0241" w:rsidP="00FA7284">
      <w:pPr>
        <w:pStyle w:val="aff1"/>
        <w:numPr>
          <w:ilvl w:val="0"/>
          <w:numId w:val="54"/>
        </w:numPr>
        <w:spacing w:line="276" w:lineRule="auto"/>
        <w:rPr>
          <w:rFonts w:ascii="Times New Roman CYR" w:eastAsia="SimSun" w:hAnsi="Times New Roman CYR" w:cs="Times New Roman CYR"/>
        </w:rPr>
      </w:pPr>
      <w:r w:rsidRPr="00CA7F88">
        <w:rPr>
          <w:rFonts w:ascii="Times New Roman CYR" w:eastAsia="SimSun" w:hAnsi="Times New Roman CYR" w:cs="Times New Roman CYR"/>
        </w:rPr>
        <w:t>Проектирование структуры навигации</w:t>
      </w:r>
    </w:p>
    <w:p w:rsidR="00DC0241" w:rsidRPr="00CA7F88" w:rsidRDefault="00DC0241" w:rsidP="00FA7284">
      <w:pPr>
        <w:pStyle w:val="aff1"/>
        <w:numPr>
          <w:ilvl w:val="0"/>
          <w:numId w:val="54"/>
        </w:numPr>
        <w:spacing w:line="276" w:lineRule="auto"/>
        <w:rPr>
          <w:rFonts w:ascii="Times New Roman CYR" w:eastAsia="SimSun" w:hAnsi="Times New Roman CYR" w:cs="Times New Roman CYR"/>
        </w:rPr>
      </w:pPr>
      <w:r w:rsidRPr="00CA7F88">
        <w:rPr>
          <w:rFonts w:ascii="Times New Roman CYR" w:eastAsia="SimSun" w:hAnsi="Times New Roman CYR" w:cs="Times New Roman CYR"/>
        </w:rPr>
        <w:t>Реализация различных типов меню</w:t>
      </w:r>
    </w:p>
    <w:p w:rsidR="00DC0241" w:rsidRPr="00CA7F88" w:rsidRDefault="00DC0241" w:rsidP="00FA7284">
      <w:pPr>
        <w:pStyle w:val="aff1"/>
        <w:numPr>
          <w:ilvl w:val="0"/>
          <w:numId w:val="54"/>
        </w:numPr>
        <w:spacing w:line="276" w:lineRule="auto"/>
      </w:pPr>
      <w:r w:rsidRPr="00CA7F88">
        <w:rPr>
          <w:rFonts w:ascii="Times New Roman CYR" w:eastAsia="SimSun" w:hAnsi="Times New Roman CYR" w:cs="Times New Roman CYR"/>
        </w:rPr>
        <w:t>Обеспечение доступности навигации</w:t>
      </w:r>
    </w:p>
    <w:p w:rsidR="00DC0241" w:rsidRDefault="00DC0241" w:rsidP="00FA7284">
      <w:pPr>
        <w:pStyle w:val="aff1"/>
        <w:numPr>
          <w:ilvl w:val="0"/>
          <w:numId w:val="39"/>
        </w:numPr>
        <w:spacing w:line="276" w:lineRule="auto"/>
      </w:pPr>
      <w:r>
        <w:t xml:space="preserve">Формирование профессиональных компетенций </w:t>
      </w: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1668"/>
        <w:gridCol w:w="7512"/>
      </w:tblGrid>
      <w:tr w:rsidR="00DC0241" w:rsidTr="00B85F5F"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C0241" w:rsidRDefault="00DC0241" w:rsidP="00B85F5F">
            <w:pPr>
              <w:jc w:val="both"/>
            </w:pPr>
            <w:r>
              <w:t>ПК 2.2.</w:t>
            </w:r>
          </w:p>
        </w:tc>
        <w:tc>
          <w:tcPr>
            <w:tcW w:w="7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C0241" w:rsidRDefault="00DC0241" w:rsidP="00B85F5F">
            <w:pPr>
              <w:jc w:val="both"/>
            </w:pPr>
            <w:r w:rsidRPr="00C542F8">
              <w:t>Разрабатывать и публиковать программное обеспечение и информационные ресурсы отраслевой направленности</w:t>
            </w:r>
          </w:p>
        </w:tc>
      </w:tr>
      <w:tr w:rsidR="00DC0241" w:rsidTr="00B85F5F"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C0241" w:rsidRDefault="00DC0241" w:rsidP="00B85F5F">
            <w:pPr>
              <w:jc w:val="both"/>
            </w:pPr>
            <w:r>
              <w:t>ПК 2.5.</w:t>
            </w:r>
          </w:p>
        </w:tc>
        <w:tc>
          <w:tcPr>
            <w:tcW w:w="7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C0241" w:rsidRDefault="00DC0241" w:rsidP="00B85F5F">
            <w:pPr>
              <w:jc w:val="both"/>
            </w:pPr>
            <w:r w:rsidRPr="00973A6D">
              <w:t>Разрабатывать и вести проектную и техническую документацию</w:t>
            </w:r>
          </w:p>
        </w:tc>
      </w:tr>
      <w:tr w:rsidR="00DC0241" w:rsidTr="00B85F5F"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C0241" w:rsidRDefault="00DC0241" w:rsidP="00B85F5F">
            <w:pPr>
              <w:jc w:val="both"/>
            </w:pPr>
            <w:r w:rsidRPr="00973A6D">
              <w:t xml:space="preserve">ОК </w:t>
            </w:r>
            <w:r>
              <w:t>5.</w:t>
            </w:r>
          </w:p>
        </w:tc>
        <w:tc>
          <w:tcPr>
            <w:tcW w:w="7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C0241" w:rsidRDefault="00DC0241" w:rsidP="00B85F5F">
            <w:pPr>
              <w:jc w:val="both"/>
            </w:pPr>
            <w:r w:rsidRPr="001D4F98">
              <w:t>Использовать информационно-коммуникационные технологии в профессиональной деятельности</w:t>
            </w:r>
          </w:p>
        </w:tc>
      </w:tr>
      <w:tr w:rsidR="00DC0241" w:rsidTr="00B85F5F"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C0241" w:rsidRDefault="00DC0241" w:rsidP="00B85F5F">
            <w:pPr>
              <w:jc w:val="both"/>
            </w:pPr>
            <w:r w:rsidRPr="00973A6D">
              <w:t xml:space="preserve">ОК </w:t>
            </w:r>
            <w:r>
              <w:t>6. </w:t>
            </w:r>
          </w:p>
        </w:tc>
        <w:tc>
          <w:tcPr>
            <w:tcW w:w="7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C0241" w:rsidRDefault="00DC0241" w:rsidP="00B85F5F">
            <w:pPr>
              <w:jc w:val="both"/>
            </w:pPr>
            <w:r w:rsidRPr="00CA7F88">
              <w:t>Работать в коллективе и в команде, эффективно общаться с коллегами</w:t>
            </w:r>
          </w:p>
        </w:tc>
      </w:tr>
    </w:tbl>
    <w:p w:rsidR="00DC0241" w:rsidRDefault="00DC0241" w:rsidP="00FA7284">
      <w:pPr>
        <w:pStyle w:val="aff1"/>
        <w:numPr>
          <w:ilvl w:val="0"/>
          <w:numId w:val="39"/>
        </w:numPr>
      </w:pPr>
      <w:r>
        <w:t>Формирование общих компетенций:</w:t>
      </w:r>
    </w:p>
    <w:p w:rsidR="00DC0241" w:rsidRDefault="00DC0241" w:rsidP="00DC0241">
      <w:pPr>
        <w:autoSpaceDE w:val="0"/>
        <w:jc w:val="both"/>
      </w:pPr>
      <w:r>
        <w:t>ОК 1. Понимать сущность и социальную значимость своей будущей профессии, проявлять к ней устойчивый интерес.</w:t>
      </w:r>
    </w:p>
    <w:p w:rsidR="00DC0241" w:rsidRDefault="00DC0241" w:rsidP="00DC0241">
      <w:pPr>
        <w:autoSpaceDE w:val="0"/>
        <w:jc w:val="both"/>
      </w:pPr>
      <w:r>
        <w:t>ОК 2. Организовывать собственную деятельность, выбирать типовые методы и способы выполнения профессиональных задач, оценивать их эффективность и качество.</w:t>
      </w:r>
    </w:p>
    <w:p w:rsidR="00DC0241" w:rsidRDefault="00DC0241" w:rsidP="00DC0241">
      <w:pPr>
        <w:autoSpaceDE w:val="0"/>
        <w:jc w:val="both"/>
      </w:pPr>
      <w:r>
        <w:t>ОК 3. Принимать решения в стандартных и нестандартных ситуациях и нести за ни ответственность.</w:t>
      </w:r>
    </w:p>
    <w:p w:rsidR="00DC0241" w:rsidRDefault="00DC0241" w:rsidP="00DC0241">
      <w:pPr>
        <w:autoSpaceDE w:val="0"/>
        <w:jc w:val="both"/>
      </w:pPr>
      <w:r>
        <w:t>ОК 4. Осуществлять поиск и использование информации, необходимой для эффективного выполнения профессиональных задач, профессионального и личностного развития.</w:t>
      </w:r>
    </w:p>
    <w:p w:rsidR="00DC0241" w:rsidRDefault="00DC0241" w:rsidP="00DC0241">
      <w:pPr>
        <w:autoSpaceDE w:val="0"/>
        <w:jc w:val="both"/>
      </w:pPr>
      <w:r>
        <w:t>ОК 5. Использовать информационно-коммуникационные технологии в профессиональной деятельности.</w:t>
      </w:r>
    </w:p>
    <w:p w:rsidR="00DC0241" w:rsidRDefault="00DC0241" w:rsidP="00DC0241">
      <w:pPr>
        <w:autoSpaceDE w:val="0"/>
        <w:jc w:val="both"/>
      </w:pPr>
      <w:r>
        <w:t>ОК 6. Работать в коллективе и команде, эффективно общаться с коллегами, руководством, потребителями.</w:t>
      </w:r>
    </w:p>
    <w:p w:rsidR="00DC0241" w:rsidRDefault="00DC0241" w:rsidP="00DC0241">
      <w:pPr>
        <w:autoSpaceDE w:val="0"/>
        <w:jc w:val="both"/>
      </w:pPr>
      <w:r>
        <w:t>ОК 7. Брать на себя ответственность за работу членов команды (подчиненных), результат выполнения заданий.</w:t>
      </w:r>
    </w:p>
    <w:p w:rsidR="00DC0241" w:rsidRDefault="00DC0241" w:rsidP="00DC0241">
      <w:pPr>
        <w:autoSpaceDE w:val="0"/>
        <w:jc w:val="both"/>
      </w:pPr>
      <w:r>
        <w:t>ОК 8. Самостоятельно определять задачи профессионального и личностного развития, заниматься самообразованием, осознанно планировать повышение квалификации.</w:t>
      </w:r>
    </w:p>
    <w:p w:rsidR="00DC0241" w:rsidRDefault="00DC0241" w:rsidP="00DC0241">
      <w:pPr>
        <w:autoSpaceDE w:val="0"/>
        <w:jc w:val="both"/>
        <w:rPr>
          <w:b/>
        </w:rPr>
      </w:pPr>
      <w:r>
        <w:t>ОК 9. Ориентироваться в условиях частой смены технологий в профессиональной деятельности.</w:t>
      </w:r>
    </w:p>
    <w:p w:rsidR="00DC0241" w:rsidRDefault="00DC0241" w:rsidP="00DC0241">
      <w:pPr>
        <w:jc w:val="both"/>
      </w:pPr>
      <w:r>
        <w:rPr>
          <w:b/>
        </w:rPr>
        <w:t>Основные теоретические положения:</w:t>
      </w:r>
    </w:p>
    <w:p w:rsidR="00DC0241" w:rsidRPr="00CA7F88" w:rsidRDefault="00DC0241" w:rsidP="00DC0241">
      <w:pPr>
        <w:autoSpaceDE w:val="0"/>
        <w:jc w:val="both"/>
      </w:pPr>
      <w:r w:rsidRPr="00CA7F88">
        <w:t>Типы меню в веб-приложениях:</w:t>
      </w:r>
    </w:p>
    <w:p w:rsidR="00DC0241" w:rsidRPr="00CA7F88" w:rsidRDefault="00DC0241" w:rsidP="00FA7284">
      <w:pPr>
        <w:numPr>
          <w:ilvl w:val="0"/>
          <w:numId w:val="55"/>
        </w:numPr>
        <w:suppressAutoHyphens/>
        <w:autoSpaceDE w:val="0"/>
        <w:jc w:val="both"/>
      </w:pPr>
      <w:r w:rsidRPr="00CA7F88">
        <w:t>Горизонтальное меню</w:t>
      </w:r>
    </w:p>
    <w:p w:rsidR="00DC0241" w:rsidRPr="00CA7F88" w:rsidRDefault="00DC0241" w:rsidP="00FA7284">
      <w:pPr>
        <w:numPr>
          <w:ilvl w:val="0"/>
          <w:numId w:val="55"/>
        </w:numPr>
        <w:suppressAutoHyphens/>
        <w:autoSpaceDE w:val="0"/>
        <w:jc w:val="both"/>
      </w:pPr>
      <w:r w:rsidRPr="00CA7F88">
        <w:t>Вертикальное меню</w:t>
      </w:r>
    </w:p>
    <w:p w:rsidR="00DC0241" w:rsidRPr="00CA7F88" w:rsidRDefault="00DC0241" w:rsidP="00FA7284">
      <w:pPr>
        <w:numPr>
          <w:ilvl w:val="0"/>
          <w:numId w:val="55"/>
        </w:numPr>
        <w:suppressAutoHyphens/>
        <w:autoSpaceDE w:val="0"/>
        <w:jc w:val="both"/>
      </w:pPr>
      <w:r w:rsidRPr="00CA7F88">
        <w:t>Выпадающее (</w:t>
      </w:r>
      <w:proofErr w:type="spellStart"/>
      <w:r w:rsidRPr="00CA7F88">
        <w:t>dropdown</w:t>
      </w:r>
      <w:proofErr w:type="spellEnd"/>
      <w:r w:rsidRPr="00CA7F88">
        <w:t>) меню</w:t>
      </w:r>
    </w:p>
    <w:p w:rsidR="00DC0241" w:rsidRPr="00CA7F88" w:rsidRDefault="00DC0241" w:rsidP="00FA7284">
      <w:pPr>
        <w:numPr>
          <w:ilvl w:val="0"/>
          <w:numId w:val="55"/>
        </w:numPr>
        <w:suppressAutoHyphens/>
        <w:autoSpaceDE w:val="0"/>
        <w:jc w:val="both"/>
      </w:pPr>
      <w:r w:rsidRPr="00CA7F88">
        <w:t>Мега-меню</w:t>
      </w:r>
    </w:p>
    <w:p w:rsidR="00DC0241" w:rsidRPr="00CA7F88" w:rsidRDefault="00DC0241" w:rsidP="00FA7284">
      <w:pPr>
        <w:numPr>
          <w:ilvl w:val="0"/>
          <w:numId w:val="55"/>
        </w:numPr>
        <w:suppressAutoHyphens/>
        <w:autoSpaceDE w:val="0"/>
        <w:jc w:val="both"/>
      </w:pPr>
      <w:r w:rsidRPr="00CA7F88">
        <w:t>Контекстное меню</w:t>
      </w:r>
    </w:p>
    <w:p w:rsidR="00DC0241" w:rsidRPr="00CA7F88" w:rsidRDefault="00DC0241" w:rsidP="00FA7284">
      <w:pPr>
        <w:numPr>
          <w:ilvl w:val="0"/>
          <w:numId w:val="55"/>
        </w:numPr>
        <w:suppressAutoHyphens/>
        <w:autoSpaceDE w:val="0"/>
        <w:jc w:val="both"/>
      </w:pPr>
      <w:r w:rsidRPr="00CA7F88">
        <w:t>Адаптивное (гамбургер) меню</w:t>
      </w:r>
    </w:p>
    <w:p w:rsidR="00DC0241" w:rsidRDefault="00DC0241" w:rsidP="00DC0241">
      <w:pPr>
        <w:autoSpaceDE w:val="0"/>
        <w:jc w:val="both"/>
        <w:rPr>
          <w:rFonts w:ascii="Times New Roman CYR" w:eastAsia="SimSun" w:hAnsi="Times New Roman CYR" w:cs="Times New Roman CYR"/>
          <w:b/>
          <w:bCs/>
        </w:rPr>
      </w:pPr>
    </w:p>
    <w:p w:rsidR="00DC0241" w:rsidRDefault="00DC0241" w:rsidP="00DC0241">
      <w:pPr>
        <w:autoSpaceDE w:val="0"/>
        <w:spacing w:line="360" w:lineRule="auto"/>
        <w:rPr>
          <w:rFonts w:ascii="Times New Roman CYR" w:eastAsia="SimSun" w:hAnsi="Times New Roman CYR" w:cs="Times New Roman CYR"/>
          <w:b/>
          <w:bCs/>
        </w:rPr>
      </w:pPr>
      <w:r>
        <w:rPr>
          <w:rFonts w:ascii="Times New Roman CYR" w:eastAsia="SimSun" w:hAnsi="Times New Roman CYR" w:cs="Times New Roman CYR"/>
          <w:b/>
          <w:bCs/>
        </w:rPr>
        <w:t>Продолжительность занятия:</w:t>
      </w:r>
      <w:r>
        <w:rPr>
          <w:rFonts w:ascii="Times New Roman CYR" w:eastAsia="SimSun" w:hAnsi="Times New Roman CYR" w:cs="Times New Roman CYR"/>
        </w:rPr>
        <w:t xml:space="preserve"> 6 часов.</w:t>
      </w:r>
    </w:p>
    <w:p w:rsidR="00DC0241" w:rsidRDefault="00DC0241" w:rsidP="00DC0241">
      <w:pPr>
        <w:autoSpaceDE w:val="0"/>
        <w:spacing w:line="360" w:lineRule="auto"/>
        <w:rPr>
          <w:rFonts w:ascii="Times New Roman CYR" w:eastAsia="SimSun" w:hAnsi="Times New Roman CYR" w:cs="Times New Roman CYR"/>
          <w:b/>
          <w:bCs/>
        </w:rPr>
      </w:pPr>
      <w:proofErr w:type="gramStart"/>
      <w:r>
        <w:rPr>
          <w:rFonts w:ascii="Times New Roman CYR" w:eastAsia="SimSun" w:hAnsi="Times New Roman CYR" w:cs="Times New Roman CYR"/>
          <w:b/>
          <w:bCs/>
        </w:rPr>
        <w:t xml:space="preserve">Оборудование: </w:t>
      </w:r>
      <w:r>
        <w:rPr>
          <w:rFonts w:ascii="Times New Roman CYR" w:eastAsia="SimSun" w:hAnsi="Times New Roman CYR" w:cs="Times New Roman CYR"/>
        </w:rPr>
        <w:t xml:space="preserve"> ПК</w:t>
      </w:r>
      <w:proofErr w:type="gramEnd"/>
      <w:r>
        <w:rPr>
          <w:rFonts w:ascii="Times New Roman CYR" w:eastAsia="SimSun" w:hAnsi="Times New Roman CYR" w:cs="Times New Roman CYR"/>
        </w:rPr>
        <w:t xml:space="preserve">, ЛВС ГБПОУ ВО </w:t>
      </w:r>
      <w:r>
        <w:rPr>
          <w:rFonts w:eastAsia="SimSun"/>
        </w:rPr>
        <w:t>«</w:t>
      </w:r>
      <w:r>
        <w:rPr>
          <w:rFonts w:ascii="Times New Roman CYR" w:eastAsia="SimSun" w:hAnsi="Times New Roman CYR" w:cs="Times New Roman CYR"/>
        </w:rPr>
        <w:t>БТПИТ</w:t>
      </w:r>
      <w:r>
        <w:rPr>
          <w:rFonts w:eastAsia="SimSun"/>
        </w:rPr>
        <w:t xml:space="preserve">». </w:t>
      </w:r>
    </w:p>
    <w:p w:rsidR="00DC0241" w:rsidRDefault="00DC0241" w:rsidP="00DC0241">
      <w:pPr>
        <w:autoSpaceDE w:val="0"/>
        <w:spacing w:line="360" w:lineRule="auto"/>
        <w:rPr>
          <w:rFonts w:ascii="Times New Roman CYR" w:eastAsia="SimSun" w:hAnsi="Times New Roman CYR" w:cs="Times New Roman CYR"/>
        </w:rPr>
      </w:pPr>
      <w:r>
        <w:rPr>
          <w:rFonts w:ascii="Times New Roman CYR" w:eastAsia="SimSun" w:hAnsi="Times New Roman CYR" w:cs="Times New Roman CYR"/>
          <w:b/>
          <w:bCs/>
        </w:rPr>
        <w:t>Порядок выполнения работы.</w:t>
      </w:r>
    </w:p>
    <w:p w:rsidR="00DC0241" w:rsidRPr="00CA7F88" w:rsidRDefault="00DC0241" w:rsidP="00FA7284">
      <w:pPr>
        <w:numPr>
          <w:ilvl w:val="0"/>
          <w:numId w:val="56"/>
        </w:numPr>
        <w:suppressAutoHyphens/>
        <w:autoSpaceDE w:val="0"/>
        <w:spacing w:line="276" w:lineRule="auto"/>
        <w:rPr>
          <w:rFonts w:ascii="Times New Roman CYR" w:eastAsia="SimSun" w:hAnsi="Times New Roman CYR" w:cs="Times New Roman CYR"/>
        </w:rPr>
      </w:pPr>
      <w:r w:rsidRPr="00CA7F88">
        <w:rPr>
          <w:rFonts w:ascii="Times New Roman CYR" w:eastAsia="SimSun" w:hAnsi="Times New Roman CYR" w:cs="Times New Roman CYR"/>
        </w:rPr>
        <w:t>Разработать структуру навигации для приложения</w:t>
      </w:r>
    </w:p>
    <w:p w:rsidR="00DC0241" w:rsidRPr="00CA7F88" w:rsidRDefault="00DC0241" w:rsidP="00FA7284">
      <w:pPr>
        <w:numPr>
          <w:ilvl w:val="0"/>
          <w:numId w:val="56"/>
        </w:numPr>
        <w:suppressAutoHyphens/>
        <w:autoSpaceDE w:val="0"/>
        <w:spacing w:line="276" w:lineRule="auto"/>
        <w:rPr>
          <w:rFonts w:ascii="Times New Roman CYR" w:eastAsia="SimSun" w:hAnsi="Times New Roman CYR" w:cs="Times New Roman CYR"/>
        </w:rPr>
      </w:pPr>
      <w:r w:rsidRPr="00CA7F88">
        <w:rPr>
          <w:rFonts w:ascii="Times New Roman CYR" w:eastAsia="SimSun" w:hAnsi="Times New Roman CYR" w:cs="Times New Roman CYR"/>
        </w:rPr>
        <w:t>Создать основное навигационное меню</w:t>
      </w:r>
    </w:p>
    <w:p w:rsidR="00DC0241" w:rsidRPr="00CA7F88" w:rsidRDefault="00DC0241" w:rsidP="00FA7284">
      <w:pPr>
        <w:numPr>
          <w:ilvl w:val="0"/>
          <w:numId w:val="56"/>
        </w:numPr>
        <w:suppressAutoHyphens/>
        <w:autoSpaceDE w:val="0"/>
        <w:spacing w:line="276" w:lineRule="auto"/>
        <w:rPr>
          <w:rFonts w:ascii="Times New Roman CYR" w:eastAsia="SimSun" w:hAnsi="Times New Roman CYR" w:cs="Times New Roman CYR"/>
        </w:rPr>
      </w:pPr>
      <w:r w:rsidRPr="00CA7F88">
        <w:rPr>
          <w:rFonts w:ascii="Times New Roman CYR" w:eastAsia="SimSun" w:hAnsi="Times New Roman CYR" w:cs="Times New Roman CYR"/>
        </w:rPr>
        <w:lastRenderedPageBreak/>
        <w:t>Реализовать адаптивное меню для мобильных устройств</w:t>
      </w:r>
    </w:p>
    <w:p w:rsidR="00DC0241" w:rsidRPr="00CA7F88" w:rsidRDefault="00DC0241" w:rsidP="00FA7284">
      <w:pPr>
        <w:numPr>
          <w:ilvl w:val="0"/>
          <w:numId w:val="56"/>
        </w:numPr>
        <w:suppressAutoHyphens/>
        <w:autoSpaceDE w:val="0"/>
        <w:spacing w:line="276" w:lineRule="auto"/>
        <w:rPr>
          <w:rFonts w:ascii="Times New Roman CYR" w:eastAsia="SimSun" w:hAnsi="Times New Roman CYR" w:cs="Times New Roman CYR"/>
        </w:rPr>
      </w:pPr>
      <w:r w:rsidRPr="00CA7F88">
        <w:rPr>
          <w:rFonts w:ascii="Times New Roman CYR" w:eastAsia="SimSun" w:hAnsi="Times New Roman CYR" w:cs="Times New Roman CYR"/>
        </w:rPr>
        <w:t>Добавить вспомогательную навигацию</w:t>
      </w:r>
    </w:p>
    <w:p w:rsidR="00DC0241" w:rsidRPr="00CA7F88" w:rsidRDefault="00DC0241" w:rsidP="00FA7284">
      <w:pPr>
        <w:numPr>
          <w:ilvl w:val="0"/>
          <w:numId w:val="56"/>
        </w:numPr>
        <w:suppressAutoHyphens/>
        <w:autoSpaceDE w:val="0"/>
        <w:spacing w:line="276" w:lineRule="auto"/>
        <w:rPr>
          <w:rFonts w:ascii="Times New Roman CYR" w:eastAsia="SimSun" w:hAnsi="Times New Roman CYR" w:cs="Times New Roman CYR"/>
        </w:rPr>
      </w:pPr>
      <w:r w:rsidRPr="00CA7F88">
        <w:rPr>
          <w:rFonts w:ascii="Times New Roman CYR" w:eastAsia="SimSun" w:hAnsi="Times New Roman CYR" w:cs="Times New Roman CYR"/>
        </w:rPr>
        <w:t>Обеспечить доступность меню</w:t>
      </w:r>
    </w:p>
    <w:p w:rsidR="00DC0241" w:rsidRPr="00CA7F88" w:rsidRDefault="00DC0241" w:rsidP="00FA7284">
      <w:pPr>
        <w:numPr>
          <w:ilvl w:val="0"/>
          <w:numId w:val="56"/>
        </w:numPr>
        <w:suppressAutoHyphens/>
        <w:autoSpaceDE w:val="0"/>
        <w:spacing w:line="276" w:lineRule="auto"/>
        <w:rPr>
          <w:rFonts w:ascii="Times New Roman CYR" w:eastAsia="SimSun" w:hAnsi="Times New Roman CYR" w:cs="Times New Roman CYR"/>
        </w:rPr>
      </w:pPr>
      <w:r w:rsidRPr="00CA7F88">
        <w:rPr>
          <w:rFonts w:ascii="Times New Roman CYR" w:eastAsia="SimSun" w:hAnsi="Times New Roman CYR" w:cs="Times New Roman CYR"/>
        </w:rPr>
        <w:t>Протестировать работу меню на разных устройствах</w:t>
      </w:r>
    </w:p>
    <w:p w:rsidR="00DC0241" w:rsidRDefault="00DC0241" w:rsidP="00DC0241">
      <w:pPr>
        <w:autoSpaceDE w:val="0"/>
        <w:spacing w:line="276" w:lineRule="auto"/>
        <w:ind w:left="426"/>
        <w:rPr>
          <w:rFonts w:eastAsia="SimSun"/>
          <w:b/>
          <w:bCs/>
        </w:rPr>
      </w:pPr>
    </w:p>
    <w:p w:rsidR="00DC0241" w:rsidRDefault="00DC0241" w:rsidP="00DC0241">
      <w:pPr>
        <w:autoSpaceDE w:val="0"/>
        <w:rPr>
          <w:rFonts w:ascii="Times New Roman CYR" w:eastAsia="SimSun" w:hAnsi="Times New Roman CYR" w:cs="Times New Roman CYR"/>
        </w:rPr>
      </w:pPr>
      <w:r>
        <w:rPr>
          <w:rFonts w:ascii="Times New Roman CYR" w:eastAsia="SimSun" w:hAnsi="Times New Roman CYR" w:cs="Times New Roman CYR"/>
          <w:b/>
          <w:bCs/>
        </w:rPr>
        <w:t>Контрольные вопросы.</w:t>
      </w:r>
      <w:r>
        <w:rPr>
          <w:rFonts w:ascii="Times New Roman CYR" w:eastAsia="SimSun" w:hAnsi="Times New Roman CYR" w:cs="Times New Roman CYR"/>
        </w:rPr>
        <w:t xml:space="preserve"> </w:t>
      </w:r>
      <w:r>
        <w:rPr>
          <w:rFonts w:ascii="Times New Roman CYR" w:eastAsia="SimSun" w:hAnsi="Times New Roman CYR" w:cs="Times New Roman CYR"/>
          <w:b/>
          <w:bCs/>
        </w:rPr>
        <w:t xml:space="preserve"> </w:t>
      </w:r>
    </w:p>
    <w:p w:rsidR="00DC0241" w:rsidRDefault="00DC0241" w:rsidP="00FA7284">
      <w:pPr>
        <w:numPr>
          <w:ilvl w:val="0"/>
          <w:numId w:val="9"/>
        </w:numPr>
        <w:tabs>
          <w:tab w:val="left" w:pos="1353"/>
        </w:tabs>
        <w:suppressAutoHyphens/>
        <w:autoSpaceDE w:val="0"/>
        <w:ind w:left="851" w:hanging="709"/>
        <w:jc w:val="both"/>
        <w:rPr>
          <w:rFonts w:ascii="Times New Roman CYR" w:eastAsia="SimSun" w:hAnsi="Times New Roman CYR" w:cs="Times New Roman CYR"/>
        </w:rPr>
      </w:pPr>
      <w:r>
        <w:rPr>
          <w:rFonts w:ascii="Times New Roman CYR" w:eastAsia="SimSun" w:hAnsi="Times New Roman CYR" w:cs="Times New Roman CYR"/>
        </w:rPr>
        <w:t>Какие методы передачи данных вы знаете?</w:t>
      </w:r>
    </w:p>
    <w:p w:rsidR="00DC0241" w:rsidRDefault="00DC0241" w:rsidP="00FA7284">
      <w:pPr>
        <w:numPr>
          <w:ilvl w:val="0"/>
          <w:numId w:val="9"/>
        </w:numPr>
        <w:tabs>
          <w:tab w:val="left" w:pos="1353"/>
        </w:tabs>
        <w:suppressAutoHyphens/>
        <w:autoSpaceDE w:val="0"/>
        <w:ind w:left="851" w:hanging="709"/>
        <w:jc w:val="both"/>
        <w:rPr>
          <w:rFonts w:ascii="Times New Roman CYR" w:eastAsia="SimSun" w:hAnsi="Times New Roman CYR" w:cs="Times New Roman CYR"/>
        </w:rPr>
      </w:pPr>
      <w:r>
        <w:rPr>
          <w:rFonts w:ascii="Times New Roman CYR" w:eastAsia="SimSun" w:hAnsi="Times New Roman CYR" w:cs="Times New Roman CYR"/>
        </w:rPr>
        <w:t>Что такое сессия?</w:t>
      </w:r>
    </w:p>
    <w:p w:rsidR="00DC0241" w:rsidRDefault="00DC0241" w:rsidP="00FA7284">
      <w:pPr>
        <w:numPr>
          <w:ilvl w:val="0"/>
          <w:numId w:val="9"/>
        </w:numPr>
        <w:tabs>
          <w:tab w:val="left" w:pos="1353"/>
        </w:tabs>
        <w:suppressAutoHyphens/>
        <w:autoSpaceDE w:val="0"/>
        <w:ind w:left="851" w:hanging="709"/>
        <w:jc w:val="both"/>
        <w:rPr>
          <w:rFonts w:ascii="Times New Roman CYR" w:eastAsia="SimSun" w:hAnsi="Times New Roman CYR" w:cs="Times New Roman CYR"/>
          <w:b/>
          <w:bCs/>
          <w:sz w:val="28"/>
          <w:szCs w:val="28"/>
        </w:rPr>
      </w:pPr>
      <w:r>
        <w:rPr>
          <w:rFonts w:ascii="Times New Roman CYR" w:eastAsia="SimSun" w:hAnsi="Times New Roman CYR" w:cs="Times New Roman CYR"/>
        </w:rPr>
        <w:t>Как завершить сессию?</w:t>
      </w:r>
    </w:p>
    <w:p w:rsidR="00DC0241" w:rsidRDefault="00DC0241" w:rsidP="00DC0241">
      <w:pPr>
        <w:autoSpaceDE w:val="0"/>
        <w:jc w:val="both"/>
        <w:rPr>
          <w:rFonts w:ascii="Times New Roman CYR" w:eastAsia="SimSun" w:hAnsi="Times New Roman CYR" w:cs="Times New Roman CYR"/>
          <w:b/>
          <w:bCs/>
          <w:sz w:val="28"/>
          <w:szCs w:val="28"/>
        </w:rPr>
      </w:pPr>
    </w:p>
    <w:p w:rsidR="00DC0241" w:rsidRDefault="00DC0241" w:rsidP="00DC0241">
      <w:r>
        <w:rPr>
          <w:b/>
        </w:rPr>
        <w:t>Требования к оформлению результатов (отчета):</w:t>
      </w:r>
    </w:p>
    <w:p w:rsidR="00DC0241" w:rsidRDefault="00DC0241" w:rsidP="00FA7284">
      <w:pPr>
        <w:pStyle w:val="aff1"/>
        <w:numPr>
          <w:ilvl w:val="0"/>
          <w:numId w:val="32"/>
        </w:numPr>
      </w:pPr>
      <w:r>
        <w:t>Отразить дату выполнения работы, тему, цель, ответы на контрольные вопросы занятия.</w:t>
      </w:r>
    </w:p>
    <w:p w:rsidR="00DC0241" w:rsidRDefault="00DC0241" w:rsidP="00FA7284">
      <w:pPr>
        <w:pStyle w:val="aff1"/>
        <w:numPr>
          <w:ilvl w:val="0"/>
          <w:numId w:val="32"/>
        </w:numPr>
        <w:ind w:left="0" w:hanging="11"/>
        <w:rPr>
          <w:rFonts w:ascii="Times New Roman CYR" w:eastAsia="SimSun" w:hAnsi="Times New Roman CYR" w:cs="Times New Roman CYR"/>
          <w:b/>
          <w:bCs/>
        </w:rPr>
      </w:pPr>
      <w:r>
        <w:t>Представить результаты выполнения работы в отчете.</w:t>
      </w:r>
    </w:p>
    <w:p w:rsidR="00DC0241" w:rsidRDefault="00DC0241" w:rsidP="00DC0241">
      <w:pPr>
        <w:autoSpaceDE w:val="0"/>
        <w:spacing w:line="276" w:lineRule="auto"/>
        <w:jc w:val="both"/>
        <w:rPr>
          <w:rFonts w:ascii="Times New Roman CYR" w:eastAsia="SimSun" w:hAnsi="Times New Roman CYR" w:cs="Times New Roman CYR"/>
          <w:b/>
          <w:bCs/>
        </w:rPr>
      </w:pPr>
    </w:p>
    <w:p w:rsidR="00DC0241" w:rsidRDefault="00DC0241" w:rsidP="00DC0241">
      <w:pPr>
        <w:autoSpaceDE w:val="0"/>
        <w:spacing w:line="276" w:lineRule="auto"/>
      </w:pPr>
      <w:r>
        <w:rPr>
          <w:rFonts w:ascii="Times New Roman CYR" w:eastAsia="SimSun" w:hAnsi="Times New Roman CYR" w:cs="Times New Roman CYR"/>
          <w:b/>
          <w:bCs/>
        </w:rPr>
        <w:t>Рекомендуемая литература.</w:t>
      </w:r>
    </w:p>
    <w:p w:rsidR="00DC0241" w:rsidRDefault="00DC0241" w:rsidP="00FA7284">
      <w:pPr>
        <w:numPr>
          <w:ilvl w:val="0"/>
          <w:numId w:val="26"/>
        </w:numPr>
        <w:suppressAutoHyphens/>
        <w:spacing w:line="276" w:lineRule="auto"/>
      </w:pPr>
      <w:hyperlink r:id="rId23" w:anchor="none" w:history="1">
        <w:r>
          <w:rPr>
            <w:rStyle w:val="ac"/>
          </w:rPr>
          <w:t>Федорова Г. Н.</w:t>
        </w:r>
      </w:hyperlink>
      <w:r>
        <w:t xml:space="preserve"> Разработка, внедрение и адаптация программного обеспечения отраслевой направленности: учебное пособие для студ. СПО. [Электронный ресурс]. / Федорова Г.Н. - </w:t>
      </w:r>
      <w:proofErr w:type="gramStart"/>
      <w:r>
        <w:t>М.:КУРС</w:t>
      </w:r>
      <w:proofErr w:type="gramEnd"/>
      <w:r>
        <w:t xml:space="preserve">, НИЦ ИНФРА-М, 2016. - 336 с.  Режим доступа: </w:t>
      </w:r>
      <w:hyperlink r:id="rId24" w:history="1">
        <w:r>
          <w:rPr>
            <w:rStyle w:val="ac"/>
          </w:rPr>
          <w:t>http://znanium.com/</w:t>
        </w:r>
      </w:hyperlink>
    </w:p>
    <w:p w:rsidR="00DC0241" w:rsidRDefault="00DC0241" w:rsidP="00FA7284">
      <w:pPr>
        <w:numPr>
          <w:ilvl w:val="0"/>
          <w:numId w:val="26"/>
        </w:numPr>
        <w:suppressAutoHyphens/>
        <w:spacing w:line="276" w:lineRule="auto"/>
        <w:ind w:left="284"/>
      </w:pPr>
      <w:r>
        <w:t xml:space="preserve">Рудаков А.В. Технология разработки </w:t>
      </w:r>
      <w:proofErr w:type="spellStart"/>
      <w:r>
        <w:t>программныхпродуктов</w:t>
      </w:r>
      <w:proofErr w:type="spellEnd"/>
      <w:r>
        <w:t xml:space="preserve">: учебник для сред. проф. образования. </w:t>
      </w:r>
      <w:r>
        <w:rPr>
          <w:shd w:val="clear" w:color="auto" w:fill="FFFFFF"/>
        </w:rPr>
        <w:t xml:space="preserve">[Электронный ресурс]. </w:t>
      </w:r>
      <w:r>
        <w:t xml:space="preserve">– 10-е изд., </w:t>
      </w:r>
      <w:proofErr w:type="spellStart"/>
      <w:r>
        <w:t>перераб</w:t>
      </w:r>
      <w:proofErr w:type="spellEnd"/>
      <w:proofErr w:type="gramStart"/>
      <w:r>
        <w:t>.</w:t>
      </w:r>
      <w:proofErr w:type="gramEnd"/>
      <w:r>
        <w:t xml:space="preserve"> и доп. - М.: Академия, 2016. – 208 с. Режим доступа: </w:t>
      </w:r>
      <w:hyperlink r:id="rId25" w:history="1">
        <w:r>
          <w:rPr>
            <w:rStyle w:val="ac"/>
            <w:lang w:val="en-US"/>
          </w:rPr>
          <w:t>www</w:t>
        </w:r>
        <w:r>
          <w:rPr>
            <w:rStyle w:val="ac"/>
          </w:rPr>
          <w:t>.</w:t>
        </w:r>
        <w:r>
          <w:rPr>
            <w:rStyle w:val="ac"/>
            <w:lang w:val="en-US"/>
          </w:rPr>
          <w:t>academia</w:t>
        </w:r>
        <w:r>
          <w:rPr>
            <w:rStyle w:val="ac"/>
          </w:rPr>
          <w:t>-</w:t>
        </w:r>
        <w:proofErr w:type="spellStart"/>
        <w:r>
          <w:rPr>
            <w:rStyle w:val="ac"/>
            <w:lang w:val="en-US"/>
          </w:rPr>
          <w:t>moscow</w:t>
        </w:r>
        <w:proofErr w:type="spellEnd"/>
        <w:r>
          <w:rPr>
            <w:rStyle w:val="ac"/>
          </w:rPr>
          <w:t>.</w:t>
        </w:r>
        <w:proofErr w:type="spellStart"/>
        <w:r>
          <w:rPr>
            <w:rStyle w:val="ac"/>
            <w:lang w:val="en-US"/>
          </w:rPr>
          <w:t>ru</w:t>
        </w:r>
        <w:proofErr w:type="spellEnd"/>
      </w:hyperlink>
      <w:r>
        <w:t>.</w:t>
      </w:r>
    </w:p>
    <w:p w:rsidR="00DC0241" w:rsidRDefault="00DC0241" w:rsidP="00FA7284">
      <w:pPr>
        <w:numPr>
          <w:ilvl w:val="0"/>
          <w:numId w:val="26"/>
        </w:numPr>
        <w:tabs>
          <w:tab w:val="left" w:pos="426"/>
          <w:tab w:val="left" w:pos="851"/>
        </w:tabs>
        <w:suppressAutoHyphens/>
        <w:spacing w:line="276" w:lineRule="auto"/>
        <w:ind w:left="284"/>
      </w:pPr>
      <w:r>
        <w:t xml:space="preserve">Емельянова Н. З. Проектирование информационных систем: Учебное пособие / Н.З. Емельянова, Т.Л. </w:t>
      </w:r>
      <w:proofErr w:type="spellStart"/>
      <w:r>
        <w:t>Партыка</w:t>
      </w:r>
      <w:proofErr w:type="spellEnd"/>
      <w:r>
        <w:t xml:space="preserve">, И.И. Попов. - М.: Форум: НИЦ ИНФРА-М, 2014. - 432 с.: Режим доступа: </w:t>
      </w:r>
      <w:hyperlink r:id="rId26" w:history="1">
        <w:r>
          <w:rPr>
            <w:rStyle w:val="ac"/>
          </w:rPr>
          <w:t>http://znanium.com/</w:t>
        </w:r>
      </w:hyperlink>
    </w:p>
    <w:p w:rsidR="00DC0241" w:rsidRDefault="00DC0241" w:rsidP="00FA7284">
      <w:pPr>
        <w:numPr>
          <w:ilvl w:val="0"/>
          <w:numId w:val="26"/>
        </w:numPr>
        <w:tabs>
          <w:tab w:val="left" w:pos="426"/>
          <w:tab w:val="left" w:pos="851"/>
        </w:tabs>
        <w:suppressAutoHyphens/>
        <w:spacing w:line="276" w:lineRule="auto"/>
        <w:ind w:left="284"/>
        <w:rPr>
          <w:rFonts w:ascii="Times New Roman CYR" w:eastAsia="SimSun" w:hAnsi="Times New Roman CYR" w:cs="Times New Roman CYR"/>
          <w:b/>
          <w:bCs/>
        </w:rPr>
      </w:pPr>
      <w:r>
        <w:t xml:space="preserve">Заботина Н. Н. Проектирование информационных систем: Учебное пособие / Н.Н. Заботина. - М.: НИЦ ИНФРА-М, 2014. - 331 с. Режим доступа: </w:t>
      </w:r>
      <w:hyperlink r:id="rId27" w:history="1">
        <w:r>
          <w:rPr>
            <w:rStyle w:val="ac"/>
          </w:rPr>
          <w:t>http://znanium.com/</w:t>
        </w:r>
      </w:hyperlink>
      <w:r>
        <w:t>.</w:t>
      </w:r>
    </w:p>
    <w:p w:rsidR="00DC0241" w:rsidRDefault="00DC0241" w:rsidP="00DC0241">
      <w:pPr>
        <w:autoSpaceDE w:val="0"/>
        <w:jc w:val="both"/>
        <w:rPr>
          <w:rFonts w:ascii="Times New Roman CYR" w:eastAsia="SimSun" w:hAnsi="Times New Roman CYR" w:cs="Times New Roman CYR"/>
          <w:b/>
          <w:bCs/>
        </w:rPr>
      </w:pPr>
    </w:p>
    <w:p w:rsidR="00DC0241" w:rsidRDefault="00DC0241" w:rsidP="00DC0241">
      <w:pPr>
        <w:keepNext/>
        <w:keepLines/>
        <w:autoSpaceDE w:val="0"/>
        <w:spacing w:before="200" w:line="276" w:lineRule="auto"/>
        <w:jc w:val="center"/>
        <w:rPr>
          <w:rFonts w:ascii="Times New Roman CYR" w:eastAsia="SimSun" w:hAnsi="Times New Roman CYR" w:cs="Times New Roman CYR"/>
          <w:b/>
          <w:bCs/>
          <w:sz w:val="26"/>
          <w:szCs w:val="26"/>
        </w:rPr>
      </w:pPr>
    </w:p>
    <w:p w:rsidR="00DC0241" w:rsidRDefault="00DC0241" w:rsidP="00DC0241">
      <w:pPr>
        <w:keepNext/>
        <w:keepLines/>
        <w:autoSpaceDE w:val="0"/>
        <w:spacing w:before="200" w:line="276" w:lineRule="auto"/>
        <w:jc w:val="center"/>
        <w:rPr>
          <w:rFonts w:ascii="Times New Roman CYR" w:eastAsia="SimSun" w:hAnsi="Times New Roman CYR" w:cs="Times New Roman CYR"/>
          <w:b/>
          <w:bCs/>
          <w:sz w:val="26"/>
          <w:szCs w:val="26"/>
        </w:rPr>
      </w:pPr>
    </w:p>
    <w:p w:rsidR="00DC0241" w:rsidRDefault="00DC0241" w:rsidP="00DC0241">
      <w:pPr>
        <w:keepNext/>
        <w:keepLines/>
        <w:autoSpaceDE w:val="0"/>
        <w:spacing w:before="200" w:line="276" w:lineRule="auto"/>
        <w:jc w:val="center"/>
        <w:rPr>
          <w:rFonts w:ascii="Times New Roman CYR" w:eastAsia="SimSun" w:hAnsi="Times New Roman CYR" w:cs="Times New Roman CYR"/>
          <w:b/>
          <w:bCs/>
        </w:rPr>
      </w:pPr>
      <w:r>
        <w:rPr>
          <w:rFonts w:ascii="Times New Roman CYR" w:eastAsia="SimSun" w:hAnsi="Times New Roman CYR" w:cs="Times New Roman CYR"/>
          <w:b/>
          <w:bCs/>
        </w:rPr>
        <w:t>Методические указания для проведения занятия №7.</w:t>
      </w:r>
    </w:p>
    <w:p w:rsidR="00DC0241" w:rsidRPr="00CA7F88" w:rsidRDefault="00DC0241" w:rsidP="00DC0241">
      <w:pPr>
        <w:autoSpaceDE w:val="0"/>
        <w:spacing w:line="276" w:lineRule="auto"/>
        <w:ind w:left="426" w:hanging="426"/>
        <w:jc w:val="both"/>
      </w:pPr>
      <w:r>
        <w:rPr>
          <w:rFonts w:ascii="Times New Roman CYR" w:eastAsia="SimSun" w:hAnsi="Times New Roman CYR" w:cs="Times New Roman CYR"/>
          <w:b/>
          <w:bCs/>
        </w:rPr>
        <w:t>Тема занятия:</w:t>
      </w:r>
      <w:r>
        <w:rPr>
          <w:rFonts w:ascii="Times New Roman CYR" w:eastAsia="SimSun" w:hAnsi="Times New Roman CYR" w:cs="Times New Roman CYR"/>
        </w:rPr>
        <w:t xml:space="preserve"> </w:t>
      </w:r>
      <w:r w:rsidRPr="00CA7F88">
        <w:t>Создание информационного контента приложения</w:t>
      </w:r>
    </w:p>
    <w:p w:rsidR="00DC0241" w:rsidRPr="00CA7F88" w:rsidRDefault="00DC0241" w:rsidP="00DC0241">
      <w:pPr>
        <w:autoSpaceDE w:val="0"/>
        <w:spacing w:line="276" w:lineRule="auto"/>
        <w:ind w:left="426" w:hanging="426"/>
        <w:jc w:val="both"/>
      </w:pPr>
      <w:r w:rsidRPr="00CA7F88">
        <w:rPr>
          <w:b/>
          <w:bCs/>
        </w:rPr>
        <w:t>Цели занятия:</w:t>
      </w:r>
      <w:r w:rsidRPr="00CA7F88">
        <w:t> Разработать и структурировать контент для веб-приложения</w:t>
      </w:r>
    </w:p>
    <w:p w:rsidR="00DC0241" w:rsidRDefault="00DC0241" w:rsidP="00DC0241">
      <w:pPr>
        <w:autoSpaceDE w:val="0"/>
        <w:spacing w:line="276" w:lineRule="auto"/>
        <w:ind w:left="426" w:hanging="426"/>
        <w:jc w:val="both"/>
        <w:rPr>
          <w:rFonts w:ascii="Times New Roman CYR" w:eastAsia="SimSun" w:hAnsi="Times New Roman CYR" w:cs="Times New Roman CYR"/>
        </w:rPr>
      </w:pPr>
      <w:r>
        <w:t>1. Получение практического опыта:</w:t>
      </w:r>
    </w:p>
    <w:p w:rsidR="00DC0241" w:rsidRPr="00CA7F88" w:rsidRDefault="00DC0241" w:rsidP="00FA7284">
      <w:pPr>
        <w:numPr>
          <w:ilvl w:val="0"/>
          <w:numId w:val="57"/>
        </w:numPr>
        <w:tabs>
          <w:tab w:val="left" w:pos="426"/>
        </w:tabs>
        <w:suppressAutoHyphens/>
        <w:autoSpaceDE w:val="0"/>
        <w:spacing w:line="276" w:lineRule="auto"/>
        <w:rPr>
          <w:rFonts w:ascii="Times New Roman CYR" w:eastAsia="SimSun" w:hAnsi="Times New Roman CYR" w:cs="Times New Roman CYR"/>
        </w:rPr>
      </w:pPr>
      <w:r w:rsidRPr="00CA7F88">
        <w:rPr>
          <w:rFonts w:ascii="Times New Roman CYR" w:eastAsia="SimSun" w:hAnsi="Times New Roman CYR" w:cs="Times New Roman CYR"/>
        </w:rPr>
        <w:t>Создание текстового контента</w:t>
      </w:r>
    </w:p>
    <w:p w:rsidR="00DC0241" w:rsidRPr="00CA7F88" w:rsidRDefault="00DC0241" w:rsidP="00FA7284">
      <w:pPr>
        <w:numPr>
          <w:ilvl w:val="0"/>
          <w:numId w:val="57"/>
        </w:numPr>
        <w:tabs>
          <w:tab w:val="left" w:pos="426"/>
        </w:tabs>
        <w:suppressAutoHyphens/>
        <w:autoSpaceDE w:val="0"/>
        <w:spacing w:line="276" w:lineRule="auto"/>
        <w:rPr>
          <w:rFonts w:ascii="Times New Roman CYR" w:eastAsia="SimSun" w:hAnsi="Times New Roman CYR" w:cs="Times New Roman CYR"/>
        </w:rPr>
      </w:pPr>
      <w:r w:rsidRPr="00CA7F88">
        <w:rPr>
          <w:rFonts w:ascii="Times New Roman CYR" w:eastAsia="SimSun" w:hAnsi="Times New Roman CYR" w:cs="Times New Roman CYR"/>
        </w:rPr>
        <w:t>Подготовка графических материалов</w:t>
      </w:r>
    </w:p>
    <w:p w:rsidR="00DC0241" w:rsidRPr="00CA7F88" w:rsidRDefault="00DC0241" w:rsidP="00FA7284">
      <w:pPr>
        <w:numPr>
          <w:ilvl w:val="0"/>
          <w:numId w:val="57"/>
        </w:numPr>
        <w:tabs>
          <w:tab w:val="left" w:pos="426"/>
        </w:tabs>
        <w:suppressAutoHyphens/>
        <w:autoSpaceDE w:val="0"/>
        <w:spacing w:line="276" w:lineRule="auto"/>
        <w:rPr>
          <w:rFonts w:ascii="Times New Roman CYR" w:eastAsia="SimSun" w:hAnsi="Times New Roman CYR" w:cs="Times New Roman CYR"/>
        </w:rPr>
      </w:pPr>
      <w:r w:rsidRPr="00CA7F88">
        <w:rPr>
          <w:rFonts w:ascii="Times New Roman CYR" w:eastAsia="SimSun" w:hAnsi="Times New Roman CYR" w:cs="Times New Roman CYR"/>
        </w:rPr>
        <w:t>Структурирование информации</w:t>
      </w:r>
    </w:p>
    <w:p w:rsidR="00DC0241" w:rsidRDefault="00DC0241" w:rsidP="00DC0241">
      <w:pPr>
        <w:pStyle w:val="aff1"/>
        <w:numPr>
          <w:ilvl w:val="0"/>
          <w:numId w:val="2"/>
        </w:numPr>
        <w:spacing w:line="276" w:lineRule="auto"/>
      </w:pPr>
      <w:r>
        <w:t xml:space="preserve">Формирование профессиональных компетенций </w:t>
      </w: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1668"/>
        <w:gridCol w:w="7512"/>
      </w:tblGrid>
      <w:tr w:rsidR="00DC0241" w:rsidTr="00B85F5F"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C0241" w:rsidRDefault="00DC0241" w:rsidP="00B85F5F">
            <w:pPr>
              <w:jc w:val="both"/>
            </w:pPr>
            <w:r>
              <w:t>ПК 2.2.</w:t>
            </w:r>
          </w:p>
        </w:tc>
        <w:tc>
          <w:tcPr>
            <w:tcW w:w="7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C0241" w:rsidRDefault="00DC0241" w:rsidP="00B85F5F">
            <w:pPr>
              <w:jc w:val="both"/>
            </w:pPr>
            <w:r w:rsidRPr="00C542F8">
              <w:t>Разрабатывать и публиковать программное обеспечение и информационные ресурсы отраслевой направленности</w:t>
            </w:r>
          </w:p>
        </w:tc>
      </w:tr>
      <w:tr w:rsidR="00DC0241" w:rsidTr="00B85F5F"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C0241" w:rsidRDefault="00DC0241" w:rsidP="00B85F5F">
            <w:pPr>
              <w:jc w:val="both"/>
            </w:pPr>
            <w:r>
              <w:t>ПК 2.5.</w:t>
            </w:r>
          </w:p>
        </w:tc>
        <w:tc>
          <w:tcPr>
            <w:tcW w:w="7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C0241" w:rsidRDefault="00DC0241" w:rsidP="00B85F5F">
            <w:pPr>
              <w:jc w:val="both"/>
            </w:pPr>
            <w:r w:rsidRPr="00973A6D">
              <w:t>Разрабатывать и вести проектную и техническую документацию</w:t>
            </w:r>
          </w:p>
        </w:tc>
      </w:tr>
      <w:tr w:rsidR="00DC0241" w:rsidTr="00B85F5F"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C0241" w:rsidRDefault="00DC0241" w:rsidP="00B85F5F">
            <w:pPr>
              <w:jc w:val="both"/>
            </w:pPr>
            <w:r w:rsidRPr="00973A6D">
              <w:t xml:space="preserve">ОК </w:t>
            </w:r>
            <w:r>
              <w:t>4.</w:t>
            </w:r>
          </w:p>
        </w:tc>
        <w:tc>
          <w:tcPr>
            <w:tcW w:w="7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C0241" w:rsidRDefault="00DC0241" w:rsidP="00B85F5F">
            <w:pPr>
              <w:jc w:val="both"/>
            </w:pPr>
            <w:r w:rsidRPr="00CA7F88">
              <w:t>Осуществлять поиск и использование информации, необходимой для эффективного выполнения профессиональных задач</w:t>
            </w:r>
          </w:p>
        </w:tc>
      </w:tr>
      <w:tr w:rsidR="00DC0241" w:rsidTr="00B85F5F"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C0241" w:rsidRDefault="00DC0241" w:rsidP="00B85F5F">
            <w:pPr>
              <w:jc w:val="both"/>
            </w:pPr>
            <w:r w:rsidRPr="00973A6D">
              <w:lastRenderedPageBreak/>
              <w:t xml:space="preserve">ОК </w:t>
            </w:r>
            <w:r>
              <w:t>8. </w:t>
            </w:r>
          </w:p>
        </w:tc>
        <w:tc>
          <w:tcPr>
            <w:tcW w:w="7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C0241" w:rsidRDefault="00DC0241" w:rsidP="00B85F5F">
            <w:pPr>
              <w:jc w:val="both"/>
            </w:pPr>
            <w:r w:rsidRPr="00CA7F88">
              <w:t>Самостоятельно определять задачи профессионального и личностного развития</w:t>
            </w:r>
          </w:p>
        </w:tc>
      </w:tr>
    </w:tbl>
    <w:p w:rsidR="00DC0241" w:rsidRDefault="00DC0241" w:rsidP="00DC0241">
      <w:pPr>
        <w:pStyle w:val="aff1"/>
        <w:numPr>
          <w:ilvl w:val="0"/>
          <w:numId w:val="2"/>
        </w:numPr>
      </w:pPr>
      <w:r>
        <w:t>Формирование общих компетенций:</w:t>
      </w:r>
    </w:p>
    <w:p w:rsidR="00DC0241" w:rsidRDefault="00DC0241" w:rsidP="00DC0241">
      <w:pPr>
        <w:autoSpaceDE w:val="0"/>
        <w:jc w:val="both"/>
      </w:pPr>
      <w:r>
        <w:t>ОК 1. Понимать сущность и социальную значимость своей будущей профессии, проявлять к ней устойчивый интерес.</w:t>
      </w:r>
    </w:p>
    <w:p w:rsidR="00DC0241" w:rsidRDefault="00DC0241" w:rsidP="00DC0241">
      <w:pPr>
        <w:autoSpaceDE w:val="0"/>
        <w:jc w:val="both"/>
      </w:pPr>
      <w:r>
        <w:t>ОК 2. Организовывать собственную деятельность, выбирать типовые методы и способы выполнения профессиональных задач, оценивать их эффективность и качество.</w:t>
      </w:r>
    </w:p>
    <w:p w:rsidR="00DC0241" w:rsidRDefault="00DC0241" w:rsidP="00DC0241">
      <w:pPr>
        <w:autoSpaceDE w:val="0"/>
        <w:jc w:val="both"/>
      </w:pPr>
      <w:r>
        <w:t>ОК 3. Принимать решения в стандартных и нестандартных ситуациях и нести за ни ответственность.</w:t>
      </w:r>
    </w:p>
    <w:p w:rsidR="00DC0241" w:rsidRDefault="00DC0241" w:rsidP="00DC0241">
      <w:pPr>
        <w:autoSpaceDE w:val="0"/>
        <w:jc w:val="both"/>
      </w:pPr>
      <w:r>
        <w:t>ОК 4. Осуществлять поиск и использование информации, необходимой для эффективного выполнения профессиональных задач, профессионального и личностного развития.</w:t>
      </w:r>
    </w:p>
    <w:p w:rsidR="00DC0241" w:rsidRDefault="00DC0241" w:rsidP="00DC0241">
      <w:pPr>
        <w:autoSpaceDE w:val="0"/>
        <w:jc w:val="both"/>
      </w:pPr>
      <w:r>
        <w:t>ОК 5. Использовать информационно-коммуникационные технологии в профессиональной деятельности.</w:t>
      </w:r>
    </w:p>
    <w:p w:rsidR="00DC0241" w:rsidRDefault="00DC0241" w:rsidP="00DC0241">
      <w:pPr>
        <w:autoSpaceDE w:val="0"/>
        <w:jc w:val="both"/>
      </w:pPr>
      <w:r>
        <w:t>ОК 6. Работать в коллективе и команде, эффективно общаться с коллегами, руководством, потребителями.</w:t>
      </w:r>
    </w:p>
    <w:p w:rsidR="00DC0241" w:rsidRDefault="00DC0241" w:rsidP="00DC0241">
      <w:pPr>
        <w:autoSpaceDE w:val="0"/>
        <w:jc w:val="both"/>
      </w:pPr>
      <w:r>
        <w:t>ОК 7. Брать на себя ответственность за работу членов команды (подчиненных), результат выполнения заданий.</w:t>
      </w:r>
    </w:p>
    <w:p w:rsidR="00DC0241" w:rsidRDefault="00DC0241" w:rsidP="00DC0241">
      <w:pPr>
        <w:autoSpaceDE w:val="0"/>
        <w:jc w:val="both"/>
      </w:pPr>
      <w:r>
        <w:t>ОК 8. Самостоятельно определять задачи профессионального и личностного развития, заниматься самообразованием, осознанно планировать повышение квалификации.</w:t>
      </w:r>
    </w:p>
    <w:p w:rsidR="00DC0241" w:rsidRDefault="00DC0241" w:rsidP="00DC0241">
      <w:pPr>
        <w:autoSpaceDE w:val="0"/>
        <w:jc w:val="both"/>
        <w:rPr>
          <w:b/>
        </w:rPr>
      </w:pPr>
      <w:r>
        <w:t>ОК 9. Ориентироваться в условиях частой смены технологий в профессиональной деятельности.</w:t>
      </w:r>
    </w:p>
    <w:p w:rsidR="00DC0241" w:rsidRDefault="00DC0241" w:rsidP="00DC0241">
      <w:pPr>
        <w:jc w:val="both"/>
      </w:pPr>
      <w:r>
        <w:rPr>
          <w:b/>
        </w:rPr>
        <w:t>Основные теоретические положения:</w:t>
      </w:r>
    </w:p>
    <w:p w:rsidR="00DC0241" w:rsidRPr="00CA7F88" w:rsidRDefault="00DC0241" w:rsidP="00DC0241">
      <w:pPr>
        <w:autoSpaceDE w:val="0"/>
        <w:spacing w:before="240" w:line="360" w:lineRule="auto"/>
      </w:pPr>
      <w:r w:rsidRPr="00CA7F88">
        <w:t>Типы контента в веб-приложениях:</w:t>
      </w:r>
    </w:p>
    <w:p w:rsidR="00DC0241" w:rsidRPr="00CA7F88" w:rsidRDefault="00DC0241" w:rsidP="00FA7284">
      <w:pPr>
        <w:numPr>
          <w:ilvl w:val="0"/>
          <w:numId w:val="58"/>
        </w:numPr>
        <w:suppressAutoHyphens/>
        <w:autoSpaceDE w:val="0"/>
        <w:ind w:left="357" w:hanging="357"/>
      </w:pPr>
      <w:r w:rsidRPr="00CA7F88">
        <w:t>Текстовый контент (статьи, описания, инструкции)</w:t>
      </w:r>
    </w:p>
    <w:p w:rsidR="00DC0241" w:rsidRPr="00CA7F88" w:rsidRDefault="00DC0241" w:rsidP="00FA7284">
      <w:pPr>
        <w:numPr>
          <w:ilvl w:val="0"/>
          <w:numId w:val="58"/>
        </w:numPr>
        <w:suppressAutoHyphens/>
        <w:autoSpaceDE w:val="0"/>
        <w:ind w:left="357" w:hanging="357"/>
      </w:pPr>
      <w:r w:rsidRPr="00CA7F88">
        <w:t xml:space="preserve">Графический контент (изображения, </w:t>
      </w:r>
      <w:proofErr w:type="spellStart"/>
      <w:r w:rsidRPr="00CA7F88">
        <w:t>инфографика</w:t>
      </w:r>
      <w:proofErr w:type="spellEnd"/>
      <w:r w:rsidRPr="00CA7F88">
        <w:t>)</w:t>
      </w:r>
    </w:p>
    <w:p w:rsidR="00DC0241" w:rsidRPr="00CA7F88" w:rsidRDefault="00DC0241" w:rsidP="00FA7284">
      <w:pPr>
        <w:numPr>
          <w:ilvl w:val="0"/>
          <w:numId w:val="58"/>
        </w:numPr>
        <w:suppressAutoHyphens/>
        <w:autoSpaceDE w:val="0"/>
        <w:ind w:left="357" w:hanging="357"/>
      </w:pPr>
      <w:r w:rsidRPr="00CA7F88">
        <w:t>Мультимедийный контент (видео, аудио)</w:t>
      </w:r>
    </w:p>
    <w:p w:rsidR="00DC0241" w:rsidRPr="00CA7F88" w:rsidRDefault="00DC0241" w:rsidP="00FA7284">
      <w:pPr>
        <w:numPr>
          <w:ilvl w:val="0"/>
          <w:numId w:val="58"/>
        </w:numPr>
        <w:suppressAutoHyphens/>
        <w:autoSpaceDE w:val="0"/>
        <w:ind w:left="357" w:hanging="357"/>
      </w:pPr>
      <w:r w:rsidRPr="00CA7F88">
        <w:t>Интерактивный контент (формы, тесты, калькуляторы)</w:t>
      </w:r>
    </w:p>
    <w:p w:rsidR="00DC0241" w:rsidRDefault="00DC0241" w:rsidP="00DC0241">
      <w:pPr>
        <w:autoSpaceDE w:val="0"/>
        <w:spacing w:before="240" w:line="360" w:lineRule="auto"/>
        <w:rPr>
          <w:rFonts w:ascii="Times New Roman CYR" w:eastAsia="SimSun" w:hAnsi="Times New Roman CYR" w:cs="Times New Roman CYR"/>
          <w:b/>
          <w:bCs/>
        </w:rPr>
      </w:pPr>
      <w:r>
        <w:rPr>
          <w:rFonts w:ascii="Times New Roman CYR" w:eastAsia="SimSun" w:hAnsi="Times New Roman CYR" w:cs="Times New Roman CYR"/>
          <w:b/>
          <w:bCs/>
        </w:rPr>
        <w:t>Продолжительность занятия:</w:t>
      </w:r>
      <w:r>
        <w:rPr>
          <w:rFonts w:ascii="Times New Roman CYR" w:eastAsia="SimSun" w:hAnsi="Times New Roman CYR" w:cs="Times New Roman CYR"/>
        </w:rPr>
        <w:t xml:space="preserve"> 6 часов.</w:t>
      </w:r>
    </w:p>
    <w:p w:rsidR="00DC0241" w:rsidRDefault="00DC0241" w:rsidP="00DC0241">
      <w:pPr>
        <w:autoSpaceDE w:val="0"/>
        <w:spacing w:line="360" w:lineRule="auto"/>
        <w:rPr>
          <w:rFonts w:ascii="Times New Roman CYR" w:eastAsia="SimSun" w:hAnsi="Times New Roman CYR" w:cs="Times New Roman CYR"/>
          <w:b/>
          <w:bCs/>
        </w:rPr>
      </w:pPr>
      <w:proofErr w:type="gramStart"/>
      <w:r>
        <w:rPr>
          <w:rFonts w:ascii="Times New Roman CYR" w:eastAsia="SimSun" w:hAnsi="Times New Roman CYR" w:cs="Times New Roman CYR"/>
          <w:b/>
          <w:bCs/>
        </w:rPr>
        <w:t xml:space="preserve">Оборудование: </w:t>
      </w:r>
      <w:r>
        <w:rPr>
          <w:rFonts w:ascii="Times New Roman CYR" w:eastAsia="SimSun" w:hAnsi="Times New Roman CYR" w:cs="Times New Roman CYR"/>
        </w:rPr>
        <w:t xml:space="preserve"> ПК</w:t>
      </w:r>
      <w:proofErr w:type="gramEnd"/>
      <w:r>
        <w:rPr>
          <w:rFonts w:ascii="Times New Roman CYR" w:eastAsia="SimSun" w:hAnsi="Times New Roman CYR" w:cs="Times New Roman CYR"/>
        </w:rPr>
        <w:t xml:space="preserve">, ЛВС ГБПОУ ВО </w:t>
      </w:r>
      <w:r>
        <w:rPr>
          <w:rFonts w:eastAsia="SimSun"/>
        </w:rPr>
        <w:t>«</w:t>
      </w:r>
      <w:r>
        <w:rPr>
          <w:rFonts w:ascii="Times New Roman CYR" w:eastAsia="SimSun" w:hAnsi="Times New Roman CYR" w:cs="Times New Roman CYR"/>
        </w:rPr>
        <w:t>БТПИТ</w:t>
      </w:r>
      <w:r>
        <w:rPr>
          <w:rFonts w:eastAsia="SimSun"/>
        </w:rPr>
        <w:t xml:space="preserve">». </w:t>
      </w:r>
    </w:p>
    <w:p w:rsidR="00DC0241" w:rsidRDefault="00DC0241" w:rsidP="00DC0241">
      <w:pPr>
        <w:autoSpaceDE w:val="0"/>
        <w:spacing w:line="360" w:lineRule="auto"/>
        <w:rPr>
          <w:rFonts w:ascii="Times New Roman CYR" w:eastAsia="SimSun" w:hAnsi="Times New Roman CYR" w:cs="Times New Roman CYR"/>
        </w:rPr>
      </w:pPr>
      <w:r>
        <w:rPr>
          <w:rFonts w:ascii="Times New Roman CYR" w:eastAsia="SimSun" w:hAnsi="Times New Roman CYR" w:cs="Times New Roman CYR"/>
          <w:b/>
          <w:bCs/>
        </w:rPr>
        <w:t>Порядок выполнения работы.</w:t>
      </w:r>
    </w:p>
    <w:p w:rsidR="00DC0241" w:rsidRPr="00CA7F88" w:rsidRDefault="00DC0241" w:rsidP="00FA7284">
      <w:pPr>
        <w:numPr>
          <w:ilvl w:val="0"/>
          <w:numId w:val="59"/>
        </w:numPr>
        <w:suppressAutoHyphens/>
        <w:autoSpaceDE w:val="0"/>
        <w:spacing w:line="276" w:lineRule="auto"/>
        <w:rPr>
          <w:rFonts w:ascii="Times New Roman CYR" w:eastAsia="SimSun" w:hAnsi="Times New Roman CYR" w:cs="Times New Roman CYR"/>
        </w:rPr>
      </w:pPr>
      <w:r w:rsidRPr="00CA7F88">
        <w:rPr>
          <w:rFonts w:ascii="Times New Roman CYR" w:eastAsia="SimSun" w:hAnsi="Times New Roman CYR" w:cs="Times New Roman CYR"/>
        </w:rPr>
        <w:t>Определить типы контента для приложения</w:t>
      </w:r>
    </w:p>
    <w:p w:rsidR="00DC0241" w:rsidRPr="00CA7F88" w:rsidRDefault="00DC0241" w:rsidP="00FA7284">
      <w:pPr>
        <w:numPr>
          <w:ilvl w:val="0"/>
          <w:numId w:val="59"/>
        </w:numPr>
        <w:suppressAutoHyphens/>
        <w:autoSpaceDE w:val="0"/>
        <w:spacing w:line="276" w:lineRule="auto"/>
        <w:rPr>
          <w:rFonts w:ascii="Times New Roman CYR" w:eastAsia="SimSun" w:hAnsi="Times New Roman CYR" w:cs="Times New Roman CYR"/>
        </w:rPr>
      </w:pPr>
      <w:r w:rsidRPr="00CA7F88">
        <w:rPr>
          <w:rFonts w:ascii="Times New Roman CYR" w:eastAsia="SimSun" w:hAnsi="Times New Roman CYR" w:cs="Times New Roman CYR"/>
        </w:rPr>
        <w:t>Создать текстовый контент</w:t>
      </w:r>
    </w:p>
    <w:p w:rsidR="00DC0241" w:rsidRPr="00CA7F88" w:rsidRDefault="00DC0241" w:rsidP="00FA7284">
      <w:pPr>
        <w:numPr>
          <w:ilvl w:val="0"/>
          <w:numId w:val="59"/>
        </w:numPr>
        <w:suppressAutoHyphens/>
        <w:autoSpaceDE w:val="0"/>
        <w:spacing w:line="276" w:lineRule="auto"/>
        <w:rPr>
          <w:rFonts w:ascii="Times New Roman CYR" w:eastAsia="SimSun" w:hAnsi="Times New Roman CYR" w:cs="Times New Roman CYR"/>
        </w:rPr>
      </w:pPr>
      <w:r w:rsidRPr="00CA7F88">
        <w:rPr>
          <w:rFonts w:ascii="Times New Roman CYR" w:eastAsia="SimSun" w:hAnsi="Times New Roman CYR" w:cs="Times New Roman CYR"/>
        </w:rPr>
        <w:t>Подготовить графические материалы</w:t>
      </w:r>
    </w:p>
    <w:p w:rsidR="00DC0241" w:rsidRPr="00CA7F88" w:rsidRDefault="00DC0241" w:rsidP="00FA7284">
      <w:pPr>
        <w:numPr>
          <w:ilvl w:val="0"/>
          <w:numId w:val="59"/>
        </w:numPr>
        <w:suppressAutoHyphens/>
        <w:autoSpaceDE w:val="0"/>
        <w:spacing w:line="276" w:lineRule="auto"/>
        <w:rPr>
          <w:rFonts w:ascii="Times New Roman CYR" w:eastAsia="SimSun" w:hAnsi="Times New Roman CYR" w:cs="Times New Roman CYR"/>
        </w:rPr>
      </w:pPr>
      <w:r w:rsidRPr="00CA7F88">
        <w:rPr>
          <w:rFonts w:ascii="Times New Roman CYR" w:eastAsia="SimSun" w:hAnsi="Times New Roman CYR" w:cs="Times New Roman CYR"/>
        </w:rPr>
        <w:t>Структурировать контент по страницам</w:t>
      </w:r>
    </w:p>
    <w:p w:rsidR="00DC0241" w:rsidRPr="00CA7F88" w:rsidRDefault="00DC0241" w:rsidP="00FA7284">
      <w:pPr>
        <w:numPr>
          <w:ilvl w:val="0"/>
          <w:numId w:val="59"/>
        </w:numPr>
        <w:suppressAutoHyphens/>
        <w:autoSpaceDE w:val="0"/>
        <w:spacing w:line="276" w:lineRule="auto"/>
        <w:rPr>
          <w:rFonts w:ascii="Times New Roman CYR" w:eastAsia="SimSun" w:hAnsi="Times New Roman CYR" w:cs="Times New Roman CYR"/>
        </w:rPr>
      </w:pPr>
      <w:r w:rsidRPr="00CA7F88">
        <w:rPr>
          <w:rFonts w:ascii="Times New Roman CYR" w:eastAsia="SimSun" w:hAnsi="Times New Roman CYR" w:cs="Times New Roman CYR"/>
        </w:rPr>
        <w:t>Оптимизировать контент для поисковых систем</w:t>
      </w:r>
    </w:p>
    <w:p w:rsidR="00DC0241" w:rsidRDefault="00DC0241" w:rsidP="00DC0241">
      <w:pPr>
        <w:autoSpaceDE w:val="0"/>
        <w:spacing w:line="276" w:lineRule="auto"/>
        <w:ind w:left="426"/>
        <w:rPr>
          <w:rFonts w:eastAsia="SimSun"/>
          <w:bCs/>
        </w:rPr>
      </w:pPr>
    </w:p>
    <w:p w:rsidR="00DC0241" w:rsidRDefault="00DC0241" w:rsidP="00DC0241">
      <w:pPr>
        <w:autoSpaceDE w:val="0"/>
        <w:rPr>
          <w:rFonts w:ascii="Times New Roman CYR" w:eastAsia="SimSun" w:hAnsi="Times New Roman CYR" w:cs="Times New Roman CYR"/>
        </w:rPr>
      </w:pPr>
      <w:r>
        <w:rPr>
          <w:rFonts w:ascii="Times New Roman CYR" w:eastAsia="SimSun" w:hAnsi="Times New Roman CYR" w:cs="Times New Roman CYR"/>
          <w:b/>
          <w:bCs/>
        </w:rPr>
        <w:t>Контрольные вопросы.</w:t>
      </w:r>
      <w:r>
        <w:rPr>
          <w:rFonts w:ascii="Times New Roman CYR" w:eastAsia="SimSun" w:hAnsi="Times New Roman CYR" w:cs="Times New Roman CYR"/>
        </w:rPr>
        <w:t xml:space="preserve"> </w:t>
      </w:r>
      <w:r>
        <w:rPr>
          <w:rFonts w:ascii="Times New Roman CYR" w:eastAsia="SimSun" w:hAnsi="Times New Roman CYR" w:cs="Times New Roman CYR"/>
          <w:b/>
          <w:bCs/>
        </w:rPr>
        <w:t xml:space="preserve"> </w:t>
      </w:r>
    </w:p>
    <w:p w:rsidR="00DC0241" w:rsidRDefault="00DC0241" w:rsidP="00FA7284">
      <w:pPr>
        <w:numPr>
          <w:ilvl w:val="0"/>
          <w:numId w:val="27"/>
        </w:numPr>
        <w:tabs>
          <w:tab w:val="left" w:pos="1353"/>
        </w:tabs>
        <w:suppressAutoHyphens/>
        <w:autoSpaceDE w:val="0"/>
        <w:ind w:left="851" w:hanging="709"/>
        <w:jc w:val="both"/>
        <w:rPr>
          <w:rFonts w:ascii="Times New Roman CYR" w:eastAsia="SimSun" w:hAnsi="Times New Roman CYR" w:cs="Times New Roman CYR"/>
        </w:rPr>
      </w:pPr>
      <w:r>
        <w:rPr>
          <w:rFonts w:ascii="Times New Roman CYR" w:eastAsia="SimSun" w:hAnsi="Times New Roman CYR" w:cs="Times New Roman CYR"/>
        </w:rPr>
        <w:t>Использование циклов для обработки строк таблицы или запроса.</w:t>
      </w:r>
    </w:p>
    <w:p w:rsidR="00DC0241" w:rsidRDefault="00DC0241" w:rsidP="00FA7284">
      <w:pPr>
        <w:numPr>
          <w:ilvl w:val="0"/>
          <w:numId w:val="27"/>
        </w:numPr>
        <w:tabs>
          <w:tab w:val="left" w:pos="1353"/>
        </w:tabs>
        <w:suppressAutoHyphens/>
        <w:autoSpaceDE w:val="0"/>
        <w:ind w:left="851" w:hanging="709"/>
        <w:jc w:val="both"/>
        <w:rPr>
          <w:rFonts w:ascii="Times New Roman CYR" w:eastAsia="SimSun" w:hAnsi="Times New Roman CYR" w:cs="Times New Roman CYR"/>
        </w:rPr>
      </w:pPr>
      <w:r>
        <w:rPr>
          <w:rFonts w:ascii="Times New Roman CYR" w:eastAsia="SimSun" w:hAnsi="Times New Roman CYR" w:cs="Times New Roman CYR"/>
        </w:rPr>
        <w:t>Технология подсчета количества строк в таблице.</w:t>
      </w:r>
    </w:p>
    <w:p w:rsidR="00DC0241" w:rsidRDefault="00DC0241" w:rsidP="00FA7284">
      <w:pPr>
        <w:numPr>
          <w:ilvl w:val="0"/>
          <w:numId w:val="27"/>
        </w:numPr>
        <w:tabs>
          <w:tab w:val="left" w:pos="1353"/>
        </w:tabs>
        <w:suppressAutoHyphens/>
        <w:autoSpaceDE w:val="0"/>
        <w:ind w:left="851" w:hanging="709"/>
        <w:jc w:val="both"/>
        <w:rPr>
          <w:rFonts w:ascii="Times New Roman CYR" w:eastAsia="SimSun" w:hAnsi="Times New Roman CYR" w:cs="Times New Roman CYR"/>
        </w:rPr>
      </w:pPr>
      <w:r>
        <w:rPr>
          <w:rFonts w:ascii="Times New Roman CYR" w:eastAsia="SimSun" w:hAnsi="Times New Roman CYR" w:cs="Times New Roman CYR"/>
        </w:rPr>
        <w:t xml:space="preserve">Использование оператора </w:t>
      </w:r>
      <w:proofErr w:type="spellStart"/>
      <w:r>
        <w:rPr>
          <w:rFonts w:ascii="Times New Roman CYR" w:eastAsia="SimSun" w:hAnsi="Times New Roman CYR" w:cs="Times New Roman CYR"/>
        </w:rPr>
        <w:t>Case</w:t>
      </w:r>
      <w:proofErr w:type="spellEnd"/>
      <w:r>
        <w:rPr>
          <w:rFonts w:ascii="Times New Roman CYR" w:eastAsia="SimSun" w:hAnsi="Times New Roman CYR" w:cs="Times New Roman CYR"/>
        </w:rPr>
        <w:t>.</w:t>
      </w:r>
    </w:p>
    <w:p w:rsidR="00DC0241" w:rsidRDefault="00DC0241" w:rsidP="00FA7284">
      <w:pPr>
        <w:numPr>
          <w:ilvl w:val="0"/>
          <w:numId w:val="27"/>
        </w:numPr>
        <w:tabs>
          <w:tab w:val="left" w:pos="1353"/>
        </w:tabs>
        <w:suppressAutoHyphens/>
        <w:autoSpaceDE w:val="0"/>
        <w:ind w:left="851" w:hanging="709"/>
        <w:jc w:val="both"/>
        <w:rPr>
          <w:rFonts w:ascii="Times New Roman CYR" w:eastAsia="SimSun" w:hAnsi="Times New Roman CYR" w:cs="Times New Roman CYR"/>
          <w:b/>
          <w:bCs/>
          <w:sz w:val="28"/>
          <w:szCs w:val="28"/>
        </w:rPr>
      </w:pPr>
      <w:r>
        <w:rPr>
          <w:rFonts w:ascii="Times New Roman CYR" w:eastAsia="SimSun" w:hAnsi="Times New Roman CYR" w:cs="Times New Roman CYR"/>
        </w:rPr>
        <w:t xml:space="preserve">Использование оператора </w:t>
      </w:r>
      <w:proofErr w:type="spellStart"/>
      <w:r>
        <w:rPr>
          <w:rFonts w:ascii="Times New Roman CYR" w:eastAsia="SimSun" w:hAnsi="Times New Roman CYR" w:cs="Times New Roman CYR"/>
        </w:rPr>
        <w:t>If</w:t>
      </w:r>
      <w:proofErr w:type="spellEnd"/>
      <w:r>
        <w:rPr>
          <w:rFonts w:ascii="Times New Roman CYR" w:eastAsia="SimSun" w:hAnsi="Times New Roman CYR" w:cs="Times New Roman CYR"/>
        </w:rPr>
        <w:t>.</w:t>
      </w:r>
    </w:p>
    <w:p w:rsidR="00DC0241" w:rsidRDefault="00DC0241" w:rsidP="00DC0241">
      <w:pPr>
        <w:autoSpaceDE w:val="0"/>
        <w:jc w:val="both"/>
        <w:rPr>
          <w:rFonts w:ascii="Times New Roman CYR" w:eastAsia="SimSun" w:hAnsi="Times New Roman CYR" w:cs="Times New Roman CYR"/>
          <w:b/>
          <w:bCs/>
          <w:sz w:val="28"/>
          <w:szCs w:val="28"/>
        </w:rPr>
      </w:pPr>
    </w:p>
    <w:p w:rsidR="00DC0241" w:rsidRDefault="00DC0241" w:rsidP="00DC0241">
      <w:r>
        <w:rPr>
          <w:b/>
        </w:rPr>
        <w:t>Требования к оформлению результатов (отчета):</w:t>
      </w:r>
    </w:p>
    <w:p w:rsidR="00DC0241" w:rsidRDefault="00DC0241" w:rsidP="00FA7284">
      <w:pPr>
        <w:pStyle w:val="aff1"/>
        <w:numPr>
          <w:ilvl w:val="0"/>
          <w:numId w:val="14"/>
        </w:numPr>
      </w:pPr>
      <w:r>
        <w:t>Отразить дату выполнения работы, тему, цель, ответы на контрольные вопросы занятия.</w:t>
      </w:r>
    </w:p>
    <w:p w:rsidR="00DC0241" w:rsidRDefault="00DC0241" w:rsidP="00FA7284">
      <w:pPr>
        <w:pStyle w:val="aff1"/>
        <w:numPr>
          <w:ilvl w:val="0"/>
          <w:numId w:val="14"/>
        </w:numPr>
        <w:ind w:left="0" w:hanging="11"/>
        <w:rPr>
          <w:rFonts w:ascii="Times New Roman CYR" w:eastAsia="SimSun" w:hAnsi="Times New Roman CYR" w:cs="Times New Roman CYR"/>
          <w:b/>
          <w:bCs/>
        </w:rPr>
      </w:pPr>
      <w:r>
        <w:t>Представить результаты выполнения работы в отчете.</w:t>
      </w:r>
    </w:p>
    <w:p w:rsidR="00DC0241" w:rsidRDefault="00DC0241" w:rsidP="00DC0241">
      <w:pPr>
        <w:autoSpaceDE w:val="0"/>
        <w:spacing w:line="276" w:lineRule="auto"/>
        <w:jc w:val="both"/>
        <w:rPr>
          <w:rFonts w:ascii="Times New Roman CYR" w:eastAsia="SimSun" w:hAnsi="Times New Roman CYR" w:cs="Times New Roman CYR"/>
          <w:b/>
          <w:bCs/>
        </w:rPr>
      </w:pPr>
    </w:p>
    <w:p w:rsidR="00DC0241" w:rsidRDefault="00DC0241" w:rsidP="00DC0241">
      <w:pPr>
        <w:autoSpaceDE w:val="0"/>
        <w:spacing w:line="276" w:lineRule="auto"/>
      </w:pPr>
      <w:r>
        <w:rPr>
          <w:rFonts w:ascii="Times New Roman CYR" w:eastAsia="SimSun" w:hAnsi="Times New Roman CYR" w:cs="Times New Roman CYR"/>
          <w:b/>
          <w:bCs/>
        </w:rPr>
        <w:lastRenderedPageBreak/>
        <w:t>Рекомендуемая литература.</w:t>
      </w:r>
    </w:p>
    <w:p w:rsidR="00DC0241" w:rsidRDefault="00DC0241" w:rsidP="00FA7284">
      <w:pPr>
        <w:numPr>
          <w:ilvl w:val="0"/>
          <w:numId w:val="36"/>
        </w:numPr>
        <w:suppressAutoHyphens/>
        <w:spacing w:line="276" w:lineRule="auto"/>
      </w:pPr>
      <w:hyperlink r:id="rId28" w:anchor="none" w:history="1">
        <w:r>
          <w:rPr>
            <w:rStyle w:val="ac"/>
          </w:rPr>
          <w:t>Федорова Г. Н.</w:t>
        </w:r>
      </w:hyperlink>
      <w:r>
        <w:t xml:space="preserve"> Разработка, внедрение и адаптация программного обеспечения отраслевой направленности: учебное пособие для студ. СПО. [Электронный ресурс]. / Федорова Г.Н. - </w:t>
      </w:r>
      <w:proofErr w:type="gramStart"/>
      <w:r>
        <w:t>М.:КУРС</w:t>
      </w:r>
      <w:proofErr w:type="gramEnd"/>
      <w:r>
        <w:t xml:space="preserve">, НИЦ ИНФРА-М, 2016. - 336 с.  Режим доступа: </w:t>
      </w:r>
      <w:hyperlink r:id="rId29" w:history="1">
        <w:r>
          <w:rPr>
            <w:rStyle w:val="ac"/>
          </w:rPr>
          <w:t>http://znanium.com/</w:t>
        </w:r>
      </w:hyperlink>
    </w:p>
    <w:p w:rsidR="00DC0241" w:rsidRDefault="00DC0241" w:rsidP="00FA7284">
      <w:pPr>
        <w:numPr>
          <w:ilvl w:val="0"/>
          <w:numId w:val="36"/>
        </w:numPr>
        <w:suppressAutoHyphens/>
        <w:spacing w:line="276" w:lineRule="auto"/>
        <w:ind w:left="284"/>
      </w:pPr>
      <w:r>
        <w:t xml:space="preserve">Рудаков А.В. Технология разработки </w:t>
      </w:r>
      <w:proofErr w:type="spellStart"/>
      <w:r>
        <w:t>программныхпродуктов</w:t>
      </w:r>
      <w:proofErr w:type="spellEnd"/>
      <w:r>
        <w:t xml:space="preserve">: учебник для сред. проф. образования. </w:t>
      </w:r>
      <w:r>
        <w:rPr>
          <w:shd w:val="clear" w:color="auto" w:fill="FFFFFF"/>
        </w:rPr>
        <w:t xml:space="preserve">[Электронный ресурс]. </w:t>
      </w:r>
      <w:r>
        <w:t xml:space="preserve">– 10-е изд., </w:t>
      </w:r>
      <w:proofErr w:type="spellStart"/>
      <w:r>
        <w:t>перераб</w:t>
      </w:r>
      <w:proofErr w:type="spellEnd"/>
      <w:proofErr w:type="gramStart"/>
      <w:r>
        <w:t>.</w:t>
      </w:r>
      <w:proofErr w:type="gramEnd"/>
      <w:r>
        <w:t xml:space="preserve"> и доп. - М.: Академия, 2016. – 208 с. Режим доступа: </w:t>
      </w:r>
      <w:hyperlink r:id="rId30" w:history="1">
        <w:r>
          <w:rPr>
            <w:rStyle w:val="ac"/>
            <w:lang w:val="en-US"/>
          </w:rPr>
          <w:t>www</w:t>
        </w:r>
        <w:r>
          <w:rPr>
            <w:rStyle w:val="ac"/>
          </w:rPr>
          <w:t>.</w:t>
        </w:r>
        <w:r>
          <w:rPr>
            <w:rStyle w:val="ac"/>
            <w:lang w:val="en-US"/>
          </w:rPr>
          <w:t>academia</w:t>
        </w:r>
        <w:r>
          <w:rPr>
            <w:rStyle w:val="ac"/>
          </w:rPr>
          <w:t>-</w:t>
        </w:r>
        <w:proofErr w:type="spellStart"/>
        <w:r>
          <w:rPr>
            <w:rStyle w:val="ac"/>
            <w:lang w:val="en-US"/>
          </w:rPr>
          <w:t>moscow</w:t>
        </w:r>
        <w:proofErr w:type="spellEnd"/>
        <w:r>
          <w:rPr>
            <w:rStyle w:val="ac"/>
          </w:rPr>
          <w:t>.</w:t>
        </w:r>
        <w:proofErr w:type="spellStart"/>
        <w:r>
          <w:rPr>
            <w:rStyle w:val="ac"/>
            <w:lang w:val="en-US"/>
          </w:rPr>
          <w:t>ru</w:t>
        </w:r>
        <w:proofErr w:type="spellEnd"/>
      </w:hyperlink>
      <w:r>
        <w:t>.</w:t>
      </w:r>
    </w:p>
    <w:p w:rsidR="00DC0241" w:rsidRDefault="00DC0241" w:rsidP="00FA7284">
      <w:pPr>
        <w:numPr>
          <w:ilvl w:val="0"/>
          <w:numId w:val="36"/>
        </w:numPr>
        <w:tabs>
          <w:tab w:val="left" w:pos="426"/>
          <w:tab w:val="left" w:pos="851"/>
        </w:tabs>
        <w:suppressAutoHyphens/>
        <w:spacing w:line="276" w:lineRule="auto"/>
        <w:ind w:left="284"/>
      </w:pPr>
      <w:r>
        <w:t xml:space="preserve">Емельянова Н. З. Проектирование информационных систем: Учебное пособие / Н.З. Емельянова, Т.Л. </w:t>
      </w:r>
      <w:proofErr w:type="spellStart"/>
      <w:r>
        <w:t>Партыка</w:t>
      </w:r>
      <w:proofErr w:type="spellEnd"/>
      <w:r>
        <w:t xml:space="preserve">, И.И. Попов. - М.: Форум: НИЦ ИНФРА-М, 2014. - 432 с.: Режим доступа: </w:t>
      </w:r>
      <w:hyperlink r:id="rId31" w:history="1">
        <w:r>
          <w:rPr>
            <w:rStyle w:val="ac"/>
          </w:rPr>
          <w:t>http://znanium.com/</w:t>
        </w:r>
      </w:hyperlink>
    </w:p>
    <w:p w:rsidR="00DC0241" w:rsidRDefault="00DC0241" w:rsidP="00FA7284">
      <w:pPr>
        <w:numPr>
          <w:ilvl w:val="0"/>
          <w:numId w:val="36"/>
        </w:numPr>
        <w:tabs>
          <w:tab w:val="left" w:pos="426"/>
          <w:tab w:val="left" w:pos="851"/>
        </w:tabs>
        <w:suppressAutoHyphens/>
        <w:spacing w:line="276" w:lineRule="auto"/>
        <w:ind w:left="284"/>
        <w:rPr>
          <w:rFonts w:ascii="Times New Roman CYR" w:eastAsia="SimSun" w:hAnsi="Times New Roman CYR" w:cs="Times New Roman CYR"/>
          <w:b/>
          <w:bCs/>
        </w:rPr>
      </w:pPr>
      <w:r>
        <w:t xml:space="preserve">Заботина Н. Н. Проектирование информационных систем: Учебное пособие / Н.Н. Заботина. - М.: НИЦ ИНФРА-М, 2014. - 331 с. Режим доступа: </w:t>
      </w:r>
      <w:hyperlink r:id="rId32" w:history="1">
        <w:r>
          <w:rPr>
            <w:rStyle w:val="ac"/>
          </w:rPr>
          <w:t>http://znanium.com/</w:t>
        </w:r>
      </w:hyperlink>
      <w:r>
        <w:t>.</w:t>
      </w:r>
    </w:p>
    <w:p w:rsidR="00DC0241" w:rsidRDefault="00DC0241" w:rsidP="00DC0241">
      <w:pPr>
        <w:autoSpaceDE w:val="0"/>
        <w:jc w:val="both"/>
        <w:rPr>
          <w:rFonts w:ascii="Times New Roman CYR" w:eastAsia="SimSun" w:hAnsi="Times New Roman CYR" w:cs="Times New Roman CYR"/>
          <w:b/>
          <w:bCs/>
        </w:rPr>
      </w:pPr>
    </w:p>
    <w:p w:rsidR="00DC0241" w:rsidRDefault="00DC0241" w:rsidP="00DC0241">
      <w:pPr>
        <w:autoSpaceDE w:val="0"/>
        <w:ind w:left="426" w:hanging="426"/>
        <w:jc w:val="both"/>
        <w:rPr>
          <w:rFonts w:ascii="Times New Roman CYR" w:eastAsia="SimSun" w:hAnsi="Times New Roman CYR" w:cs="Times New Roman CYR"/>
          <w:b/>
          <w:bCs/>
          <w:sz w:val="28"/>
          <w:szCs w:val="28"/>
        </w:rPr>
      </w:pPr>
    </w:p>
    <w:p w:rsidR="00DC0241" w:rsidRDefault="00DC0241" w:rsidP="00DC0241">
      <w:pPr>
        <w:keepNext/>
        <w:keepLines/>
        <w:autoSpaceDE w:val="0"/>
        <w:spacing w:before="200" w:line="276" w:lineRule="auto"/>
        <w:jc w:val="center"/>
        <w:rPr>
          <w:rFonts w:ascii="Times New Roman CYR" w:eastAsia="SimSun" w:hAnsi="Times New Roman CYR" w:cs="Times New Roman CYR"/>
          <w:b/>
          <w:bCs/>
          <w:sz w:val="26"/>
          <w:szCs w:val="26"/>
        </w:rPr>
      </w:pPr>
    </w:p>
    <w:p w:rsidR="00DC0241" w:rsidRDefault="00DC0241" w:rsidP="00DC0241">
      <w:pPr>
        <w:keepNext/>
        <w:keepLines/>
        <w:autoSpaceDE w:val="0"/>
        <w:spacing w:before="200" w:line="276" w:lineRule="auto"/>
        <w:jc w:val="center"/>
        <w:rPr>
          <w:rFonts w:ascii="Times New Roman CYR" w:eastAsia="SimSun" w:hAnsi="Times New Roman CYR" w:cs="Times New Roman CYR"/>
          <w:b/>
          <w:bCs/>
        </w:rPr>
      </w:pPr>
      <w:r>
        <w:rPr>
          <w:rFonts w:ascii="Times New Roman CYR" w:eastAsia="SimSun" w:hAnsi="Times New Roman CYR" w:cs="Times New Roman CYR"/>
          <w:b/>
          <w:bCs/>
        </w:rPr>
        <w:t>Методические указания для проведения занятия №8.</w:t>
      </w:r>
    </w:p>
    <w:p w:rsidR="00DC0241" w:rsidRPr="00CA7F88" w:rsidRDefault="00DC0241" w:rsidP="00DC0241">
      <w:pPr>
        <w:autoSpaceDE w:val="0"/>
        <w:spacing w:line="276" w:lineRule="auto"/>
        <w:ind w:left="426" w:hanging="426"/>
        <w:jc w:val="both"/>
      </w:pPr>
      <w:r>
        <w:rPr>
          <w:rFonts w:ascii="Times New Roman CYR" w:eastAsia="SimSun" w:hAnsi="Times New Roman CYR" w:cs="Times New Roman CYR"/>
          <w:b/>
          <w:bCs/>
        </w:rPr>
        <w:t>Тема занятия:</w:t>
      </w:r>
      <w:r>
        <w:rPr>
          <w:rFonts w:ascii="Times New Roman CYR" w:eastAsia="SimSun" w:hAnsi="Times New Roman CYR" w:cs="Times New Roman CYR"/>
        </w:rPr>
        <w:t xml:space="preserve"> </w:t>
      </w:r>
      <w:r w:rsidRPr="00CA7F88">
        <w:t>Форматирование контента приложения</w:t>
      </w:r>
    </w:p>
    <w:p w:rsidR="00DC0241" w:rsidRPr="00CA7F88" w:rsidRDefault="00DC0241" w:rsidP="00DC0241">
      <w:pPr>
        <w:autoSpaceDE w:val="0"/>
        <w:spacing w:line="276" w:lineRule="auto"/>
        <w:ind w:left="426" w:hanging="426"/>
        <w:jc w:val="both"/>
      </w:pPr>
      <w:r w:rsidRPr="00CA7F88">
        <w:rPr>
          <w:b/>
          <w:bCs/>
        </w:rPr>
        <w:t>Цели занятия:</w:t>
      </w:r>
      <w:r w:rsidRPr="00CA7F88">
        <w:t> Оформить контент веб-приложения в соответствии с дизайн-системой</w:t>
      </w:r>
    </w:p>
    <w:p w:rsidR="00DC0241" w:rsidRDefault="00DC0241" w:rsidP="00DC0241">
      <w:pPr>
        <w:autoSpaceDE w:val="0"/>
        <w:spacing w:line="276" w:lineRule="auto"/>
        <w:ind w:left="426" w:hanging="426"/>
        <w:jc w:val="both"/>
        <w:rPr>
          <w:rFonts w:ascii="Times New Roman CYR" w:eastAsia="SimSun" w:hAnsi="Times New Roman CYR" w:cs="Times New Roman CYR"/>
        </w:rPr>
      </w:pPr>
      <w:r>
        <w:t>1. Получение практического опыта:</w:t>
      </w:r>
    </w:p>
    <w:p w:rsidR="00DC0241" w:rsidRPr="00CA7F88" w:rsidRDefault="00DC0241" w:rsidP="00FA7284">
      <w:pPr>
        <w:numPr>
          <w:ilvl w:val="0"/>
          <w:numId w:val="60"/>
        </w:numPr>
        <w:tabs>
          <w:tab w:val="left" w:pos="426"/>
        </w:tabs>
        <w:suppressAutoHyphens/>
        <w:autoSpaceDE w:val="0"/>
        <w:spacing w:line="276" w:lineRule="auto"/>
        <w:rPr>
          <w:rFonts w:ascii="Times New Roman CYR" w:eastAsia="SimSun" w:hAnsi="Times New Roman CYR" w:cs="Times New Roman CYR"/>
        </w:rPr>
      </w:pPr>
      <w:r w:rsidRPr="00CA7F88">
        <w:rPr>
          <w:rFonts w:ascii="Times New Roman CYR" w:eastAsia="SimSun" w:hAnsi="Times New Roman CYR" w:cs="Times New Roman CYR"/>
        </w:rPr>
        <w:t>Применение CSS для форматирования текста</w:t>
      </w:r>
    </w:p>
    <w:p w:rsidR="00DC0241" w:rsidRPr="00CA7F88" w:rsidRDefault="00DC0241" w:rsidP="00FA7284">
      <w:pPr>
        <w:numPr>
          <w:ilvl w:val="0"/>
          <w:numId w:val="60"/>
        </w:numPr>
        <w:tabs>
          <w:tab w:val="left" w:pos="426"/>
        </w:tabs>
        <w:suppressAutoHyphens/>
        <w:autoSpaceDE w:val="0"/>
        <w:spacing w:line="276" w:lineRule="auto"/>
        <w:rPr>
          <w:rFonts w:ascii="Times New Roman CYR" w:eastAsia="SimSun" w:hAnsi="Times New Roman CYR" w:cs="Times New Roman CYR"/>
        </w:rPr>
      </w:pPr>
      <w:r w:rsidRPr="00CA7F88">
        <w:rPr>
          <w:rFonts w:ascii="Times New Roman CYR" w:eastAsia="SimSun" w:hAnsi="Times New Roman CYR" w:cs="Times New Roman CYR"/>
        </w:rPr>
        <w:t xml:space="preserve">Работа с </w:t>
      </w:r>
      <w:proofErr w:type="spellStart"/>
      <w:r w:rsidRPr="00CA7F88">
        <w:rPr>
          <w:rFonts w:ascii="Times New Roman CYR" w:eastAsia="SimSun" w:hAnsi="Times New Roman CYR" w:cs="Times New Roman CYR"/>
        </w:rPr>
        <w:t>типографикой</w:t>
      </w:r>
      <w:proofErr w:type="spellEnd"/>
    </w:p>
    <w:p w:rsidR="00DC0241" w:rsidRPr="00CA7F88" w:rsidRDefault="00DC0241" w:rsidP="00FA7284">
      <w:pPr>
        <w:numPr>
          <w:ilvl w:val="0"/>
          <w:numId w:val="60"/>
        </w:numPr>
        <w:tabs>
          <w:tab w:val="left" w:pos="426"/>
        </w:tabs>
        <w:suppressAutoHyphens/>
        <w:autoSpaceDE w:val="0"/>
        <w:spacing w:line="276" w:lineRule="auto"/>
        <w:rPr>
          <w:rFonts w:ascii="Times New Roman CYR" w:eastAsia="SimSun" w:hAnsi="Times New Roman CYR" w:cs="Times New Roman CYR"/>
        </w:rPr>
      </w:pPr>
      <w:r w:rsidRPr="00CA7F88">
        <w:rPr>
          <w:rFonts w:ascii="Times New Roman CYR" w:eastAsia="SimSun" w:hAnsi="Times New Roman CYR" w:cs="Times New Roman CYR"/>
        </w:rPr>
        <w:t>Верстка сложных контентных блоков</w:t>
      </w:r>
    </w:p>
    <w:p w:rsidR="00DC0241" w:rsidRDefault="00DC0241" w:rsidP="00FA7284">
      <w:pPr>
        <w:pStyle w:val="aff1"/>
        <w:numPr>
          <w:ilvl w:val="0"/>
          <w:numId w:val="17"/>
        </w:numPr>
        <w:spacing w:line="276" w:lineRule="auto"/>
      </w:pPr>
      <w:r>
        <w:t xml:space="preserve">Формирование профессиональных компетенций </w:t>
      </w: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1668"/>
        <w:gridCol w:w="7512"/>
      </w:tblGrid>
      <w:tr w:rsidR="00DC0241" w:rsidTr="00B85F5F"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C0241" w:rsidRDefault="00DC0241" w:rsidP="00B85F5F">
            <w:pPr>
              <w:jc w:val="both"/>
            </w:pPr>
            <w:r>
              <w:t>ПК 2.2.</w:t>
            </w:r>
          </w:p>
        </w:tc>
        <w:tc>
          <w:tcPr>
            <w:tcW w:w="7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C0241" w:rsidRDefault="00DC0241" w:rsidP="00B85F5F">
            <w:pPr>
              <w:jc w:val="both"/>
            </w:pPr>
            <w:r w:rsidRPr="00C542F8">
              <w:t>Разрабатывать и публиковать программное обеспечение и информационные ресурсы отраслевой направленности</w:t>
            </w:r>
          </w:p>
        </w:tc>
      </w:tr>
      <w:tr w:rsidR="00DC0241" w:rsidTr="00B85F5F"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C0241" w:rsidRDefault="00DC0241" w:rsidP="00B85F5F">
            <w:pPr>
              <w:jc w:val="both"/>
            </w:pPr>
            <w:r>
              <w:t>ПК 2.5.</w:t>
            </w:r>
          </w:p>
        </w:tc>
        <w:tc>
          <w:tcPr>
            <w:tcW w:w="7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C0241" w:rsidRDefault="00DC0241" w:rsidP="00B85F5F">
            <w:pPr>
              <w:jc w:val="both"/>
            </w:pPr>
            <w:r w:rsidRPr="00973A6D">
              <w:t>Разрабатывать и вести проектную и техническую документацию</w:t>
            </w:r>
          </w:p>
        </w:tc>
      </w:tr>
      <w:tr w:rsidR="00DC0241" w:rsidTr="00B85F5F"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C0241" w:rsidRDefault="00DC0241" w:rsidP="00B85F5F">
            <w:pPr>
              <w:jc w:val="both"/>
            </w:pPr>
            <w:r w:rsidRPr="00973A6D">
              <w:t xml:space="preserve">ОК </w:t>
            </w:r>
            <w:r>
              <w:t>5.</w:t>
            </w:r>
          </w:p>
        </w:tc>
        <w:tc>
          <w:tcPr>
            <w:tcW w:w="7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C0241" w:rsidRDefault="00DC0241" w:rsidP="00B85F5F">
            <w:pPr>
              <w:jc w:val="both"/>
            </w:pPr>
            <w:r w:rsidRPr="001D4F98">
              <w:t>Использовать информационно-коммуникационные технологии в профессиональной деятельности</w:t>
            </w:r>
          </w:p>
        </w:tc>
      </w:tr>
      <w:tr w:rsidR="00DC0241" w:rsidTr="00B85F5F"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C0241" w:rsidRDefault="00DC0241" w:rsidP="00B85F5F">
            <w:pPr>
              <w:jc w:val="both"/>
            </w:pPr>
            <w:r w:rsidRPr="00973A6D">
              <w:t xml:space="preserve">ОК </w:t>
            </w:r>
            <w:r>
              <w:t>9. </w:t>
            </w:r>
          </w:p>
        </w:tc>
        <w:tc>
          <w:tcPr>
            <w:tcW w:w="7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C0241" w:rsidRDefault="00DC0241" w:rsidP="00B85F5F">
            <w:pPr>
              <w:jc w:val="both"/>
            </w:pPr>
            <w:r w:rsidRPr="001D4F98">
              <w:t>Ориентироваться в условиях частой смены технологий в профессиональной деятельности</w:t>
            </w:r>
          </w:p>
        </w:tc>
      </w:tr>
    </w:tbl>
    <w:p w:rsidR="00DC0241" w:rsidRDefault="00DC0241" w:rsidP="00FA7284">
      <w:pPr>
        <w:pStyle w:val="aff1"/>
        <w:numPr>
          <w:ilvl w:val="0"/>
          <w:numId w:val="17"/>
        </w:numPr>
      </w:pPr>
      <w:r>
        <w:t>Формирование общих компетенций:</w:t>
      </w:r>
    </w:p>
    <w:p w:rsidR="00DC0241" w:rsidRDefault="00DC0241" w:rsidP="00DC0241">
      <w:pPr>
        <w:autoSpaceDE w:val="0"/>
        <w:jc w:val="both"/>
      </w:pPr>
      <w:r>
        <w:t>ОК 1. Понимать сущность и социальную значимость своей будущей профессии, проявлять к ней устойчивый интерес.</w:t>
      </w:r>
    </w:p>
    <w:p w:rsidR="00DC0241" w:rsidRDefault="00DC0241" w:rsidP="00DC0241">
      <w:pPr>
        <w:autoSpaceDE w:val="0"/>
        <w:jc w:val="both"/>
      </w:pPr>
      <w:r>
        <w:t>ОК 2. Организовывать собственную деятельность, выбирать типовые методы и способы выполнения профессиональных задач, оценивать их эффективность и качество.</w:t>
      </w:r>
    </w:p>
    <w:p w:rsidR="00DC0241" w:rsidRDefault="00DC0241" w:rsidP="00DC0241">
      <w:pPr>
        <w:autoSpaceDE w:val="0"/>
        <w:jc w:val="both"/>
      </w:pPr>
      <w:r>
        <w:t>ОК 3. Принимать решения в стандартных и нестандартных ситуациях и нести за ни ответственность.</w:t>
      </w:r>
    </w:p>
    <w:p w:rsidR="00DC0241" w:rsidRDefault="00DC0241" w:rsidP="00DC0241">
      <w:pPr>
        <w:autoSpaceDE w:val="0"/>
        <w:jc w:val="both"/>
      </w:pPr>
      <w:r>
        <w:t>ОК 4. Осуществлять поиск и использование информации, необходимой для эффективного выполнения профессиональных задач, профессионального и личностного развития.</w:t>
      </w:r>
    </w:p>
    <w:p w:rsidR="00DC0241" w:rsidRDefault="00DC0241" w:rsidP="00DC0241">
      <w:pPr>
        <w:autoSpaceDE w:val="0"/>
        <w:jc w:val="both"/>
      </w:pPr>
      <w:r>
        <w:t>ОК 5. Использовать информационно-коммуникационные технологии в профессиональной деятельности.</w:t>
      </w:r>
    </w:p>
    <w:p w:rsidR="00DC0241" w:rsidRDefault="00DC0241" w:rsidP="00DC0241">
      <w:pPr>
        <w:autoSpaceDE w:val="0"/>
        <w:jc w:val="both"/>
      </w:pPr>
      <w:r>
        <w:t>ОК 6. Работать в коллективе и команде, эффективно общаться с коллегами, руководством, потребителями.</w:t>
      </w:r>
    </w:p>
    <w:p w:rsidR="00DC0241" w:rsidRDefault="00DC0241" w:rsidP="00DC0241">
      <w:pPr>
        <w:autoSpaceDE w:val="0"/>
        <w:jc w:val="both"/>
      </w:pPr>
      <w:r>
        <w:t>ОК 7. Брать на себя ответственность за работу членов команды (подчиненных), результат выполнения заданий.</w:t>
      </w:r>
    </w:p>
    <w:p w:rsidR="00DC0241" w:rsidRDefault="00DC0241" w:rsidP="00DC0241">
      <w:pPr>
        <w:autoSpaceDE w:val="0"/>
        <w:jc w:val="both"/>
      </w:pPr>
      <w:r>
        <w:lastRenderedPageBreak/>
        <w:t>ОК 8. Самостоятельно определять задачи профессионального и личностного развития, заниматься самообразованием, осознанно планировать повышение квалификации.</w:t>
      </w:r>
    </w:p>
    <w:p w:rsidR="00DC0241" w:rsidRDefault="00DC0241" w:rsidP="00DC0241">
      <w:pPr>
        <w:autoSpaceDE w:val="0"/>
        <w:jc w:val="both"/>
        <w:rPr>
          <w:b/>
        </w:rPr>
      </w:pPr>
      <w:r>
        <w:t>ОК 9. Ориентироваться в условиях частой смены технологий в профессиональной деятельности.</w:t>
      </w:r>
    </w:p>
    <w:p w:rsidR="00DC0241" w:rsidRDefault="00DC0241" w:rsidP="00DC0241">
      <w:pPr>
        <w:jc w:val="both"/>
      </w:pPr>
      <w:r>
        <w:rPr>
          <w:b/>
        </w:rPr>
        <w:t>Основные теоретические положения:</w:t>
      </w:r>
    </w:p>
    <w:p w:rsidR="00DC0241" w:rsidRPr="00CA7F88" w:rsidRDefault="00DC0241" w:rsidP="00DC0241">
      <w:pPr>
        <w:autoSpaceDE w:val="0"/>
        <w:spacing w:before="240" w:line="360" w:lineRule="auto"/>
      </w:pPr>
      <w:r w:rsidRPr="00CA7F88">
        <w:t>Аспекты форматирования контента:</w:t>
      </w:r>
    </w:p>
    <w:p w:rsidR="00DC0241" w:rsidRPr="00CA7F88" w:rsidRDefault="00DC0241" w:rsidP="00FA7284">
      <w:pPr>
        <w:numPr>
          <w:ilvl w:val="0"/>
          <w:numId w:val="61"/>
        </w:numPr>
        <w:suppressAutoHyphens/>
        <w:autoSpaceDE w:val="0"/>
        <w:ind w:left="0" w:firstLine="0"/>
      </w:pPr>
      <w:proofErr w:type="spellStart"/>
      <w:r w:rsidRPr="00CA7F88">
        <w:t>Типографика</w:t>
      </w:r>
      <w:proofErr w:type="spellEnd"/>
    </w:p>
    <w:p w:rsidR="00DC0241" w:rsidRPr="00CA7F88" w:rsidRDefault="00DC0241" w:rsidP="00FA7284">
      <w:pPr>
        <w:numPr>
          <w:ilvl w:val="0"/>
          <w:numId w:val="61"/>
        </w:numPr>
        <w:suppressAutoHyphens/>
        <w:autoSpaceDE w:val="0"/>
        <w:ind w:left="0" w:firstLine="0"/>
      </w:pPr>
      <w:r w:rsidRPr="00CA7F88">
        <w:t>Цветовое оформление</w:t>
      </w:r>
    </w:p>
    <w:p w:rsidR="00DC0241" w:rsidRPr="00CA7F88" w:rsidRDefault="00DC0241" w:rsidP="00FA7284">
      <w:pPr>
        <w:numPr>
          <w:ilvl w:val="0"/>
          <w:numId w:val="61"/>
        </w:numPr>
        <w:suppressAutoHyphens/>
        <w:autoSpaceDE w:val="0"/>
        <w:ind w:left="0" w:firstLine="0"/>
      </w:pPr>
      <w:r w:rsidRPr="00CA7F88">
        <w:t>Композиция</w:t>
      </w:r>
    </w:p>
    <w:p w:rsidR="00DC0241" w:rsidRDefault="00DC0241" w:rsidP="00DC0241">
      <w:pPr>
        <w:autoSpaceDE w:val="0"/>
        <w:spacing w:before="240" w:line="360" w:lineRule="auto"/>
        <w:rPr>
          <w:rFonts w:ascii="Times New Roman CYR" w:eastAsia="SimSun" w:hAnsi="Times New Roman CYR" w:cs="Times New Roman CYR"/>
          <w:b/>
          <w:bCs/>
        </w:rPr>
      </w:pPr>
      <w:r>
        <w:rPr>
          <w:rFonts w:ascii="Times New Roman CYR" w:eastAsia="SimSun" w:hAnsi="Times New Roman CYR" w:cs="Times New Roman CYR"/>
          <w:b/>
          <w:bCs/>
        </w:rPr>
        <w:t>Продолжительность занятия:</w:t>
      </w:r>
      <w:r>
        <w:rPr>
          <w:rFonts w:ascii="Times New Roman CYR" w:eastAsia="SimSun" w:hAnsi="Times New Roman CYR" w:cs="Times New Roman CYR"/>
        </w:rPr>
        <w:t xml:space="preserve"> 6 часов.</w:t>
      </w:r>
    </w:p>
    <w:p w:rsidR="00DC0241" w:rsidRDefault="00DC0241" w:rsidP="00DC0241">
      <w:pPr>
        <w:autoSpaceDE w:val="0"/>
        <w:spacing w:line="360" w:lineRule="auto"/>
        <w:rPr>
          <w:rFonts w:ascii="Times New Roman CYR" w:eastAsia="SimSun" w:hAnsi="Times New Roman CYR" w:cs="Times New Roman CYR"/>
          <w:b/>
          <w:bCs/>
        </w:rPr>
      </w:pPr>
      <w:proofErr w:type="gramStart"/>
      <w:r>
        <w:rPr>
          <w:rFonts w:ascii="Times New Roman CYR" w:eastAsia="SimSun" w:hAnsi="Times New Roman CYR" w:cs="Times New Roman CYR"/>
          <w:b/>
          <w:bCs/>
        </w:rPr>
        <w:t xml:space="preserve">Оборудование: </w:t>
      </w:r>
      <w:r>
        <w:rPr>
          <w:rFonts w:ascii="Times New Roman CYR" w:eastAsia="SimSun" w:hAnsi="Times New Roman CYR" w:cs="Times New Roman CYR"/>
        </w:rPr>
        <w:t xml:space="preserve"> ПК</w:t>
      </w:r>
      <w:proofErr w:type="gramEnd"/>
      <w:r>
        <w:rPr>
          <w:rFonts w:ascii="Times New Roman CYR" w:eastAsia="SimSun" w:hAnsi="Times New Roman CYR" w:cs="Times New Roman CYR"/>
        </w:rPr>
        <w:t xml:space="preserve">, ЛВС ГБПОУ ВО </w:t>
      </w:r>
      <w:r>
        <w:rPr>
          <w:rFonts w:eastAsia="SimSun"/>
        </w:rPr>
        <w:t>«</w:t>
      </w:r>
      <w:r>
        <w:rPr>
          <w:rFonts w:ascii="Times New Roman CYR" w:eastAsia="SimSun" w:hAnsi="Times New Roman CYR" w:cs="Times New Roman CYR"/>
        </w:rPr>
        <w:t>БТПИТ</w:t>
      </w:r>
      <w:r>
        <w:rPr>
          <w:rFonts w:eastAsia="SimSun"/>
        </w:rPr>
        <w:t xml:space="preserve">». </w:t>
      </w:r>
    </w:p>
    <w:p w:rsidR="00DC0241" w:rsidRDefault="00DC0241" w:rsidP="00DC0241">
      <w:pPr>
        <w:autoSpaceDE w:val="0"/>
        <w:spacing w:line="360" w:lineRule="auto"/>
        <w:rPr>
          <w:rFonts w:ascii="Times New Roman CYR" w:eastAsia="SimSun" w:hAnsi="Times New Roman CYR" w:cs="Times New Roman CYR"/>
        </w:rPr>
      </w:pPr>
      <w:r>
        <w:rPr>
          <w:rFonts w:ascii="Times New Roman CYR" w:eastAsia="SimSun" w:hAnsi="Times New Roman CYR" w:cs="Times New Roman CYR"/>
          <w:b/>
          <w:bCs/>
        </w:rPr>
        <w:t>Порядок выполнения работы.</w:t>
      </w:r>
    </w:p>
    <w:p w:rsidR="00DC0241" w:rsidRPr="00CA7F88" w:rsidRDefault="00DC0241" w:rsidP="00FA7284">
      <w:pPr>
        <w:numPr>
          <w:ilvl w:val="0"/>
          <w:numId w:val="62"/>
        </w:numPr>
        <w:suppressAutoHyphens/>
        <w:autoSpaceDE w:val="0"/>
        <w:rPr>
          <w:rFonts w:ascii="Times New Roman CYR" w:eastAsia="SimSun" w:hAnsi="Times New Roman CYR" w:cs="Times New Roman CYR"/>
        </w:rPr>
      </w:pPr>
      <w:r w:rsidRPr="00CA7F88">
        <w:rPr>
          <w:rFonts w:ascii="Times New Roman CYR" w:eastAsia="SimSun" w:hAnsi="Times New Roman CYR" w:cs="Times New Roman CYR"/>
        </w:rPr>
        <w:t>Разработать типографическую систему</w:t>
      </w:r>
    </w:p>
    <w:p w:rsidR="00DC0241" w:rsidRPr="00CA7F88" w:rsidRDefault="00DC0241" w:rsidP="00FA7284">
      <w:pPr>
        <w:numPr>
          <w:ilvl w:val="0"/>
          <w:numId w:val="62"/>
        </w:numPr>
        <w:suppressAutoHyphens/>
        <w:autoSpaceDE w:val="0"/>
        <w:rPr>
          <w:rFonts w:ascii="Times New Roman CYR" w:eastAsia="SimSun" w:hAnsi="Times New Roman CYR" w:cs="Times New Roman CYR"/>
        </w:rPr>
      </w:pPr>
      <w:r w:rsidRPr="00CA7F88">
        <w:rPr>
          <w:rFonts w:ascii="Times New Roman CYR" w:eastAsia="SimSun" w:hAnsi="Times New Roman CYR" w:cs="Times New Roman CYR"/>
        </w:rPr>
        <w:t>Применить цветовую схему к контенту</w:t>
      </w:r>
    </w:p>
    <w:p w:rsidR="00DC0241" w:rsidRPr="00CA7F88" w:rsidRDefault="00DC0241" w:rsidP="00FA7284">
      <w:pPr>
        <w:numPr>
          <w:ilvl w:val="0"/>
          <w:numId w:val="62"/>
        </w:numPr>
        <w:suppressAutoHyphens/>
        <w:autoSpaceDE w:val="0"/>
        <w:rPr>
          <w:rFonts w:ascii="Times New Roman CYR" w:eastAsia="SimSun" w:hAnsi="Times New Roman CYR" w:cs="Times New Roman CYR"/>
        </w:rPr>
      </w:pPr>
      <w:r w:rsidRPr="00CA7F88">
        <w:rPr>
          <w:rFonts w:ascii="Times New Roman CYR" w:eastAsia="SimSun" w:hAnsi="Times New Roman CYR" w:cs="Times New Roman CYR"/>
        </w:rPr>
        <w:t>Сверстать контентные блоки</w:t>
      </w:r>
    </w:p>
    <w:p w:rsidR="00DC0241" w:rsidRPr="00CA7F88" w:rsidRDefault="00DC0241" w:rsidP="00FA7284">
      <w:pPr>
        <w:numPr>
          <w:ilvl w:val="0"/>
          <w:numId w:val="62"/>
        </w:numPr>
        <w:suppressAutoHyphens/>
        <w:autoSpaceDE w:val="0"/>
        <w:rPr>
          <w:rFonts w:ascii="Times New Roman CYR" w:eastAsia="SimSun" w:hAnsi="Times New Roman CYR" w:cs="Times New Roman CYR"/>
        </w:rPr>
      </w:pPr>
      <w:r w:rsidRPr="00CA7F88">
        <w:rPr>
          <w:rFonts w:ascii="Times New Roman CYR" w:eastAsia="SimSun" w:hAnsi="Times New Roman CYR" w:cs="Times New Roman CYR"/>
        </w:rPr>
        <w:t>Обеспечить читабельность и доступность</w:t>
      </w:r>
    </w:p>
    <w:p w:rsidR="00DC0241" w:rsidRPr="00CA7F88" w:rsidRDefault="00DC0241" w:rsidP="00FA7284">
      <w:pPr>
        <w:numPr>
          <w:ilvl w:val="0"/>
          <w:numId w:val="62"/>
        </w:numPr>
        <w:suppressAutoHyphens/>
        <w:autoSpaceDE w:val="0"/>
        <w:rPr>
          <w:rFonts w:ascii="Times New Roman CYR" w:eastAsia="SimSun" w:hAnsi="Times New Roman CYR" w:cs="Times New Roman CYR"/>
        </w:rPr>
      </w:pPr>
      <w:r w:rsidRPr="00CA7F88">
        <w:rPr>
          <w:rFonts w:ascii="Times New Roman CYR" w:eastAsia="SimSun" w:hAnsi="Times New Roman CYR" w:cs="Times New Roman CYR"/>
        </w:rPr>
        <w:t>Протестировать на разных устройствах</w:t>
      </w:r>
    </w:p>
    <w:p w:rsidR="00DC0241" w:rsidRDefault="00DC0241" w:rsidP="00DC0241">
      <w:pPr>
        <w:autoSpaceDE w:val="0"/>
        <w:rPr>
          <w:rFonts w:ascii="Times New Roman CYR" w:eastAsia="SimSun" w:hAnsi="Times New Roman CYR" w:cs="Times New Roman CYR"/>
        </w:rPr>
      </w:pPr>
      <w:r>
        <w:rPr>
          <w:rFonts w:ascii="Times New Roman CYR" w:eastAsia="SimSun" w:hAnsi="Times New Roman CYR" w:cs="Times New Roman CYR"/>
          <w:b/>
          <w:bCs/>
        </w:rPr>
        <w:t>Контрольные вопросы.</w:t>
      </w:r>
      <w:r>
        <w:rPr>
          <w:rFonts w:ascii="Times New Roman CYR" w:eastAsia="SimSun" w:hAnsi="Times New Roman CYR" w:cs="Times New Roman CYR"/>
        </w:rPr>
        <w:t xml:space="preserve"> </w:t>
      </w:r>
      <w:r>
        <w:rPr>
          <w:rFonts w:ascii="Times New Roman CYR" w:eastAsia="SimSun" w:hAnsi="Times New Roman CYR" w:cs="Times New Roman CYR"/>
          <w:b/>
          <w:bCs/>
        </w:rPr>
        <w:t xml:space="preserve"> </w:t>
      </w:r>
    </w:p>
    <w:p w:rsidR="00DC0241" w:rsidRDefault="00DC0241" w:rsidP="00FA7284">
      <w:pPr>
        <w:numPr>
          <w:ilvl w:val="0"/>
          <w:numId w:val="27"/>
        </w:numPr>
        <w:tabs>
          <w:tab w:val="left" w:pos="1353"/>
        </w:tabs>
        <w:suppressAutoHyphens/>
        <w:autoSpaceDE w:val="0"/>
        <w:ind w:left="851" w:hanging="709"/>
        <w:jc w:val="both"/>
        <w:rPr>
          <w:rFonts w:ascii="Times New Roman CYR" w:eastAsia="SimSun" w:hAnsi="Times New Roman CYR" w:cs="Times New Roman CYR"/>
        </w:rPr>
      </w:pPr>
      <w:r>
        <w:rPr>
          <w:rFonts w:ascii="Times New Roman CYR" w:eastAsia="SimSun" w:hAnsi="Times New Roman CYR" w:cs="Times New Roman CYR"/>
        </w:rPr>
        <w:t>Для чего используется разграничение доступа?</w:t>
      </w:r>
    </w:p>
    <w:p w:rsidR="00DC0241" w:rsidRDefault="00DC0241" w:rsidP="00FA7284">
      <w:pPr>
        <w:numPr>
          <w:ilvl w:val="0"/>
          <w:numId w:val="27"/>
        </w:numPr>
        <w:tabs>
          <w:tab w:val="left" w:pos="1353"/>
        </w:tabs>
        <w:suppressAutoHyphens/>
        <w:autoSpaceDE w:val="0"/>
        <w:ind w:left="851" w:hanging="709"/>
        <w:jc w:val="both"/>
        <w:rPr>
          <w:rFonts w:ascii="Times New Roman CYR" w:eastAsia="SimSun" w:hAnsi="Times New Roman CYR" w:cs="Times New Roman CYR"/>
          <w:b/>
          <w:bCs/>
          <w:sz w:val="28"/>
          <w:szCs w:val="28"/>
        </w:rPr>
      </w:pPr>
      <w:r>
        <w:rPr>
          <w:rFonts w:ascii="Times New Roman CYR" w:eastAsia="SimSun" w:hAnsi="Times New Roman CYR" w:cs="Times New Roman CYR"/>
        </w:rPr>
        <w:t>Как реализуется разграничение доступа?</w:t>
      </w:r>
    </w:p>
    <w:p w:rsidR="00DC0241" w:rsidRDefault="00DC0241" w:rsidP="00DC0241">
      <w:pPr>
        <w:autoSpaceDE w:val="0"/>
        <w:jc w:val="both"/>
        <w:rPr>
          <w:rFonts w:ascii="Times New Roman CYR" w:eastAsia="SimSun" w:hAnsi="Times New Roman CYR" w:cs="Times New Roman CYR"/>
          <w:b/>
          <w:bCs/>
          <w:sz w:val="28"/>
          <w:szCs w:val="28"/>
        </w:rPr>
      </w:pPr>
    </w:p>
    <w:p w:rsidR="00DC0241" w:rsidRDefault="00DC0241" w:rsidP="00DC0241">
      <w:r>
        <w:rPr>
          <w:b/>
        </w:rPr>
        <w:t>Требования к оформлению результатов (отчета):</w:t>
      </w:r>
    </w:p>
    <w:p w:rsidR="00DC0241" w:rsidRDefault="00DC0241" w:rsidP="00FA7284">
      <w:pPr>
        <w:pStyle w:val="aff1"/>
        <w:numPr>
          <w:ilvl w:val="0"/>
          <w:numId w:val="14"/>
        </w:numPr>
      </w:pPr>
      <w:r>
        <w:t>Отразить дату выполнения работы, тему, цель, ответы на контрольные вопросы занятия.</w:t>
      </w:r>
    </w:p>
    <w:p w:rsidR="00DC0241" w:rsidRDefault="00DC0241" w:rsidP="00FA7284">
      <w:pPr>
        <w:pStyle w:val="aff1"/>
        <w:numPr>
          <w:ilvl w:val="0"/>
          <w:numId w:val="37"/>
        </w:numPr>
        <w:rPr>
          <w:rFonts w:ascii="Times New Roman CYR" w:eastAsia="SimSun" w:hAnsi="Times New Roman CYR" w:cs="Times New Roman CYR"/>
          <w:b/>
          <w:bCs/>
        </w:rPr>
      </w:pPr>
      <w:r>
        <w:t>Представить результаты выполнения работы в отчете.</w:t>
      </w:r>
    </w:p>
    <w:p w:rsidR="00DC0241" w:rsidRDefault="00DC0241" w:rsidP="00DC0241">
      <w:pPr>
        <w:autoSpaceDE w:val="0"/>
        <w:spacing w:line="276" w:lineRule="auto"/>
        <w:jc w:val="both"/>
        <w:rPr>
          <w:rFonts w:ascii="Times New Roman CYR" w:eastAsia="SimSun" w:hAnsi="Times New Roman CYR" w:cs="Times New Roman CYR"/>
          <w:b/>
          <w:bCs/>
        </w:rPr>
      </w:pPr>
    </w:p>
    <w:p w:rsidR="00DC0241" w:rsidRDefault="00DC0241" w:rsidP="00DC0241">
      <w:pPr>
        <w:autoSpaceDE w:val="0"/>
        <w:spacing w:line="276" w:lineRule="auto"/>
      </w:pPr>
      <w:r>
        <w:rPr>
          <w:rFonts w:ascii="Times New Roman CYR" w:eastAsia="SimSun" w:hAnsi="Times New Roman CYR" w:cs="Times New Roman CYR"/>
          <w:b/>
          <w:bCs/>
        </w:rPr>
        <w:t>Рекомендуемая литература.</w:t>
      </w:r>
    </w:p>
    <w:p w:rsidR="00DC0241" w:rsidRDefault="00DC0241" w:rsidP="00FA7284">
      <w:pPr>
        <w:numPr>
          <w:ilvl w:val="0"/>
          <w:numId w:val="15"/>
        </w:numPr>
        <w:suppressAutoHyphens/>
        <w:spacing w:line="276" w:lineRule="auto"/>
      </w:pPr>
      <w:hyperlink r:id="rId33" w:anchor="none" w:history="1">
        <w:r>
          <w:rPr>
            <w:rStyle w:val="ac"/>
          </w:rPr>
          <w:t>Федорова Г. Н.</w:t>
        </w:r>
      </w:hyperlink>
      <w:r>
        <w:t xml:space="preserve"> Разработка, внедрение и адаптация программного обеспечения отраслевой направленности: учебное пособие для студ. СПО. [Электронный ресурс]. / Федорова Г.Н. - </w:t>
      </w:r>
      <w:proofErr w:type="gramStart"/>
      <w:r>
        <w:t>М.:КУРС</w:t>
      </w:r>
      <w:proofErr w:type="gramEnd"/>
      <w:r>
        <w:t xml:space="preserve">, НИЦ ИНФРА-М, 2016. - 336 с.  Режим доступа: </w:t>
      </w:r>
      <w:hyperlink r:id="rId34" w:history="1">
        <w:r>
          <w:rPr>
            <w:rStyle w:val="ac"/>
          </w:rPr>
          <w:t>http://znanium.com/</w:t>
        </w:r>
      </w:hyperlink>
    </w:p>
    <w:p w:rsidR="00DC0241" w:rsidRDefault="00DC0241" w:rsidP="00FA7284">
      <w:pPr>
        <w:numPr>
          <w:ilvl w:val="0"/>
          <w:numId w:val="15"/>
        </w:numPr>
        <w:suppressAutoHyphens/>
        <w:spacing w:line="276" w:lineRule="auto"/>
        <w:ind w:left="284"/>
      </w:pPr>
      <w:r>
        <w:t xml:space="preserve">Рудаков А.В. Технология разработки </w:t>
      </w:r>
      <w:proofErr w:type="spellStart"/>
      <w:r>
        <w:t>программныхпродуктов</w:t>
      </w:r>
      <w:proofErr w:type="spellEnd"/>
      <w:r>
        <w:t xml:space="preserve">: учебник для сред. проф. образования. </w:t>
      </w:r>
      <w:r>
        <w:rPr>
          <w:shd w:val="clear" w:color="auto" w:fill="FFFFFF"/>
        </w:rPr>
        <w:t xml:space="preserve">[Электронный ресурс]. </w:t>
      </w:r>
      <w:r>
        <w:t xml:space="preserve">– 10-е изд., </w:t>
      </w:r>
      <w:proofErr w:type="spellStart"/>
      <w:r>
        <w:t>перераб</w:t>
      </w:r>
      <w:proofErr w:type="spellEnd"/>
      <w:proofErr w:type="gramStart"/>
      <w:r>
        <w:t>.</w:t>
      </w:r>
      <w:proofErr w:type="gramEnd"/>
      <w:r>
        <w:t xml:space="preserve"> и доп. - М.: Академия, 2016. – 208 с. Режим доступа: </w:t>
      </w:r>
      <w:hyperlink r:id="rId35" w:history="1">
        <w:r>
          <w:rPr>
            <w:rStyle w:val="ac"/>
            <w:lang w:val="en-US"/>
          </w:rPr>
          <w:t>www</w:t>
        </w:r>
        <w:r>
          <w:rPr>
            <w:rStyle w:val="ac"/>
          </w:rPr>
          <w:t>.</w:t>
        </w:r>
        <w:r>
          <w:rPr>
            <w:rStyle w:val="ac"/>
            <w:lang w:val="en-US"/>
          </w:rPr>
          <w:t>academia</w:t>
        </w:r>
        <w:r>
          <w:rPr>
            <w:rStyle w:val="ac"/>
          </w:rPr>
          <w:t>-</w:t>
        </w:r>
        <w:proofErr w:type="spellStart"/>
        <w:r>
          <w:rPr>
            <w:rStyle w:val="ac"/>
            <w:lang w:val="en-US"/>
          </w:rPr>
          <w:t>moscow</w:t>
        </w:r>
        <w:proofErr w:type="spellEnd"/>
        <w:r>
          <w:rPr>
            <w:rStyle w:val="ac"/>
          </w:rPr>
          <w:t>.</w:t>
        </w:r>
        <w:proofErr w:type="spellStart"/>
        <w:r>
          <w:rPr>
            <w:rStyle w:val="ac"/>
            <w:lang w:val="en-US"/>
          </w:rPr>
          <w:t>ru</w:t>
        </w:r>
        <w:proofErr w:type="spellEnd"/>
      </w:hyperlink>
      <w:r>
        <w:t>.</w:t>
      </w:r>
    </w:p>
    <w:p w:rsidR="00DC0241" w:rsidRDefault="00DC0241" w:rsidP="00FA7284">
      <w:pPr>
        <w:numPr>
          <w:ilvl w:val="0"/>
          <w:numId w:val="15"/>
        </w:numPr>
        <w:tabs>
          <w:tab w:val="left" w:pos="851"/>
        </w:tabs>
        <w:suppressAutoHyphens/>
        <w:spacing w:line="276" w:lineRule="auto"/>
        <w:ind w:left="284"/>
      </w:pPr>
      <w:r>
        <w:t xml:space="preserve">Емельянова Н. З. Проектирование информационных систем: Учебное пособие / Н.З. Емельянова, Т.Л. </w:t>
      </w:r>
      <w:proofErr w:type="spellStart"/>
      <w:r>
        <w:t>Партыка</w:t>
      </w:r>
      <w:proofErr w:type="spellEnd"/>
      <w:r>
        <w:t xml:space="preserve">, И.И. Попов. - М.: Форум: НИЦ ИНФРА-М, 2014. - 432 с.: Режим доступа: </w:t>
      </w:r>
      <w:hyperlink r:id="rId36" w:history="1">
        <w:r>
          <w:rPr>
            <w:rStyle w:val="ac"/>
          </w:rPr>
          <w:t>http://znanium.com/</w:t>
        </w:r>
      </w:hyperlink>
    </w:p>
    <w:p w:rsidR="00DC0241" w:rsidRDefault="00DC0241" w:rsidP="00FA7284">
      <w:pPr>
        <w:numPr>
          <w:ilvl w:val="0"/>
          <w:numId w:val="15"/>
        </w:numPr>
        <w:tabs>
          <w:tab w:val="left" w:pos="851"/>
        </w:tabs>
        <w:suppressAutoHyphens/>
        <w:spacing w:line="276" w:lineRule="auto"/>
        <w:ind w:left="284"/>
        <w:rPr>
          <w:rFonts w:ascii="Times New Roman CYR" w:eastAsia="SimSun" w:hAnsi="Times New Roman CYR" w:cs="Times New Roman CYR"/>
          <w:b/>
          <w:bCs/>
        </w:rPr>
      </w:pPr>
      <w:r>
        <w:t xml:space="preserve">Заботина Н. Н. Проектирование информационных систем: Учебное пособие / Н.Н. Заботина. - М.: НИЦ ИНФРА-М, 2014. - 331 с. Режим доступа: </w:t>
      </w:r>
      <w:hyperlink r:id="rId37" w:history="1">
        <w:r>
          <w:rPr>
            <w:rStyle w:val="ac"/>
          </w:rPr>
          <w:t>http://znanium.com/</w:t>
        </w:r>
      </w:hyperlink>
      <w:r>
        <w:t>.</w:t>
      </w:r>
    </w:p>
    <w:p w:rsidR="00DC0241" w:rsidRDefault="00DC0241" w:rsidP="00DC0241">
      <w:pPr>
        <w:autoSpaceDE w:val="0"/>
        <w:jc w:val="both"/>
        <w:rPr>
          <w:rFonts w:ascii="Times New Roman CYR" w:eastAsia="SimSun" w:hAnsi="Times New Roman CYR" w:cs="Times New Roman CYR"/>
          <w:b/>
          <w:bCs/>
        </w:rPr>
      </w:pPr>
    </w:p>
    <w:p w:rsidR="00DC0241" w:rsidRDefault="00DC0241" w:rsidP="00DC0241">
      <w:pPr>
        <w:autoSpaceDE w:val="0"/>
        <w:ind w:left="426" w:hanging="426"/>
        <w:jc w:val="both"/>
        <w:rPr>
          <w:rFonts w:ascii="Times New Roman CYR" w:eastAsia="SimSun" w:hAnsi="Times New Roman CYR" w:cs="Times New Roman CYR"/>
          <w:b/>
          <w:bCs/>
          <w:sz w:val="28"/>
          <w:szCs w:val="28"/>
        </w:rPr>
      </w:pPr>
    </w:p>
    <w:p w:rsidR="00DC0241" w:rsidRDefault="00DC0241" w:rsidP="00DC0241">
      <w:pPr>
        <w:autoSpaceDE w:val="0"/>
        <w:ind w:left="426" w:hanging="426"/>
        <w:jc w:val="both"/>
        <w:rPr>
          <w:rFonts w:ascii="Times New Roman CYR" w:eastAsia="SimSun" w:hAnsi="Times New Roman CYR" w:cs="Times New Roman CYR"/>
          <w:b/>
          <w:bCs/>
          <w:sz w:val="28"/>
          <w:szCs w:val="28"/>
        </w:rPr>
      </w:pPr>
    </w:p>
    <w:p w:rsidR="00DC0241" w:rsidRDefault="00DC0241" w:rsidP="00DC0241">
      <w:pPr>
        <w:autoSpaceDE w:val="0"/>
        <w:ind w:left="426" w:hanging="426"/>
        <w:jc w:val="both"/>
        <w:rPr>
          <w:rFonts w:ascii="Times New Roman CYR" w:eastAsia="SimSun" w:hAnsi="Times New Roman CYR" w:cs="Times New Roman CYR"/>
          <w:b/>
          <w:bCs/>
          <w:sz w:val="28"/>
          <w:szCs w:val="28"/>
        </w:rPr>
      </w:pPr>
    </w:p>
    <w:p w:rsidR="00DC0241" w:rsidRDefault="00DC0241" w:rsidP="00DC0241">
      <w:pPr>
        <w:keepNext/>
        <w:keepLines/>
        <w:autoSpaceDE w:val="0"/>
        <w:spacing w:before="200" w:line="276" w:lineRule="auto"/>
        <w:jc w:val="center"/>
        <w:rPr>
          <w:rFonts w:ascii="Times New Roman CYR" w:eastAsia="SimSun" w:hAnsi="Times New Roman CYR" w:cs="Times New Roman CYR"/>
          <w:b/>
          <w:bCs/>
        </w:rPr>
      </w:pPr>
      <w:r>
        <w:rPr>
          <w:rFonts w:ascii="Times New Roman CYR" w:eastAsia="SimSun" w:hAnsi="Times New Roman CYR" w:cs="Times New Roman CYR"/>
          <w:b/>
          <w:bCs/>
        </w:rPr>
        <w:lastRenderedPageBreak/>
        <w:t>Методические указания для проведения занятия №9.</w:t>
      </w:r>
    </w:p>
    <w:p w:rsidR="00DC0241" w:rsidRPr="00CA7F88" w:rsidRDefault="00DC0241" w:rsidP="00DC0241">
      <w:pPr>
        <w:autoSpaceDE w:val="0"/>
        <w:ind w:left="426" w:hanging="426"/>
        <w:jc w:val="both"/>
        <w:rPr>
          <w:rFonts w:ascii="Times New Roman CYR" w:eastAsia="SimSun" w:hAnsi="Times New Roman CYR" w:cs="Times New Roman CYR"/>
          <w:b/>
          <w:bCs/>
        </w:rPr>
      </w:pPr>
      <w:r>
        <w:rPr>
          <w:rFonts w:ascii="Times New Roman CYR" w:eastAsia="SimSun" w:hAnsi="Times New Roman CYR" w:cs="Times New Roman CYR"/>
          <w:b/>
          <w:bCs/>
        </w:rPr>
        <w:t xml:space="preserve">Тема занятия: </w:t>
      </w:r>
      <w:r w:rsidRPr="00CA7F88">
        <w:rPr>
          <w:rFonts w:ascii="Times New Roman CYR" w:eastAsia="SimSun" w:hAnsi="Times New Roman CYR" w:cs="Times New Roman CYR"/>
        </w:rPr>
        <w:t>Разработка адаптивного дизайна приложения</w:t>
      </w:r>
    </w:p>
    <w:p w:rsidR="00DC0241" w:rsidRPr="00CA7F88" w:rsidRDefault="00DC0241" w:rsidP="00DC0241">
      <w:pPr>
        <w:autoSpaceDE w:val="0"/>
        <w:ind w:left="426" w:hanging="426"/>
        <w:jc w:val="both"/>
        <w:rPr>
          <w:rFonts w:ascii="Times New Roman CYR" w:eastAsia="SimSun" w:hAnsi="Times New Roman CYR" w:cs="Times New Roman CYR"/>
          <w:b/>
          <w:bCs/>
        </w:rPr>
      </w:pPr>
      <w:r w:rsidRPr="00CA7F88">
        <w:rPr>
          <w:rFonts w:ascii="Times New Roman CYR" w:eastAsia="SimSun" w:hAnsi="Times New Roman CYR" w:cs="Times New Roman CYR"/>
          <w:b/>
          <w:bCs/>
        </w:rPr>
        <w:t>Цели занятия: </w:t>
      </w:r>
      <w:r w:rsidRPr="00CA7F88">
        <w:rPr>
          <w:rFonts w:ascii="Times New Roman CYR" w:eastAsia="SimSun" w:hAnsi="Times New Roman CYR" w:cs="Times New Roman CYR"/>
        </w:rPr>
        <w:t>Создать адаптивный дизайн, обеспечивающий корректное отображение на всех устройствах</w:t>
      </w:r>
    </w:p>
    <w:p w:rsidR="00DC0241" w:rsidRDefault="00DC0241" w:rsidP="00DC0241">
      <w:pPr>
        <w:autoSpaceDE w:val="0"/>
        <w:ind w:left="426" w:hanging="426"/>
        <w:jc w:val="both"/>
        <w:rPr>
          <w:rFonts w:ascii="Times New Roman CYR" w:eastAsia="SimSun" w:hAnsi="Times New Roman CYR" w:cs="Times New Roman CYR"/>
        </w:rPr>
      </w:pPr>
      <w:r>
        <w:t>1. Получение практического опыта:</w:t>
      </w:r>
    </w:p>
    <w:p w:rsidR="00DC0241" w:rsidRPr="00CA7F88" w:rsidRDefault="00DC0241" w:rsidP="00FA7284">
      <w:pPr>
        <w:numPr>
          <w:ilvl w:val="0"/>
          <w:numId w:val="63"/>
        </w:numPr>
        <w:tabs>
          <w:tab w:val="left" w:pos="426"/>
        </w:tabs>
        <w:suppressAutoHyphens/>
        <w:autoSpaceDE w:val="0"/>
        <w:spacing w:line="276" w:lineRule="auto"/>
        <w:rPr>
          <w:rFonts w:ascii="Times New Roman CYR" w:eastAsia="SimSun" w:hAnsi="Times New Roman CYR" w:cs="Times New Roman CYR"/>
        </w:rPr>
      </w:pPr>
      <w:r w:rsidRPr="00CA7F88">
        <w:rPr>
          <w:rFonts w:ascii="Times New Roman CYR" w:eastAsia="SimSun" w:hAnsi="Times New Roman CYR" w:cs="Times New Roman CYR"/>
        </w:rPr>
        <w:t>Реализация адаптивной верстки</w:t>
      </w:r>
    </w:p>
    <w:p w:rsidR="00DC0241" w:rsidRPr="00CA7F88" w:rsidRDefault="00DC0241" w:rsidP="00FA7284">
      <w:pPr>
        <w:numPr>
          <w:ilvl w:val="0"/>
          <w:numId w:val="63"/>
        </w:numPr>
        <w:tabs>
          <w:tab w:val="left" w:pos="426"/>
        </w:tabs>
        <w:suppressAutoHyphens/>
        <w:autoSpaceDE w:val="0"/>
        <w:spacing w:line="276" w:lineRule="auto"/>
        <w:rPr>
          <w:rFonts w:ascii="Times New Roman CYR" w:eastAsia="SimSun" w:hAnsi="Times New Roman CYR" w:cs="Times New Roman CYR"/>
        </w:rPr>
      </w:pPr>
      <w:r w:rsidRPr="00CA7F88">
        <w:rPr>
          <w:rFonts w:ascii="Times New Roman CYR" w:eastAsia="SimSun" w:hAnsi="Times New Roman CYR" w:cs="Times New Roman CYR"/>
        </w:rPr>
        <w:t>Тестирование на разных устройствах</w:t>
      </w:r>
    </w:p>
    <w:p w:rsidR="00DC0241" w:rsidRPr="00CA7F88" w:rsidRDefault="00DC0241" w:rsidP="00FA7284">
      <w:pPr>
        <w:numPr>
          <w:ilvl w:val="0"/>
          <w:numId w:val="63"/>
        </w:numPr>
        <w:tabs>
          <w:tab w:val="left" w:pos="426"/>
        </w:tabs>
        <w:suppressAutoHyphens/>
        <w:autoSpaceDE w:val="0"/>
        <w:spacing w:line="276" w:lineRule="auto"/>
        <w:rPr>
          <w:rFonts w:ascii="Times New Roman CYR" w:eastAsia="SimSun" w:hAnsi="Times New Roman CYR" w:cs="Times New Roman CYR"/>
        </w:rPr>
      </w:pPr>
      <w:r w:rsidRPr="00CA7F88">
        <w:rPr>
          <w:rFonts w:ascii="Times New Roman CYR" w:eastAsia="SimSun" w:hAnsi="Times New Roman CYR" w:cs="Times New Roman CYR"/>
        </w:rPr>
        <w:t>Оптимизация производительности</w:t>
      </w:r>
    </w:p>
    <w:p w:rsidR="00DC0241" w:rsidRDefault="00DC0241" w:rsidP="00DC0241">
      <w:pPr>
        <w:pStyle w:val="aff1"/>
        <w:numPr>
          <w:ilvl w:val="0"/>
          <w:numId w:val="5"/>
        </w:numPr>
        <w:spacing w:line="276" w:lineRule="auto"/>
      </w:pPr>
      <w:r>
        <w:t xml:space="preserve">Формирование профессиональных компетенций </w:t>
      </w: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1668"/>
        <w:gridCol w:w="7512"/>
      </w:tblGrid>
      <w:tr w:rsidR="00DC0241" w:rsidTr="00B85F5F"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C0241" w:rsidRDefault="00DC0241" w:rsidP="00B85F5F">
            <w:pPr>
              <w:jc w:val="both"/>
            </w:pPr>
            <w:r>
              <w:t>ПК 2.2.</w:t>
            </w:r>
          </w:p>
        </w:tc>
        <w:tc>
          <w:tcPr>
            <w:tcW w:w="7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C0241" w:rsidRDefault="00DC0241" w:rsidP="00B85F5F">
            <w:pPr>
              <w:jc w:val="both"/>
            </w:pPr>
            <w:r w:rsidRPr="00C542F8">
              <w:t>Разрабатывать и публиковать программное обеспечение и информационные ресурсы отраслевой направленности</w:t>
            </w:r>
          </w:p>
        </w:tc>
      </w:tr>
      <w:tr w:rsidR="00DC0241" w:rsidTr="00B85F5F"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C0241" w:rsidRDefault="00DC0241" w:rsidP="00B85F5F">
            <w:pPr>
              <w:jc w:val="both"/>
            </w:pPr>
            <w:r>
              <w:t>ПК 2.3.</w:t>
            </w:r>
          </w:p>
        </w:tc>
        <w:tc>
          <w:tcPr>
            <w:tcW w:w="7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C0241" w:rsidRDefault="00DC0241" w:rsidP="00B85F5F">
            <w:pPr>
              <w:jc w:val="both"/>
            </w:pPr>
            <w:r w:rsidRPr="00CA7F88">
              <w:t>Проводить отладку и тестирование программного обеспечения отраслевой направленности</w:t>
            </w:r>
          </w:p>
        </w:tc>
      </w:tr>
      <w:tr w:rsidR="00DC0241" w:rsidTr="00B85F5F"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C0241" w:rsidRDefault="00DC0241" w:rsidP="00B85F5F">
            <w:pPr>
              <w:jc w:val="both"/>
            </w:pPr>
            <w:r w:rsidRPr="00973A6D">
              <w:t xml:space="preserve">ОК </w:t>
            </w:r>
            <w:r>
              <w:t>5.</w:t>
            </w:r>
          </w:p>
        </w:tc>
        <w:tc>
          <w:tcPr>
            <w:tcW w:w="7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C0241" w:rsidRDefault="00DC0241" w:rsidP="00B85F5F">
            <w:pPr>
              <w:jc w:val="both"/>
            </w:pPr>
            <w:r w:rsidRPr="001D4F98">
              <w:t>Использовать информационно-коммуникационные технологии в профессиональной деятельности</w:t>
            </w:r>
          </w:p>
        </w:tc>
      </w:tr>
      <w:tr w:rsidR="00DC0241" w:rsidTr="00B85F5F"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C0241" w:rsidRDefault="00DC0241" w:rsidP="00B85F5F">
            <w:pPr>
              <w:jc w:val="both"/>
            </w:pPr>
            <w:r w:rsidRPr="00973A6D">
              <w:t xml:space="preserve">ОК </w:t>
            </w:r>
            <w:r>
              <w:t>9. </w:t>
            </w:r>
          </w:p>
        </w:tc>
        <w:tc>
          <w:tcPr>
            <w:tcW w:w="7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C0241" w:rsidRDefault="00DC0241" w:rsidP="00B85F5F">
            <w:pPr>
              <w:jc w:val="both"/>
            </w:pPr>
            <w:r w:rsidRPr="001D4F98">
              <w:t>Ориентироваться в условиях частой смены технологий в профессиональной деятельности</w:t>
            </w:r>
          </w:p>
        </w:tc>
      </w:tr>
    </w:tbl>
    <w:p w:rsidR="00DC0241" w:rsidRDefault="00DC0241" w:rsidP="00DC0241">
      <w:pPr>
        <w:pStyle w:val="aff1"/>
        <w:numPr>
          <w:ilvl w:val="0"/>
          <w:numId w:val="5"/>
        </w:numPr>
      </w:pPr>
      <w:r>
        <w:t>Формирование общих компетенций:</w:t>
      </w:r>
    </w:p>
    <w:p w:rsidR="00DC0241" w:rsidRDefault="00DC0241" w:rsidP="00DC0241">
      <w:pPr>
        <w:autoSpaceDE w:val="0"/>
        <w:jc w:val="both"/>
      </w:pPr>
      <w:r>
        <w:t>ОК 1. Понимать сущность и социальную значимость своей будущей профессии, проявлять к ней устойчивый интерес.</w:t>
      </w:r>
    </w:p>
    <w:p w:rsidR="00DC0241" w:rsidRDefault="00DC0241" w:rsidP="00DC0241">
      <w:pPr>
        <w:autoSpaceDE w:val="0"/>
        <w:jc w:val="both"/>
      </w:pPr>
      <w:r>
        <w:t>ОК 2. Организовывать собственную деятельность, выбирать типовые методы и способы выполнения профессиональных задач, оценивать их эффективность и качество.</w:t>
      </w:r>
    </w:p>
    <w:p w:rsidR="00DC0241" w:rsidRDefault="00DC0241" w:rsidP="00DC0241">
      <w:pPr>
        <w:autoSpaceDE w:val="0"/>
        <w:jc w:val="both"/>
      </w:pPr>
      <w:r>
        <w:t>ОК 3. Принимать решения в стандартных и нестандартных ситуациях и нести за ни ответственность.</w:t>
      </w:r>
    </w:p>
    <w:p w:rsidR="00DC0241" w:rsidRDefault="00DC0241" w:rsidP="00DC0241">
      <w:pPr>
        <w:autoSpaceDE w:val="0"/>
        <w:jc w:val="both"/>
      </w:pPr>
      <w:r>
        <w:t>ОК 4. Осуществлять поиск и использование информации, необходимой для эффективного выполнения профессиональных задач, профессионального и личностного развития.</w:t>
      </w:r>
    </w:p>
    <w:p w:rsidR="00DC0241" w:rsidRDefault="00DC0241" w:rsidP="00DC0241">
      <w:pPr>
        <w:autoSpaceDE w:val="0"/>
        <w:jc w:val="both"/>
      </w:pPr>
      <w:r>
        <w:t>ОК 5. Использовать информационно-коммуникационные технологии в профессиональной деятельности.</w:t>
      </w:r>
    </w:p>
    <w:p w:rsidR="00DC0241" w:rsidRDefault="00DC0241" w:rsidP="00DC0241">
      <w:pPr>
        <w:autoSpaceDE w:val="0"/>
        <w:jc w:val="both"/>
      </w:pPr>
      <w:r>
        <w:t>ОК 6. Работать в коллективе и команде, эффективно общаться с коллегами, руководством, потребителями.</w:t>
      </w:r>
    </w:p>
    <w:p w:rsidR="00DC0241" w:rsidRDefault="00DC0241" w:rsidP="00DC0241">
      <w:pPr>
        <w:autoSpaceDE w:val="0"/>
        <w:jc w:val="both"/>
      </w:pPr>
      <w:r>
        <w:t>ОК 7. Брать на себя ответственность за работу членов команды (подчиненных), результат выполнения заданий.</w:t>
      </w:r>
    </w:p>
    <w:p w:rsidR="00DC0241" w:rsidRDefault="00DC0241" w:rsidP="00DC0241">
      <w:pPr>
        <w:autoSpaceDE w:val="0"/>
        <w:jc w:val="both"/>
      </w:pPr>
      <w:r>
        <w:t>ОК 8. Самостоятельно определять задачи профессионального и личностного развития, заниматься самообразованием, осознанно планировать повышение квалификации.</w:t>
      </w:r>
    </w:p>
    <w:p w:rsidR="00DC0241" w:rsidRDefault="00DC0241" w:rsidP="00DC0241">
      <w:pPr>
        <w:autoSpaceDE w:val="0"/>
        <w:jc w:val="both"/>
        <w:rPr>
          <w:b/>
        </w:rPr>
      </w:pPr>
      <w:r>
        <w:t>ОК 9. Ориентироваться в условиях частой смены технологий в профессиональной деятельности.</w:t>
      </w:r>
    </w:p>
    <w:p w:rsidR="00DC0241" w:rsidRDefault="00DC0241" w:rsidP="00DC0241">
      <w:pPr>
        <w:jc w:val="both"/>
      </w:pPr>
      <w:r>
        <w:rPr>
          <w:b/>
        </w:rPr>
        <w:t>Основные теоретические положения:</w:t>
      </w:r>
    </w:p>
    <w:p w:rsidR="00DC0241" w:rsidRPr="00CA7F88" w:rsidRDefault="00DC0241" w:rsidP="00DC0241">
      <w:pPr>
        <w:autoSpaceDE w:val="0"/>
      </w:pPr>
      <w:r w:rsidRPr="00CA7F88">
        <w:t>Принципы адаптивного дизайна:</w:t>
      </w:r>
    </w:p>
    <w:p w:rsidR="00DC0241" w:rsidRPr="00CA7F88" w:rsidRDefault="00DC0241" w:rsidP="00FA7284">
      <w:pPr>
        <w:numPr>
          <w:ilvl w:val="0"/>
          <w:numId w:val="64"/>
        </w:numPr>
        <w:suppressAutoHyphens/>
        <w:autoSpaceDE w:val="0"/>
        <w:ind w:left="0" w:firstLine="0"/>
      </w:pPr>
      <w:proofErr w:type="spellStart"/>
      <w:r w:rsidRPr="00CA7F88">
        <w:t>Mobile-first</w:t>
      </w:r>
      <w:proofErr w:type="spellEnd"/>
      <w:r w:rsidRPr="00CA7F88">
        <w:t xml:space="preserve"> подход</w:t>
      </w:r>
    </w:p>
    <w:p w:rsidR="00DC0241" w:rsidRPr="00CA7F88" w:rsidRDefault="00DC0241" w:rsidP="00FA7284">
      <w:pPr>
        <w:numPr>
          <w:ilvl w:val="0"/>
          <w:numId w:val="64"/>
        </w:numPr>
        <w:suppressAutoHyphens/>
        <w:autoSpaceDE w:val="0"/>
        <w:ind w:left="0" w:firstLine="0"/>
      </w:pPr>
      <w:r w:rsidRPr="00CA7F88">
        <w:t>Гибкие сетки</w:t>
      </w:r>
    </w:p>
    <w:p w:rsidR="00DC0241" w:rsidRPr="00CA7F88" w:rsidRDefault="00DC0241" w:rsidP="00FA7284">
      <w:pPr>
        <w:numPr>
          <w:ilvl w:val="0"/>
          <w:numId w:val="64"/>
        </w:numPr>
        <w:suppressAutoHyphens/>
        <w:autoSpaceDE w:val="0"/>
        <w:ind w:left="0" w:firstLine="0"/>
      </w:pPr>
      <w:proofErr w:type="spellStart"/>
      <w:r w:rsidRPr="00CA7F88">
        <w:t>Медиазапросы</w:t>
      </w:r>
      <w:proofErr w:type="spellEnd"/>
    </w:p>
    <w:p w:rsidR="00DC0241" w:rsidRPr="00CA7F88" w:rsidRDefault="00DC0241" w:rsidP="00FA7284">
      <w:pPr>
        <w:numPr>
          <w:ilvl w:val="0"/>
          <w:numId w:val="64"/>
        </w:numPr>
        <w:suppressAutoHyphens/>
        <w:autoSpaceDE w:val="0"/>
        <w:ind w:left="0" w:firstLine="0"/>
      </w:pPr>
      <w:r w:rsidRPr="00CA7F88">
        <w:t>Адаптивные изображения</w:t>
      </w:r>
    </w:p>
    <w:p w:rsidR="00DC0241" w:rsidRPr="00CA7F88" w:rsidRDefault="00DC0241" w:rsidP="00FA7284">
      <w:pPr>
        <w:numPr>
          <w:ilvl w:val="0"/>
          <w:numId w:val="64"/>
        </w:numPr>
        <w:suppressAutoHyphens/>
        <w:autoSpaceDE w:val="0"/>
        <w:ind w:left="0" w:firstLine="0"/>
      </w:pPr>
      <w:r w:rsidRPr="00CA7F88">
        <w:t>Прогрессивное улучшение</w:t>
      </w:r>
    </w:p>
    <w:p w:rsidR="00DC0241" w:rsidRDefault="00DC0241" w:rsidP="00DC0241">
      <w:pPr>
        <w:autoSpaceDE w:val="0"/>
        <w:spacing w:before="240" w:line="360" w:lineRule="auto"/>
        <w:rPr>
          <w:rFonts w:ascii="Times New Roman CYR" w:eastAsia="SimSun" w:hAnsi="Times New Roman CYR" w:cs="Times New Roman CYR"/>
          <w:b/>
          <w:bCs/>
        </w:rPr>
      </w:pPr>
      <w:r>
        <w:rPr>
          <w:rFonts w:ascii="Times New Roman CYR" w:eastAsia="SimSun" w:hAnsi="Times New Roman CYR" w:cs="Times New Roman CYR"/>
          <w:b/>
          <w:bCs/>
        </w:rPr>
        <w:t>Продолжительность занятия:</w:t>
      </w:r>
      <w:r>
        <w:rPr>
          <w:rFonts w:ascii="Times New Roman CYR" w:eastAsia="SimSun" w:hAnsi="Times New Roman CYR" w:cs="Times New Roman CYR"/>
        </w:rPr>
        <w:t xml:space="preserve"> 6 часов.</w:t>
      </w:r>
    </w:p>
    <w:p w:rsidR="00DC0241" w:rsidRDefault="00DC0241" w:rsidP="00DC0241">
      <w:pPr>
        <w:autoSpaceDE w:val="0"/>
        <w:spacing w:line="360" w:lineRule="auto"/>
        <w:rPr>
          <w:rFonts w:ascii="Times New Roman CYR" w:eastAsia="SimSun" w:hAnsi="Times New Roman CYR" w:cs="Times New Roman CYR"/>
          <w:b/>
          <w:bCs/>
        </w:rPr>
      </w:pPr>
      <w:proofErr w:type="gramStart"/>
      <w:r>
        <w:rPr>
          <w:rFonts w:ascii="Times New Roman CYR" w:eastAsia="SimSun" w:hAnsi="Times New Roman CYR" w:cs="Times New Roman CYR"/>
          <w:b/>
          <w:bCs/>
        </w:rPr>
        <w:t xml:space="preserve">Оборудование: </w:t>
      </w:r>
      <w:r>
        <w:rPr>
          <w:rFonts w:ascii="Times New Roman CYR" w:eastAsia="SimSun" w:hAnsi="Times New Roman CYR" w:cs="Times New Roman CYR"/>
        </w:rPr>
        <w:t xml:space="preserve"> ПК</w:t>
      </w:r>
      <w:proofErr w:type="gramEnd"/>
      <w:r>
        <w:rPr>
          <w:rFonts w:ascii="Times New Roman CYR" w:eastAsia="SimSun" w:hAnsi="Times New Roman CYR" w:cs="Times New Roman CYR"/>
        </w:rPr>
        <w:t xml:space="preserve">, ЛВС ГБПОУ ВО </w:t>
      </w:r>
      <w:r>
        <w:rPr>
          <w:rFonts w:eastAsia="SimSun"/>
        </w:rPr>
        <w:t>«</w:t>
      </w:r>
      <w:r>
        <w:rPr>
          <w:rFonts w:ascii="Times New Roman CYR" w:eastAsia="SimSun" w:hAnsi="Times New Roman CYR" w:cs="Times New Roman CYR"/>
        </w:rPr>
        <w:t>БТПИТ</w:t>
      </w:r>
      <w:r>
        <w:rPr>
          <w:rFonts w:eastAsia="SimSun"/>
        </w:rPr>
        <w:t xml:space="preserve">». </w:t>
      </w:r>
    </w:p>
    <w:p w:rsidR="00DC0241" w:rsidRDefault="00DC0241" w:rsidP="00DC0241">
      <w:pPr>
        <w:autoSpaceDE w:val="0"/>
        <w:spacing w:line="360" w:lineRule="auto"/>
        <w:rPr>
          <w:rFonts w:ascii="Times New Roman CYR" w:eastAsia="SimSun" w:hAnsi="Times New Roman CYR" w:cs="Times New Roman CYR"/>
        </w:rPr>
      </w:pPr>
      <w:r>
        <w:rPr>
          <w:rFonts w:ascii="Times New Roman CYR" w:eastAsia="SimSun" w:hAnsi="Times New Roman CYR" w:cs="Times New Roman CYR"/>
          <w:b/>
          <w:bCs/>
        </w:rPr>
        <w:t>Порядок выполнения работы.</w:t>
      </w:r>
    </w:p>
    <w:p w:rsidR="00DC0241" w:rsidRPr="00CA7F88" w:rsidRDefault="00DC0241" w:rsidP="00FA7284">
      <w:pPr>
        <w:numPr>
          <w:ilvl w:val="0"/>
          <w:numId w:val="65"/>
        </w:numPr>
        <w:suppressAutoHyphens/>
        <w:autoSpaceDE w:val="0"/>
        <w:rPr>
          <w:rFonts w:ascii="Times New Roman CYR" w:eastAsia="SimSun" w:hAnsi="Times New Roman CYR" w:cs="Times New Roman CYR"/>
        </w:rPr>
      </w:pPr>
      <w:r w:rsidRPr="00CA7F88">
        <w:rPr>
          <w:rFonts w:ascii="Times New Roman CYR" w:eastAsia="SimSun" w:hAnsi="Times New Roman CYR" w:cs="Times New Roman CYR"/>
        </w:rPr>
        <w:t>Проанализировать макеты для разных разрешений</w:t>
      </w:r>
    </w:p>
    <w:p w:rsidR="00DC0241" w:rsidRPr="00CA7F88" w:rsidRDefault="00DC0241" w:rsidP="00FA7284">
      <w:pPr>
        <w:numPr>
          <w:ilvl w:val="0"/>
          <w:numId w:val="65"/>
        </w:numPr>
        <w:suppressAutoHyphens/>
        <w:autoSpaceDE w:val="0"/>
        <w:rPr>
          <w:rFonts w:ascii="Times New Roman CYR" w:eastAsia="SimSun" w:hAnsi="Times New Roman CYR" w:cs="Times New Roman CYR"/>
        </w:rPr>
      </w:pPr>
      <w:r w:rsidRPr="00CA7F88">
        <w:rPr>
          <w:rFonts w:ascii="Times New Roman CYR" w:eastAsia="SimSun" w:hAnsi="Times New Roman CYR" w:cs="Times New Roman CYR"/>
        </w:rPr>
        <w:t xml:space="preserve">Реализовать </w:t>
      </w:r>
      <w:proofErr w:type="spellStart"/>
      <w:r w:rsidRPr="00CA7F88">
        <w:rPr>
          <w:rFonts w:ascii="Times New Roman CYR" w:eastAsia="SimSun" w:hAnsi="Times New Roman CYR" w:cs="Times New Roman CYR"/>
        </w:rPr>
        <w:t>mobile-first</w:t>
      </w:r>
      <w:proofErr w:type="spellEnd"/>
      <w:r w:rsidRPr="00CA7F88">
        <w:rPr>
          <w:rFonts w:ascii="Times New Roman CYR" w:eastAsia="SimSun" w:hAnsi="Times New Roman CYR" w:cs="Times New Roman CYR"/>
        </w:rPr>
        <w:t xml:space="preserve"> верстку</w:t>
      </w:r>
    </w:p>
    <w:p w:rsidR="00DC0241" w:rsidRPr="00CA7F88" w:rsidRDefault="00DC0241" w:rsidP="00FA7284">
      <w:pPr>
        <w:numPr>
          <w:ilvl w:val="0"/>
          <w:numId w:val="65"/>
        </w:numPr>
        <w:suppressAutoHyphens/>
        <w:autoSpaceDE w:val="0"/>
        <w:rPr>
          <w:rFonts w:ascii="Times New Roman CYR" w:eastAsia="SimSun" w:hAnsi="Times New Roman CYR" w:cs="Times New Roman CYR"/>
        </w:rPr>
      </w:pPr>
      <w:r w:rsidRPr="00CA7F88">
        <w:rPr>
          <w:rFonts w:ascii="Times New Roman CYR" w:eastAsia="SimSun" w:hAnsi="Times New Roman CYR" w:cs="Times New Roman CYR"/>
        </w:rPr>
        <w:t xml:space="preserve">Добавить </w:t>
      </w:r>
      <w:proofErr w:type="spellStart"/>
      <w:r w:rsidRPr="00CA7F88">
        <w:rPr>
          <w:rFonts w:ascii="Times New Roman CYR" w:eastAsia="SimSun" w:hAnsi="Times New Roman CYR" w:cs="Times New Roman CYR"/>
        </w:rPr>
        <w:t>медиазапросы</w:t>
      </w:r>
      <w:proofErr w:type="spellEnd"/>
      <w:r w:rsidRPr="00CA7F88">
        <w:rPr>
          <w:rFonts w:ascii="Times New Roman CYR" w:eastAsia="SimSun" w:hAnsi="Times New Roman CYR" w:cs="Times New Roman CYR"/>
        </w:rPr>
        <w:t xml:space="preserve"> для планшетов и десктопов</w:t>
      </w:r>
    </w:p>
    <w:p w:rsidR="00DC0241" w:rsidRPr="00CA7F88" w:rsidRDefault="00DC0241" w:rsidP="00FA7284">
      <w:pPr>
        <w:numPr>
          <w:ilvl w:val="0"/>
          <w:numId w:val="65"/>
        </w:numPr>
        <w:suppressAutoHyphens/>
        <w:autoSpaceDE w:val="0"/>
        <w:rPr>
          <w:rFonts w:ascii="Times New Roman CYR" w:eastAsia="SimSun" w:hAnsi="Times New Roman CYR" w:cs="Times New Roman CYR"/>
        </w:rPr>
      </w:pPr>
      <w:r w:rsidRPr="00CA7F88">
        <w:rPr>
          <w:rFonts w:ascii="Times New Roman CYR" w:eastAsia="SimSun" w:hAnsi="Times New Roman CYR" w:cs="Times New Roman CYR"/>
        </w:rPr>
        <w:lastRenderedPageBreak/>
        <w:t>Оптимизировать изображения для разных разрешений</w:t>
      </w:r>
    </w:p>
    <w:p w:rsidR="00DC0241" w:rsidRPr="00CA7F88" w:rsidRDefault="00DC0241" w:rsidP="00FA7284">
      <w:pPr>
        <w:numPr>
          <w:ilvl w:val="0"/>
          <w:numId w:val="65"/>
        </w:numPr>
        <w:suppressAutoHyphens/>
        <w:autoSpaceDE w:val="0"/>
        <w:rPr>
          <w:rFonts w:ascii="Times New Roman CYR" w:eastAsia="SimSun" w:hAnsi="Times New Roman CYR" w:cs="Times New Roman CYR"/>
        </w:rPr>
      </w:pPr>
      <w:r w:rsidRPr="00CA7F88">
        <w:rPr>
          <w:rFonts w:ascii="Times New Roman CYR" w:eastAsia="SimSun" w:hAnsi="Times New Roman CYR" w:cs="Times New Roman CYR"/>
        </w:rPr>
        <w:t>Протестировать на разных устройствах</w:t>
      </w:r>
    </w:p>
    <w:p w:rsidR="00DC0241" w:rsidRPr="00CA7F88" w:rsidRDefault="00DC0241" w:rsidP="00FA7284">
      <w:pPr>
        <w:numPr>
          <w:ilvl w:val="0"/>
          <w:numId w:val="65"/>
        </w:numPr>
        <w:suppressAutoHyphens/>
        <w:autoSpaceDE w:val="0"/>
        <w:rPr>
          <w:rFonts w:ascii="Times New Roman CYR" w:eastAsia="SimSun" w:hAnsi="Times New Roman CYR" w:cs="Times New Roman CYR"/>
        </w:rPr>
      </w:pPr>
      <w:r w:rsidRPr="00CA7F88">
        <w:rPr>
          <w:rFonts w:ascii="Times New Roman CYR" w:eastAsia="SimSun" w:hAnsi="Times New Roman CYR" w:cs="Times New Roman CYR"/>
        </w:rPr>
        <w:t>Исправить выявленные проблемы</w:t>
      </w:r>
    </w:p>
    <w:p w:rsidR="00DC0241" w:rsidRDefault="00DC0241" w:rsidP="00DC0241">
      <w:pPr>
        <w:autoSpaceDE w:val="0"/>
        <w:jc w:val="both"/>
        <w:rPr>
          <w:rFonts w:ascii="Times New Roman CYR" w:eastAsia="SimSun" w:hAnsi="Times New Roman CYR" w:cs="Times New Roman CYR"/>
          <w:b/>
          <w:bCs/>
          <w:sz w:val="28"/>
          <w:szCs w:val="28"/>
        </w:rPr>
      </w:pPr>
    </w:p>
    <w:p w:rsidR="00DC0241" w:rsidRDefault="00DC0241" w:rsidP="00DC0241">
      <w:r>
        <w:rPr>
          <w:b/>
        </w:rPr>
        <w:t>Требования к оформлению результатов (отчета):</w:t>
      </w:r>
    </w:p>
    <w:p w:rsidR="00DC0241" w:rsidRDefault="00DC0241" w:rsidP="00FA7284">
      <w:pPr>
        <w:pStyle w:val="aff1"/>
        <w:numPr>
          <w:ilvl w:val="0"/>
          <w:numId w:val="30"/>
        </w:numPr>
      </w:pPr>
      <w:r>
        <w:t>Отразить дату выполнения работы, тему, цель, ответы на контрольные вопросы занятия.</w:t>
      </w:r>
    </w:p>
    <w:p w:rsidR="00DC0241" w:rsidRDefault="00DC0241" w:rsidP="00FA7284">
      <w:pPr>
        <w:pStyle w:val="aff1"/>
        <w:numPr>
          <w:ilvl w:val="0"/>
          <w:numId w:val="30"/>
        </w:numPr>
        <w:ind w:left="0" w:hanging="11"/>
        <w:rPr>
          <w:rFonts w:ascii="Times New Roman CYR" w:eastAsia="SimSun" w:hAnsi="Times New Roman CYR" w:cs="Times New Roman CYR"/>
          <w:b/>
          <w:bCs/>
        </w:rPr>
      </w:pPr>
      <w:r>
        <w:t>Представить результаты выполнения работы в отчете.</w:t>
      </w:r>
    </w:p>
    <w:p w:rsidR="00DC0241" w:rsidRDefault="00DC0241" w:rsidP="00DC0241">
      <w:pPr>
        <w:autoSpaceDE w:val="0"/>
        <w:spacing w:line="276" w:lineRule="auto"/>
        <w:jc w:val="both"/>
        <w:rPr>
          <w:rFonts w:ascii="Times New Roman CYR" w:eastAsia="SimSun" w:hAnsi="Times New Roman CYR" w:cs="Times New Roman CYR"/>
          <w:b/>
          <w:bCs/>
        </w:rPr>
      </w:pPr>
    </w:p>
    <w:p w:rsidR="00DC0241" w:rsidRDefault="00DC0241" w:rsidP="00DC0241">
      <w:pPr>
        <w:autoSpaceDE w:val="0"/>
        <w:spacing w:line="276" w:lineRule="auto"/>
      </w:pPr>
      <w:r>
        <w:rPr>
          <w:rFonts w:ascii="Times New Roman CYR" w:eastAsia="SimSun" w:hAnsi="Times New Roman CYR" w:cs="Times New Roman CYR"/>
          <w:b/>
          <w:bCs/>
        </w:rPr>
        <w:t>Рекомендуемая литература.</w:t>
      </w:r>
    </w:p>
    <w:p w:rsidR="00DC0241" w:rsidRDefault="00DC0241" w:rsidP="00FA7284">
      <w:pPr>
        <w:numPr>
          <w:ilvl w:val="0"/>
          <w:numId w:val="34"/>
        </w:numPr>
        <w:suppressAutoHyphens/>
        <w:spacing w:line="276" w:lineRule="auto"/>
      </w:pPr>
      <w:hyperlink r:id="rId38" w:anchor="none" w:history="1">
        <w:r>
          <w:rPr>
            <w:rStyle w:val="ac"/>
          </w:rPr>
          <w:t>Федорова Г. Н.</w:t>
        </w:r>
      </w:hyperlink>
      <w:r>
        <w:t xml:space="preserve"> Разработка, внедрение и адаптация программного обеспечения отраслевой направленности: учебное пособие для студ. СПО. [Электронный ресурс]. / Федорова Г.Н. - </w:t>
      </w:r>
      <w:proofErr w:type="gramStart"/>
      <w:r>
        <w:t>М.:КУРС</w:t>
      </w:r>
      <w:proofErr w:type="gramEnd"/>
      <w:r>
        <w:t xml:space="preserve">, НИЦ ИНФРА-М, 2016. - 336 с.  Режим доступа: </w:t>
      </w:r>
      <w:hyperlink r:id="rId39" w:history="1">
        <w:r>
          <w:rPr>
            <w:rStyle w:val="ac"/>
          </w:rPr>
          <w:t>http://znanium.com/</w:t>
        </w:r>
      </w:hyperlink>
    </w:p>
    <w:p w:rsidR="00DC0241" w:rsidRDefault="00DC0241" w:rsidP="00FA7284">
      <w:pPr>
        <w:numPr>
          <w:ilvl w:val="0"/>
          <w:numId w:val="34"/>
        </w:numPr>
        <w:suppressAutoHyphens/>
        <w:spacing w:line="276" w:lineRule="auto"/>
        <w:ind w:left="284"/>
      </w:pPr>
      <w:r>
        <w:t xml:space="preserve">Рудаков А.В. Технология разработки </w:t>
      </w:r>
      <w:proofErr w:type="spellStart"/>
      <w:r>
        <w:t>программныхпродуктов</w:t>
      </w:r>
      <w:proofErr w:type="spellEnd"/>
      <w:r>
        <w:t xml:space="preserve">: учебник для сред. проф. образования. </w:t>
      </w:r>
      <w:r>
        <w:rPr>
          <w:shd w:val="clear" w:color="auto" w:fill="FFFFFF"/>
        </w:rPr>
        <w:t xml:space="preserve">[Электронный ресурс]. </w:t>
      </w:r>
      <w:r>
        <w:t xml:space="preserve">– 10-е изд., </w:t>
      </w:r>
      <w:proofErr w:type="spellStart"/>
      <w:r>
        <w:t>перераб</w:t>
      </w:r>
      <w:proofErr w:type="spellEnd"/>
      <w:proofErr w:type="gramStart"/>
      <w:r>
        <w:t>.</w:t>
      </w:r>
      <w:proofErr w:type="gramEnd"/>
      <w:r>
        <w:t xml:space="preserve"> и доп. - М.: Академия, 2016. – 208 с. Режим доступа: </w:t>
      </w:r>
      <w:hyperlink r:id="rId40" w:history="1">
        <w:r>
          <w:rPr>
            <w:rStyle w:val="ac"/>
            <w:lang w:val="en-US"/>
          </w:rPr>
          <w:t>www</w:t>
        </w:r>
        <w:r>
          <w:rPr>
            <w:rStyle w:val="ac"/>
          </w:rPr>
          <w:t>.</w:t>
        </w:r>
        <w:r>
          <w:rPr>
            <w:rStyle w:val="ac"/>
            <w:lang w:val="en-US"/>
          </w:rPr>
          <w:t>academia</w:t>
        </w:r>
        <w:r>
          <w:rPr>
            <w:rStyle w:val="ac"/>
          </w:rPr>
          <w:t>-</w:t>
        </w:r>
        <w:proofErr w:type="spellStart"/>
        <w:r>
          <w:rPr>
            <w:rStyle w:val="ac"/>
            <w:lang w:val="en-US"/>
          </w:rPr>
          <w:t>moscow</w:t>
        </w:r>
        <w:proofErr w:type="spellEnd"/>
        <w:r>
          <w:rPr>
            <w:rStyle w:val="ac"/>
          </w:rPr>
          <w:t>.</w:t>
        </w:r>
        <w:proofErr w:type="spellStart"/>
        <w:r>
          <w:rPr>
            <w:rStyle w:val="ac"/>
            <w:lang w:val="en-US"/>
          </w:rPr>
          <w:t>ru</w:t>
        </w:r>
        <w:proofErr w:type="spellEnd"/>
      </w:hyperlink>
      <w:r>
        <w:t>.</w:t>
      </w:r>
    </w:p>
    <w:p w:rsidR="00DC0241" w:rsidRDefault="00DC0241" w:rsidP="00FA7284">
      <w:pPr>
        <w:numPr>
          <w:ilvl w:val="0"/>
          <w:numId w:val="34"/>
        </w:numPr>
        <w:tabs>
          <w:tab w:val="left" w:pos="426"/>
          <w:tab w:val="left" w:pos="851"/>
        </w:tabs>
        <w:suppressAutoHyphens/>
        <w:spacing w:line="276" w:lineRule="auto"/>
        <w:ind w:left="284"/>
      </w:pPr>
      <w:r>
        <w:t xml:space="preserve">Емельянова Н. З. Проектирование информационных систем: Учебное пособие / Н.З. Емельянова, Т.Л. </w:t>
      </w:r>
      <w:proofErr w:type="spellStart"/>
      <w:r>
        <w:t>Партыка</w:t>
      </w:r>
      <w:proofErr w:type="spellEnd"/>
      <w:r>
        <w:t xml:space="preserve">, И.И. Попов. - М.: Форум: НИЦ ИНФРА-М, 2014. - 432 с.: Режим доступа: </w:t>
      </w:r>
      <w:hyperlink r:id="rId41" w:history="1">
        <w:r>
          <w:rPr>
            <w:rStyle w:val="ac"/>
          </w:rPr>
          <w:t>http://znanium.com/</w:t>
        </w:r>
      </w:hyperlink>
    </w:p>
    <w:p w:rsidR="00DC0241" w:rsidRDefault="00DC0241" w:rsidP="00FA7284">
      <w:pPr>
        <w:numPr>
          <w:ilvl w:val="0"/>
          <w:numId w:val="34"/>
        </w:numPr>
        <w:tabs>
          <w:tab w:val="left" w:pos="426"/>
          <w:tab w:val="left" w:pos="851"/>
        </w:tabs>
        <w:suppressAutoHyphens/>
        <w:spacing w:line="276" w:lineRule="auto"/>
        <w:ind w:left="284"/>
      </w:pPr>
      <w:r>
        <w:t xml:space="preserve">Заботина Н. Н. Проектирование информационных систем: Учебное пособие / Н.Н. Заботина. - М.: НИЦ ИНФРА-М, 2014. - 331 с. Режим доступа: </w:t>
      </w:r>
      <w:hyperlink r:id="rId42" w:history="1">
        <w:r>
          <w:rPr>
            <w:rStyle w:val="ac"/>
          </w:rPr>
          <w:t>http://znanium.com/</w:t>
        </w:r>
      </w:hyperlink>
      <w:r>
        <w:t>.</w:t>
      </w:r>
    </w:p>
    <w:p w:rsidR="00DC0241" w:rsidRDefault="00DC0241" w:rsidP="00DC0241">
      <w:pPr>
        <w:tabs>
          <w:tab w:val="left" w:pos="851"/>
          <w:tab w:val="left" w:pos="927"/>
        </w:tabs>
        <w:spacing w:line="276" w:lineRule="auto"/>
      </w:pPr>
    </w:p>
    <w:p w:rsidR="00DC0241" w:rsidRDefault="00DC0241" w:rsidP="00DC0241">
      <w:pPr>
        <w:tabs>
          <w:tab w:val="left" w:pos="851"/>
          <w:tab w:val="left" w:pos="927"/>
        </w:tabs>
        <w:spacing w:line="276" w:lineRule="auto"/>
      </w:pPr>
    </w:p>
    <w:p w:rsidR="00DC0241" w:rsidRDefault="00DC0241" w:rsidP="00DC0241">
      <w:pPr>
        <w:autoSpaceDE w:val="0"/>
        <w:spacing w:before="200" w:line="276" w:lineRule="auto"/>
        <w:jc w:val="center"/>
        <w:rPr>
          <w:rFonts w:ascii="Times New Roman CYR" w:eastAsia="SimSun" w:hAnsi="Times New Roman CYR" w:cs="Times New Roman CYR"/>
          <w:b/>
          <w:bCs/>
        </w:rPr>
      </w:pPr>
      <w:r>
        <w:rPr>
          <w:rFonts w:ascii="Times New Roman CYR" w:eastAsia="SimSun" w:hAnsi="Times New Roman CYR" w:cs="Times New Roman CYR"/>
          <w:b/>
          <w:bCs/>
        </w:rPr>
        <w:t>Методические указания для проведения занятия №10.</w:t>
      </w:r>
    </w:p>
    <w:p w:rsidR="00DC0241" w:rsidRPr="00570D80" w:rsidRDefault="00DC0241" w:rsidP="00DC0241">
      <w:pPr>
        <w:autoSpaceDE w:val="0"/>
        <w:ind w:left="426" w:hanging="426"/>
        <w:jc w:val="both"/>
        <w:rPr>
          <w:rFonts w:ascii="Times New Roman CYR" w:eastAsia="SimSun" w:hAnsi="Times New Roman CYR" w:cs="Times New Roman CYR"/>
          <w:color w:val="000000"/>
        </w:rPr>
      </w:pPr>
      <w:r>
        <w:rPr>
          <w:rFonts w:ascii="Times New Roman CYR" w:eastAsia="SimSun" w:hAnsi="Times New Roman CYR" w:cs="Times New Roman CYR"/>
          <w:b/>
          <w:bCs/>
        </w:rPr>
        <w:t xml:space="preserve">Тема занятия: </w:t>
      </w:r>
      <w:r w:rsidRPr="00570D80">
        <w:rPr>
          <w:rFonts w:ascii="Times New Roman CYR" w:eastAsia="SimSun" w:hAnsi="Times New Roman CYR" w:cs="Times New Roman CYR"/>
          <w:color w:val="000000"/>
        </w:rPr>
        <w:t>Разработка контактных форм</w:t>
      </w:r>
    </w:p>
    <w:p w:rsidR="00DC0241" w:rsidRPr="00570D80" w:rsidRDefault="00DC0241" w:rsidP="00DC0241">
      <w:pPr>
        <w:autoSpaceDE w:val="0"/>
        <w:ind w:left="426" w:hanging="426"/>
        <w:jc w:val="both"/>
        <w:rPr>
          <w:rFonts w:ascii="Times New Roman CYR" w:eastAsia="SimSun" w:hAnsi="Times New Roman CYR" w:cs="Times New Roman CYR"/>
          <w:color w:val="000000"/>
        </w:rPr>
      </w:pPr>
      <w:r w:rsidRPr="00570D80">
        <w:rPr>
          <w:rFonts w:ascii="Times New Roman CYR" w:eastAsia="SimSun" w:hAnsi="Times New Roman CYR" w:cs="Times New Roman CYR"/>
          <w:b/>
          <w:bCs/>
          <w:color w:val="000000"/>
        </w:rPr>
        <w:t>Цели занятия:</w:t>
      </w:r>
      <w:r w:rsidRPr="00570D80">
        <w:rPr>
          <w:rFonts w:ascii="Times New Roman CYR" w:eastAsia="SimSun" w:hAnsi="Times New Roman CYR" w:cs="Times New Roman CYR"/>
          <w:color w:val="000000"/>
        </w:rPr>
        <w:t> Создать функциональные и удобные формы для взаимодействия с пользователями</w:t>
      </w:r>
    </w:p>
    <w:p w:rsidR="00DC0241" w:rsidRDefault="00DC0241" w:rsidP="00DC0241">
      <w:pPr>
        <w:autoSpaceDE w:val="0"/>
        <w:ind w:left="426" w:hanging="426"/>
        <w:jc w:val="both"/>
        <w:rPr>
          <w:rFonts w:ascii="Times New Roman CYR" w:eastAsia="SimSun" w:hAnsi="Times New Roman CYR" w:cs="Times New Roman CYR"/>
        </w:rPr>
      </w:pPr>
      <w:r>
        <w:t>1. Получение практического опыта:</w:t>
      </w:r>
    </w:p>
    <w:p w:rsidR="00DC0241" w:rsidRPr="00570D80" w:rsidRDefault="00DC0241" w:rsidP="00FA7284">
      <w:pPr>
        <w:pStyle w:val="aff1"/>
        <w:numPr>
          <w:ilvl w:val="0"/>
          <w:numId w:val="66"/>
        </w:numPr>
        <w:spacing w:line="276" w:lineRule="auto"/>
        <w:rPr>
          <w:rFonts w:ascii="Times New Roman CYR" w:eastAsia="SimSun" w:hAnsi="Times New Roman CYR" w:cs="Times New Roman CYR"/>
        </w:rPr>
      </w:pPr>
      <w:r w:rsidRPr="00570D80">
        <w:rPr>
          <w:rFonts w:ascii="Times New Roman CYR" w:eastAsia="SimSun" w:hAnsi="Times New Roman CYR" w:cs="Times New Roman CYR"/>
        </w:rPr>
        <w:t>Проектирование форм</w:t>
      </w:r>
    </w:p>
    <w:p w:rsidR="00DC0241" w:rsidRPr="00570D80" w:rsidRDefault="00DC0241" w:rsidP="00FA7284">
      <w:pPr>
        <w:pStyle w:val="aff1"/>
        <w:numPr>
          <w:ilvl w:val="0"/>
          <w:numId w:val="66"/>
        </w:numPr>
        <w:spacing w:line="276" w:lineRule="auto"/>
        <w:rPr>
          <w:rFonts w:ascii="Times New Roman CYR" w:eastAsia="SimSun" w:hAnsi="Times New Roman CYR" w:cs="Times New Roman CYR"/>
        </w:rPr>
      </w:pPr>
      <w:r w:rsidRPr="00570D80">
        <w:rPr>
          <w:rFonts w:ascii="Times New Roman CYR" w:eastAsia="SimSun" w:hAnsi="Times New Roman CYR" w:cs="Times New Roman CYR"/>
        </w:rPr>
        <w:t xml:space="preserve">Реализация </w:t>
      </w:r>
      <w:proofErr w:type="spellStart"/>
      <w:r w:rsidRPr="00570D80">
        <w:rPr>
          <w:rFonts w:ascii="Times New Roman CYR" w:eastAsia="SimSun" w:hAnsi="Times New Roman CYR" w:cs="Times New Roman CYR"/>
        </w:rPr>
        <w:t>валидации</w:t>
      </w:r>
      <w:proofErr w:type="spellEnd"/>
    </w:p>
    <w:p w:rsidR="00DC0241" w:rsidRPr="00570D80" w:rsidRDefault="00DC0241" w:rsidP="00FA7284">
      <w:pPr>
        <w:pStyle w:val="aff1"/>
        <w:numPr>
          <w:ilvl w:val="0"/>
          <w:numId w:val="66"/>
        </w:numPr>
        <w:spacing w:line="276" w:lineRule="auto"/>
        <w:rPr>
          <w:rFonts w:ascii="Times New Roman CYR" w:eastAsia="SimSun" w:hAnsi="Times New Roman CYR" w:cs="Times New Roman CYR"/>
        </w:rPr>
      </w:pPr>
      <w:r w:rsidRPr="00570D80">
        <w:rPr>
          <w:rFonts w:ascii="Times New Roman CYR" w:eastAsia="SimSun" w:hAnsi="Times New Roman CYR" w:cs="Times New Roman CYR"/>
        </w:rPr>
        <w:t>Обработка данных форм</w:t>
      </w:r>
    </w:p>
    <w:p w:rsidR="00DC0241" w:rsidRPr="00570D80" w:rsidRDefault="00DC0241" w:rsidP="00FA7284">
      <w:pPr>
        <w:pStyle w:val="aff1"/>
        <w:numPr>
          <w:ilvl w:val="0"/>
          <w:numId w:val="66"/>
        </w:numPr>
        <w:spacing w:line="276" w:lineRule="auto"/>
        <w:rPr>
          <w:rFonts w:ascii="Times New Roman CYR" w:eastAsia="SimSun" w:hAnsi="Times New Roman CYR" w:cs="Times New Roman CYR"/>
        </w:rPr>
      </w:pPr>
      <w:r w:rsidRPr="00570D80">
        <w:rPr>
          <w:rFonts w:ascii="Times New Roman CYR" w:eastAsia="SimSun" w:hAnsi="Times New Roman CYR" w:cs="Times New Roman CYR"/>
        </w:rPr>
        <w:t>Обеспечение доступности</w:t>
      </w:r>
    </w:p>
    <w:p w:rsidR="00DC0241" w:rsidRDefault="00DC0241" w:rsidP="00FA7284">
      <w:pPr>
        <w:pStyle w:val="aff1"/>
        <w:numPr>
          <w:ilvl w:val="0"/>
          <w:numId w:val="33"/>
        </w:numPr>
        <w:spacing w:line="276" w:lineRule="auto"/>
      </w:pPr>
      <w:r>
        <w:t xml:space="preserve">Формирование профессиональных компетенций </w:t>
      </w: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1668"/>
        <w:gridCol w:w="7512"/>
      </w:tblGrid>
      <w:tr w:rsidR="00DC0241" w:rsidTr="00B85F5F"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C0241" w:rsidRDefault="00DC0241" w:rsidP="00B85F5F">
            <w:pPr>
              <w:jc w:val="both"/>
            </w:pPr>
            <w:r>
              <w:t>ПК 2.2.</w:t>
            </w:r>
          </w:p>
        </w:tc>
        <w:tc>
          <w:tcPr>
            <w:tcW w:w="7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C0241" w:rsidRDefault="00DC0241" w:rsidP="00B85F5F">
            <w:pPr>
              <w:jc w:val="both"/>
            </w:pPr>
            <w:r w:rsidRPr="00C542F8">
              <w:t>Разрабатывать и публиковать программное обеспечение и информационные ресурсы отраслевой направленности</w:t>
            </w:r>
          </w:p>
        </w:tc>
      </w:tr>
      <w:tr w:rsidR="00DC0241" w:rsidTr="00B85F5F"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C0241" w:rsidRDefault="00DC0241" w:rsidP="00B85F5F">
            <w:pPr>
              <w:jc w:val="both"/>
            </w:pPr>
            <w:r>
              <w:t>ПК 2.3.</w:t>
            </w:r>
          </w:p>
        </w:tc>
        <w:tc>
          <w:tcPr>
            <w:tcW w:w="7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C0241" w:rsidRDefault="00DC0241" w:rsidP="00B85F5F">
            <w:pPr>
              <w:jc w:val="both"/>
            </w:pPr>
            <w:r w:rsidRPr="00CA7F88">
              <w:t>Проводить отладку и тестирование программного обеспечения отраслевой направленности</w:t>
            </w:r>
          </w:p>
        </w:tc>
      </w:tr>
      <w:tr w:rsidR="00DC0241" w:rsidTr="00B85F5F"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C0241" w:rsidRDefault="00DC0241" w:rsidP="00B85F5F">
            <w:pPr>
              <w:jc w:val="both"/>
            </w:pPr>
            <w:r w:rsidRPr="00973A6D">
              <w:t xml:space="preserve">ОК </w:t>
            </w:r>
            <w:r>
              <w:t>5.</w:t>
            </w:r>
          </w:p>
        </w:tc>
        <w:tc>
          <w:tcPr>
            <w:tcW w:w="7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C0241" w:rsidRDefault="00DC0241" w:rsidP="00B85F5F">
            <w:pPr>
              <w:jc w:val="both"/>
            </w:pPr>
            <w:r w:rsidRPr="001D4F98">
              <w:t>Использовать информационно-коммуникационные технологии в профессиональной деятельности</w:t>
            </w:r>
          </w:p>
        </w:tc>
      </w:tr>
      <w:tr w:rsidR="00DC0241" w:rsidTr="00B85F5F"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C0241" w:rsidRDefault="00DC0241" w:rsidP="00B85F5F">
            <w:pPr>
              <w:jc w:val="both"/>
            </w:pPr>
            <w:r w:rsidRPr="00973A6D">
              <w:t xml:space="preserve">ОК </w:t>
            </w:r>
            <w:r>
              <w:t>6. </w:t>
            </w:r>
          </w:p>
        </w:tc>
        <w:tc>
          <w:tcPr>
            <w:tcW w:w="7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C0241" w:rsidRDefault="00DC0241" w:rsidP="00B85F5F">
            <w:pPr>
              <w:jc w:val="both"/>
            </w:pPr>
            <w:r w:rsidRPr="00CA7F88">
              <w:t>Работать в коллективе и в команде, эффективно общаться с коллегами</w:t>
            </w:r>
          </w:p>
        </w:tc>
      </w:tr>
    </w:tbl>
    <w:p w:rsidR="00DC0241" w:rsidRDefault="00DC0241" w:rsidP="00FA7284">
      <w:pPr>
        <w:pStyle w:val="aff1"/>
        <w:numPr>
          <w:ilvl w:val="0"/>
          <w:numId w:val="33"/>
        </w:numPr>
      </w:pPr>
      <w:r>
        <w:t>Формирование общих компетенций:</w:t>
      </w:r>
    </w:p>
    <w:p w:rsidR="00DC0241" w:rsidRDefault="00DC0241" w:rsidP="00DC0241">
      <w:pPr>
        <w:autoSpaceDE w:val="0"/>
        <w:jc w:val="both"/>
      </w:pPr>
      <w:r>
        <w:t>ОК 1. Понимать сущность и социальную значимость своей будущей профессии, проявлять к ней устойчивый интерес.</w:t>
      </w:r>
    </w:p>
    <w:p w:rsidR="00DC0241" w:rsidRDefault="00DC0241" w:rsidP="00DC0241">
      <w:pPr>
        <w:autoSpaceDE w:val="0"/>
        <w:jc w:val="both"/>
      </w:pPr>
      <w:r>
        <w:t>ОК 2. Организовывать собственную деятельность, выбирать типовые методы и способы выполнения профессиональных задач, оценивать их эффективность и качество.</w:t>
      </w:r>
    </w:p>
    <w:p w:rsidR="00DC0241" w:rsidRDefault="00DC0241" w:rsidP="00DC0241">
      <w:pPr>
        <w:autoSpaceDE w:val="0"/>
        <w:jc w:val="both"/>
      </w:pPr>
      <w:r>
        <w:lastRenderedPageBreak/>
        <w:t>ОК 3. Принимать решения в стандартных и нестандартных ситуациях и нести за ни ответственность.</w:t>
      </w:r>
    </w:p>
    <w:p w:rsidR="00DC0241" w:rsidRDefault="00DC0241" w:rsidP="00DC0241">
      <w:pPr>
        <w:autoSpaceDE w:val="0"/>
        <w:jc w:val="both"/>
      </w:pPr>
      <w:r>
        <w:t>ОК 4. Осуществлять поиск и использование информации, необходимой для эффективного выполнения профессиональных задач, профессионального и личностного развития.</w:t>
      </w:r>
    </w:p>
    <w:p w:rsidR="00DC0241" w:rsidRDefault="00DC0241" w:rsidP="00DC0241">
      <w:pPr>
        <w:autoSpaceDE w:val="0"/>
        <w:jc w:val="both"/>
      </w:pPr>
      <w:r>
        <w:t>ОК 5. Использовать информационно-коммуникационные технологии в профессиональной деятельности.</w:t>
      </w:r>
    </w:p>
    <w:p w:rsidR="00DC0241" w:rsidRDefault="00DC0241" w:rsidP="00DC0241">
      <w:pPr>
        <w:autoSpaceDE w:val="0"/>
        <w:jc w:val="both"/>
      </w:pPr>
      <w:r>
        <w:t>ОК 6. Работать в коллективе и команде, эффективно общаться с коллегами, руководством, потребителями.</w:t>
      </w:r>
    </w:p>
    <w:p w:rsidR="00DC0241" w:rsidRDefault="00DC0241" w:rsidP="00DC0241">
      <w:pPr>
        <w:autoSpaceDE w:val="0"/>
        <w:jc w:val="both"/>
      </w:pPr>
      <w:r>
        <w:t>ОК 7. Брать на себя ответственность за работу членов команды (подчиненных), результат выполнения заданий.</w:t>
      </w:r>
    </w:p>
    <w:p w:rsidR="00DC0241" w:rsidRDefault="00DC0241" w:rsidP="00DC0241">
      <w:pPr>
        <w:autoSpaceDE w:val="0"/>
        <w:jc w:val="both"/>
      </w:pPr>
      <w:r>
        <w:t>ОК 8. Самостоятельно определять задачи профессионального и личностного развития, заниматься самообразованием, осознанно планировать повышение квалификации.</w:t>
      </w:r>
    </w:p>
    <w:p w:rsidR="00DC0241" w:rsidRDefault="00DC0241" w:rsidP="00DC0241">
      <w:pPr>
        <w:autoSpaceDE w:val="0"/>
        <w:jc w:val="both"/>
        <w:rPr>
          <w:b/>
        </w:rPr>
      </w:pPr>
      <w:r>
        <w:t>ОК 9. Ориентироваться в условиях частой смены технологий в профессиональной деятельности.</w:t>
      </w:r>
    </w:p>
    <w:p w:rsidR="00DC0241" w:rsidRDefault="00DC0241" w:rsidP="00DC0241">
      <w:pPr>
        <w:spacing w:before="240"/>
        <w:jc w:val="both"/>
        <w:rPr>
          <w:rFonts w:ascii="Times New Roman CYR" w:eastAsia="SimSun" w:hAnsi="Times New Roman CYR" w:cs="Times New Roman CYR"/>
          <w:bCs/>
        </w:rPr>
      </w:pPr>
      <w:r>
        <w:rPr>
          <w:b/>
        </w:rPr>
        <w:t>Основные теоретические положения:</w:t>
      </w:r>
    </w:p>
    <w:p w:rsidR="00DC0241" w:rsidRPr="00570D80" w:rsidRDefault="00DC0241" w:rsidP="00DC0241">
      <w:pPr>
        <w:autoSpaceDE w:val="0"/>
        <w:spacing w:line="360" w:lineRule="auto"/>
        <w:rPr>
          <w:rFonts w:ascii="Times New Roman CYR" w:eastAsia="SimSun" w:hAnsi="Times New Roman CYR" w:cs="Times New Roman CYR"/>
          <w:bCs/>
        </w:rPr>
      </w:pPr>
      <w:r w:rsidRPr="00570D80">
        <w:rPr>
          <w:rFonts w:ascii="Times New Roman CYR" w:eastAsia="SimSun" w:hAnsi="Times New Roman CYR" w:cs="Times New Roman CYR"/>
          <w:bCs/>
        </w:rPr>
        <w:t>Типы форм в веб-приложениях:</w:t>
      </w:r>
    </w:p>
    <w:p w:rsidR="00DC0241" w:rsidRPr="00570D80" w:rsidRDefault="00DC0241" w:rsidP="00FA7284">
      <w:pPr>
        <w:numPr>
          <w:ilvl w:val="0"/>
          <w:numId w:val="67"/>
        </w:numPr>
        <w:suppressAutoHyphens/>
        <w:autoSpaceDE w:val="0"/>
        <w:spacing w:line="360" w:lineRule="auto"/>
        <w:rPr>
          <w:rFonts w:ascii="Times New Roman CYR" w:eastAsia="SimSun" w:hAnsi="Times New Roman CYR" w:cs="Times New Roman CYR"/>
          <w:bCs/>
        </w:rPr>
      </w:pPr>
      <w:r w:rsidRPr="00570D80">
        <w:rPr>
          <w:rFonts w:ascii="Times New Roman CYR" w:eastAsia="SimSun" w:hAnsi="Times New Roman CYR" w:cs="Times New Roman CYR"/>
          <w:bCs/>
        </w:rPr>
        <w:t>Контактные формы</w:t>
      </w:r>
    </w:p>
    <w:p w:rsidR="00DC0241" w:rsidRPr="00570D80" w:rsidRDefault="00DC0241" w:rsidP="00FA7284">
      <w:pPr>
        <w:numPr>
          <w:ilvl w:val="0"/>
          <w:numId w:val="67"/>
        </w:numPr>
        <w:suppressAutoHyphens/>
        <w:autoSpaceDE w:val="0"/>
        <w:spacing w:line="360" w:lineRule="auto"/>
        <w:rPr>
          <w:rFonts w:ascii="Times New Roman CYR" w:eastAsia="SimSun" w:hAnsi="Times New Roman CYR" w:cs="Times New Roman CYR"/>
          <w:bCs/>
        </w:rPr>
      </w:pPr>
      <w:r w:rsidRPr="00570D80">
        <w:rPr>
          <w:rFonts w:ascii="Times New Roman CYR" w:eastAsia="SimSun" w:hAnsi="Times New Roman CYR" w:cs="Times New Roman CYR"/>
          <w:bCs/>
        </w:rPr>
        <w:t>Формы регистрации и авторизации</w:t>
      </w:r>
    </w:p>
    <w:p w:rsidR="00DC0241" w:rsidRPr="00570D80" w:rsidRDefault="00DC0241" w:rsidP="00FA7284">
      <w:pPr>
        <w:numPr>
          <w:ilvl w:val="0"/>
          <w:numId w:val="67"/>
        </w:numPr>
        <w:suppressAutoHyphens/>
        <w:autoSpaceDE w:val="0"/>
        <w:spacing w:line="360" w:lineRule="auto"/>
        <w:rPr>
          <w:rFonts w:ascii="Times New Roman CYR" w:eastAsia="SimSun" w:hAnsi="Times New Roman CYR" w:cs="Times New Roman CYR"/>
          <w:bCs/>
        </w:rPr>
      </w:pPr>
      <w:r w:rsidRPr="00570D80">
        <w:rPr>
          <w:rFonts w:ascii="Times New Roman CYR" w:eastAsia="SimSun" w:hAnsi="Times New Roman CYR" w:cs="Times New Roman CYR"/>
          <w:bCs/>
        </w:rPr>
        <w:t>Формы заказа</w:t>
      </w:r>
    </w:p>
    <w:p w:rsidR="00DC0241" w:rsidRPr="00570D80" w:rsidRDefault="00DC0241" w:rsidP="00FA7284">
      <w:pPr>
        <w:numPr>
          <w:ilvl w:val="0"/>
          <w:numId w:val="67"/>
        </w:numPr>
        <w:suppressAutoHyphens/>
        <w:autoSpaceDE w:val="0"/>
        <w:spacing w:line="360" w:lineRule="auto"/>
        <w:rPr>
          <w:rFonts w:ascii="Times New Roman CYR" w:eastAsia="SimSun" w:hAnsi="Times New Roman CYR" w:cs="Times New Roman CYR"/>
          <w:bCs/>
        </w:rPr>
      </w:pPr>
      <w:r w:rsidRPr="00570D80">
        <w:rPr>
          <w:rFonts w:ascii="Times New Roman CYR" w:eastAsia="SimSun" w:hAnsi="Times New Roman CYR" w:cs="Times New Roman CYR"/>
          <w:bCs/>
        </w:rPr>
        <w:t>Формы обратной связи</w:t>
      </w:r>
    </w:p>
    <w:p w:rsidR="00DC0241" w:rsidRPr="00570D80" w:rsidRDefault="00DC0241" w:rsidP="00FA7284">
      <w:pPr>
        <w:numPr>
          <w:ilvl w:val="0"/>
          <w:numId w:val="67"/>
        </w:numPr>
        <w:suppressAutoHyphens/>
        <w:autoSpaceDE w:val="0"/>
        <w:spacing w:line="360" w:lineRule="auto"/>
        <w:rPr>
          <w:rFonts w:ascii="Times New Roman CYR" w:eastAsia="SimSun" w:hAnsi="Times New Roman CYR" w:cs="Times New Roman CYR"/>
          <w:bCs/>
        </w:rPr>
      </w:pPr>
      <w:r w:rsidRPr="00570D80">
        <w:rPr>
          <w:rFonts w:ascii="Times New Roman CYR" w:eastAsia="SimSun" w:hAnsi="Times New Roman CYR" w:cs="Times New Roman CYR"/>
          <w:bCs/>
        </w:rPr>
        <w:t>Формы подписки</w:t>
      </w:r>
    </w:p>
    <w:p w:rsidR="00DC0241" w:rsidRDefault="00DC0241" w:rsidP="00DC0241">
      <w:pPr>
        <w:autoSpaceDE w:val="0"/>
        <w:spacing w:line="360" w:lineRule="auto"/>
        <w:rPr>
          <w:rFonts w:ascii="Times New Roman CYR" w:eastAsia="SimSun" w:hAnsi="Times New Roman CYR" w:cs="Times New Roman CYR"/>
          <w:b/>
          <w:bCs/>
        </w:rPr>
      </w:pPr>
      <w:r>
        <w:rPr>
          <w:rFonts w:ascii="Times New Roman CYR" w:eastAsia="SimSun" w:hAnsi="Times New Roman CYR" w:cs="Times New Roman CYR"/>
          <w:b/>
          <w:bCs/>
        </w:rPr>
        <w:t>Продолжительность занятия:</w:t>
      </w:r>
      <w:r>
        <w:rPr>
          <w:rFonts w:ascii="Times New Roman CYR" w:eastAsia="SimSun" w:hAnsi="Times New Roman CYR" w:cs="Times New Roman CYR"/>
        </w:rPr>
        <w:t xml:space="preserve"> 6 часов.</w:t>
      </w:r>
    </w:p>
    <w:p w:rsidR="00DC0241" w:rsidRDefault="00DC0241" w:rsidP="00DC0241">
      <w:pPr>
        <w:autoSpaceDE w:val="0"/>
        <w:spacing w:line="360" w:lineRule="auto"/>
        <w:rPr>
          <w:rFonts w:ascii="Times New Roman CYR" w:eastAsia="SimSun" w:hAnsi="Times New Roman CYR" w:cs="Times New Roman CYR"/>
          <w:b/>
          <w:bCs/>
        </w:rPr>
      </w:pPr>
      <w:proofErr w:type="gramStart"/>
      <w:r>
        <w:rPr>
          <w:rFonts w:ascii="Times New Roman CYR" w:eastAsia="SimSun" w:hAnsi="Times New Roman CYR" w:cs="Times New Roman CYR"/>
          <w:b/>
          <w:bCs/>
        </w:rPr>
        <w:t xml:space="preserve">Оборудование: </w:t>
      </w:r>
      <w:r>
        <w:rPr>
          <w:rFonts w:ascii="Times New Roman CYR" w:eastAsia="SimSun" w:hAnsi="Times New Roman CYR" w:cs="Times New Roman CYR"/>
        </w:rPr>
        <w:t xml:space="preserve"> ПК</w:t>
      </w:r>
      <w:proofErr w:type="gramEnd"/>
      <w:r>
        <w:rPr>
          <w:rFonts w:ascii="Times New Roman CYR" w:eastAsia="SimSun" w:hAnsi="Times New Roman CYR" w:cs="Times New Roman CYR"/>
        </w:rPr>
        <w:t xml:space="preserve">, ЛВС ГБПОУ ВО </w:t>
      </w:r>
      <w:r>
        <w:rPr>
          <w:rFonts w:eastAsia="SimSun"/>
        </w:rPr>
        <w:t>«</w:t>
      </w:r>
      <w:r>
        <w:rPr>
          <w:rFonts w:ascii="Times New Roman CYR" w:eastAsia="SimSun" w:hAnsi="Times New Roman CYR" w:cs="Times New Roman CYR"/>
        </w:rPr>
        <w:t>БТПИТ</w:t>
      </w:r>
      <w:r>
        <w:rPr>
          <w:rFonts w:eastAsia="SimSun"/>
        </w:rPr>
        <w:t xml:space="preserve">». </w:t>
      </w:r>
    </w:p>
    <w:p w:rsidR="00DC0241" w:rsidRDefault="00DC0241" w:rsidP="00DC0241">
      <w:pPr>
        <w:autoSpaceDE w:val="0"/>
        <w:spacing w:line="360" w:lineRule="auto"/>
        <w:rPr>
          <w:rFonts w:ascii="Times New Roman CYR" w:eastAsia="SimSun" w:hAnsi="Times New Roman CYR" w:cs="Times New Roman CYR"/>
        </w:rPr>
      </w:pPr>
      <w:r>
        <w:rPr>
          <w:rFonts w:ascii="Times New Roman CYR" w:eastAsia="SimSun" w:hAnsi="Times New Roman CYR" w:cs="Times New Roman CYR"/>
          <w:b/>
          <w:bCs/>
        </w:rPr>
        <w:t>Порядок выполнения работы.</w:t>
      </w:r>
    </w:p>
    <w:p w:rsidR="00DC0241" w:rsidRPr="00570D80" w:rsidRDefault="00DC0241" w:rsidP="00FA7284">
      <w:pPr>
        <w:numPr>
          <w:ilvl w:val="0"/>
          <w:numId w:val="68"/>
        </w:numPr>
        <w:suppressAutoHyphens/>
        <w:autoSpaceDE w:val="0"/>
        <w:spacing w:line="276" w:lineRule="auto"/>
        <w:rPr>
          <w:rFonts w:ascii="Times New Roman CYR" w:eastAsia="SimSun" w:hAnsi="Times New Roman CYR" w:cs="Times New Roman CYR"/>
        </w:rPr>
      </w:pPr>
      <w:r w:rsidRPr="00570D80">
        <w:rPr>
          <w:rFonts w:ascii="Times New Roman CYR" w:eastAsia="SimSun" w:hAnsi="Times New Roman CYR" w:cs="Times New Roman CYR"/>
        </w:rPr>
        <w:t>Спроектировать структуру форм</w:t>
      </w:r>
    </w:p>
    <w:p w:rsidR="00DC0241" w:rsidRPr="00570D80" w:rsidRDefault="00DC0241" w:rsidP="00FA7284">
      <w:pPr>
        <w:numPr>
          <w:ilvl w:val="0"/>
          <w:numId w:val="68"/>
        </w:numPr>
        <w:suppressAutoHyphens/>
        <w:autoSpaceDE w:val="0"/>
        <w:spacing w:line="276" w:lineRule="auto"/>
        <w:rPr>
          <w:rFonts w:ascii="Times New Roman CYR" w:eastAsia="SimSun" w:hAnsi="Times New Roman CYR" w:cs="Times New Roman CYR"/>
        </w:rPr>
      </w:pPr>
      <w:r w:rsidRPr="00570D80">
        <w:rPr>
          <w:rFonts w:ascii="Times New Roman CYR" w:eastAsia="SimSun" w:hAnsi="Times New Roman CYR" w:cs="Times New Roman CYR"/>
        </w:rPr>
        <w:t>Реализовать HTML-разметку форм</w:t>
      </w:r>
    </w:p>
    <w:p w:rsidR="00DC0241" w:rsidRPr="00570D80" w:rsidRDefault="00DC0241" w:rsidP="00FA7284">
      <w:pPr>
        <w:numPr>
          <w:ilvl w:val="0"/>
          <w:numId w:val="68"/>
        </w:numPr>
        <w:suppressAutoHyphens/>
        <w:autoSpaceDE w:val="0"/>
        <w:spacing w:line="276" w:lineRule="auto"/>
        <w:rPr>
          <w:rFonts w:ascii="Times New Roman CYR" w:eastAsia="SimSun" w:hAnsi="Times New Roman CYR" w:cs="Times New Roman CYR"/>
        </w:rPr>
      </w:pPr>
      <w:r w:rsidRPr="00570D80">
        <w:rPr>
          <w:rFonts w:ascii="Times New Roman CYR" w:eastAsia="SimSun" w:hAnsi="Times New Roman CYR" w:cs="Times New Roman CYR"/>
        </w:rPr>
        <w:t>Добавить CSS-стилизацию</w:t>
      </w:r>
    </w:p>
    <w:p w:rsidR="00DC0241" w:rsidRPr="00570D80" w:rsidRDefault="00DC0241" w:rsidP="00FA7284">
      <w:pPr>
        <w:numPr>
          <w:ilvl w:val="0"/>
          <w:numId w:val="68"/>
        </w:numPr>
        <w:suppressAutoHyphens/>
        <w:autoSpaceDE w:val="0"/>
        <w:spacing w:line="276" w:lineRule="auto"/>
        <w:rPr>
          <w:rFonts w:ascii="Times New Roman CYR" w:eastAsia="SimSun" w:hAnsi="Times New Roman CYR" w:cs="Times New Roman CYR"/>
        </w:rPr>
      </w:pPr>
      <w:r w:rsidRPr="00570D80">
        <w:rPr>
          <w:rFonts w:ascii="Times New Roman CYR" w:eastAsia="SimSun" w:hAnsi="Times New Roman CYR" w:cs="Times New Roman CYR"/>
        </w:rPr>
        <w:t xml:space="preserve">Реализовать клиентскую </w:t>
      </w:r>
      <w:proofErr w:type="spellStart"/>
      <w:r w:rsidRPr="00570D80">
        <w:rPr>
          <w:rFonts w:ascii="Times New Roman CYR" w:eastAsia="SimSun" w:hAnsi="Times New Roman CYR" w:cs="Times New Roman CYR"/>
        </w:rPr>
        <w:t>валидацию</w:t>
      </w:r>
      <w:proofErr w:type="spellEnd"/>
      <w:r w:rsidRPr="00570D80">
        <w:rPr>
          <w:rFonts w:ascii="Times New Roman CYR" w:eastAsia="SimSun" w:hAnsi="Times New Roman CYR" w:cs="Times New Roman CYR"/>
        </w:rPr>
        <w:t xml:space="preserve"> на </w:t>
      </w:r>
      <w:proofErr w:type="spellStart"/>
      <w:r w:rsidRPr="00570D80">
        <w:rPr>
          <w:rFonts w:ascii="Times New Roman CYR" w:eastAsia="SimSun" w:hAnsi="Times New Roman CYR" w:cs="Times New Roman CYR"/>
        </w:rPr>
        <w:t>JavaScript</w:t>
      </w:r>
      <w:proofErr w:type="spellEnd"/>
    </w:p>
    <w:p w:rsidR="00DC0241" w:rsidRPr="00570D80" w:rsidRDefault="00DC0241" w:rsidP="00FA7284">
      <w:pPr>
        <w:numPr>
          <w:ilvl w:val="0"/>
          <w:numId w:val="68"/>
        </w:numPr>
        <w:suppressAutoHyphens/>
        <w:autoSpaceDE w:val="0"/>
        <w:spacing w:line="276" w:lineRule="auto"/>
        <w:rPr>
          <w:rFonts w:ascii="Times New Roman CYR" w:eastAsia="SimSun" w:hAnsi="Times New Roman CYR" w:cs="Times New Roman CYR"/>
        </w:rPr>
      </w:pPr>
      <w:r w:rsidRPr="00570D80">
        <w:rPr>
          <w:rFonts w:ascii="Times New Roman CYR" w:eastAsia="SimSun" w:hAnsi="Times New Roman CYR" w:cs="Times New Roman CYR"/>
        </w:rPr>
        <w:t>Обеспечить доступность форм</w:t>
      </w:r>
    </w:p>
    <w:p w:rsidR="00DC0241" w:rsidRPr="00570D80" w:rsidRDefault="00DC0241" w:rsidP="00FA7284">
      <w:pPr>
        <w:numPr>
          <w:ilvl w:val="0"/>
          <w:numId w:val="68"/>
        </w:numPr>
        <w:suppressAutoHyphens/>
        <w:autoSpaceDE w:val="0"/>
        <w:spacing w:line="276" w:lineRule="auto"/>
        <w:rPr>
          <w:rFonts w:ascii="Times New Roman CYR" w:eastAsia="SimSun" w:hAnsi="Times New Roman CYR" w:cs="Times New Roman CYR"/>
        </w:rPr>
      </w:pPr>
      <w:r w:rsidRPr="00570D80">
        <w:rPr>
          <w:rFonts w:ascii="Times New Roman CYR" w:eastAsia="SimSun" w:hAnsi="Times New Roman CYR" w:cs="Times New Roman CYR"/>
        </w:rPr>
        <w:t>Протестировать формы в разных браузерах</w:t>
      </w:r>
    </w:p>
    <w:p w:rsidR="00DC0241" w:rsidRDefault="00DC0241" w:rsidP="00DC0241">
      <w:pPr>
        <w:autoSpaceDE w:val="0"/>
        <w:jc w:val="both"/>
        <w:rPr>
          <w:rFonts w:ascii="Times New Roman CYR" w:eastAsia="SimSun" w:hAnsi="Times New Roman CYR" w:cs="Times New Roman CYR"/>
          <w:b/>
          <w:bCs/>
        </w:rPr>
      </w:pPr>
    </w:p>
    <w:p w:rsidR="00DC0241" w:rsidRDefault="00DC0241" w:rsidP="00DC0241">
      <w:r>
        <w:rPr>
          <w:b/>
        </w:rPr>
        <w:t>Требования к оформлению результатов (отчета):</w:t>
      </w:r>
    </w:p>
    <w:p w:rsidR="00DC0241" w:rsidRDefault="00DC0241" w:rsidP="00DC0241">
      <w:pPr>
        <w:pStyle w:val="aff1"/>
        <w:numPr>
          <w:ilvl w:val="0"/>
          <w:numId w:val="3"/>
        </w:numPr>
      </w:pPr>
      <w:r>
        <w:t>Отразить дату выполнения работы, тему, цель, ответы на контрольные вопросы занятия.</w:t>
      </w:r>
    </w:p>
    <w:p w:rsidR="00DC0241" w:rsidRDefault="00DC0241" w:rsidP="00DC0241">
      <w:pPr>
        <w:pStyle w:val="aff1"/>
        <w:numPr>
          <w:ilvl w:val="0"/>
          <w:numId w:val="3"/>
        </w:numPr>
        <w:ind w:left="0" w:hanging="11"/>
        <w:rPr>
          <w:rFonts w:ascii="Times New Roman CYR" w:eastAsia="SimSun" w:hAnsi="Times New Roman CYR" w:cs="Times New Roman CYR"/>
          <w:b/>
          <w:bCs/>
        </w:rPr>
      </w:pPr>
      <w:r>
        <w:t>Представить результаты выполнения работы в отчете.</w:t>
      </w:r>
    </w:p>
    <w:p w:rsidR="00DC0241" w:rsidRDefault="00DC0241" w:rsidP="00DC0241">
      <w:pPr>
        <w:autoSpaceDE w:val="0"/>
        <w:spacing w:line="276" w:lineRule="auto"/>
        <w:jc w:val="both"/>
        <w:rPr>
          <w:rFonts w:ascii="Times New Roman CYR" w:eastAsia="SimSun" w:hAnsi="Times New Roman CYR" w:cs="Times New Roman CYR"/>
          <w:b/>
          <w:bCs/>
        </w:rPr>
      </w:pPr>
    </w:p>
    <w:p w:rsidR="00DC0241" w:rsidRDefault="00DC0241" w:rsidP="00DC0241">
      <w:pPr>
        <w:autoSpaceDE w:val="0"/>
        <w:spacing w:line="276" w:lineRule="auto"/>
      </w:pPr>
      <w:r>
        <w:rPr>
          <w:rFonts w:ascii="Times New Roman CYR" w:eastAsia="SimSun" w:hAnsi="Times New Roman CYR" w:cs="Times New Roman CYR"/>
          <w:b/>
          <w:bCs/>
        </w:rPr>
        <w:t>Рекомендуемая литература.</w:t>
      </w:r>
    </w:p>
    <w:p w:rsidR="00DC0241" w:rsidRDefault="00DC0241" w:rsidP="00FA7284">
      <w:pPr>
        <w:numPr>
          <w:ilvl w:val="0"/>
          <w:numId w:val="16"/>
        </w:numPr>
        <w:suppressAutoHyphens/>
        <w:spacing w:line="276" w:lineRule="auto"/>
      </w:pPr>
      <w:hyperlink r:id="rId43" w:anchor="none" w:history="1">
        <w:r>
          <w:rPr>
            <w:rStyle w:val="ac"/>
          </w:rPr>
          <w:t>Федорова Г. Н.</w:t>
        </w:r>
      </w:hyperlink>
      <w:r>
        <w:t xml:space="preserve"> Разработка, внедрение и адаптация программного обеспечения отраслевой направленности: учебное пособие для студ. СПО. [Электронный ресурс]. / Федорова Г.Н. - </w:t>
      </w:r>
      <w:proofErr w:type="gramStart"/>
      <w:r>
        <w:t>М.:КУРС</w:t>
      </w:r>
      <w:proofErr w:type="gramEnd"/>
      <w:r>
        <w:t xml:space="preserve">, НИЦ ИНФРА-М, 2016. - 336 с.  Режим доступа: </w:t>
      </w:r>
      <w:hyperlink r:id="rId44" w:history="1">
        <w:r>
          <w:rPr>
            <w:rStyle w:val="ac"/>
          </w:rPr>
          <w:t>http://znanium.com/</w:t>
        </w:r>
      </w:hyperlink>
    </w:p>
    <w:p w:rsidR="00DC0241" w:rsidRDefault="00DC0241" w:rsidP="00FA7284">
      <w:pPr>
        <w:numPr>
          <w:ilvl w:val="0"/>
          <w:numId w:val="16"/>
        </w:numPr>
        <w:suppressAutoHyphens/>
        <w:spacing w:line="276" w:lineRule="auto"/>
        <w:ind w:left="284"/>
      </w:pPr>
      <w:r>
        <w:t xml:space="preserve">Рудаков А.В. Технология разработки </w:t>
      </w:r>
      <w:proofErr w:type="spellStart"/>
      <w:r>
        <w:t>программныхпродуктов</w:t>
      </w:r>
      <w:proofErr w:type="spellEnd"/>
      <w:r>
        <w:t xml:space="preserve">: учебник для сред. проф. образования. </w:t>
      </w:r>
      <w:r>
        <w:rPr>
          <w:shd w:val="clear" w:color="auto" w:fill="FFFFFF"/>
        </w:rPr>
        <w:t xml:space="preserve">[Электронный ресурс]. </w:t>
      </w:r>
      <w:r>
        <w:t xml:space="preserve">– 10-е изд., </w:t>
      </w:r>
      <w:proofErr w:type="spellStart"/>
      <w:r>
        <w:t>перераб</w:t>
      </w:r>
      <w:proofErr w:type="spellEnd"/>
      <w:proofErr w:type="gramStart"/>
      <w:r>
        <w:t>.</w:t>
      </w:r>
      <w:proofErr w:type="gramEnd"/>
      <w:r>
        <w:t xml:space="preserve"> и доп. - М.: Академия, 2016. – 208 с. Режим доступа: </w:t>
      </w:r>
      <w:hyperlink r:id="rId45" w:history="1">
        <w:r>
          <w:rPr>
            <w:rStyle w:val="ac"/>
            <w:lang w:val="en-US"/>
          </w:rPr>
          <w:t>www</w:t>
        </w:r>
        <w:r>
          <w:rPr>
            <w:rStyle w:val="ac"/>
          </w:rPr>
          <w:t>.</w:t>
        </w:r>
        <w:r>
          <w:rPr>
            <w:rStyle w:val="ac"/>
            <w:lang w:val="en-US"/>
          </w:rPr>
          <w:t>academia</w:t>
        </w:r>
        <w:r>
          <w:rPr>
            <w:rStyle w:val="ac"/>
          </w:rPr>
          <w:t>-</w:t>
        </w:r>
        <w:proofErr w:type="spellStart"/>
        <w:r>
          <w:rPr>
            <w:rStyle w:val="ac"/>
            <w:lang w:val="en-US"/>
          </w:rPr>
          <w:t>moscow</w:t>
        </w:r>
        <w:proofErr w:type="spellEnd"/>
        <w:r>
          <w:rPr>
            <w:rStyle w:val="ac"/>
          </w:rPr>
          <w:t>.</w:t>
        </w:r>
        <w:proofErr w:type="spellStart"/>
        <w:r>
          <w:rPr>
            <w:rStyle w:val="ac"/>
            <w:lang w:val="en-US"/>
          </w:rPr>
          <w:t>ru</w:t>
        </w:r>
        <w:proofErr w:type="spellEnd"/>
      </w:hyperlink>
      <w:r>
        <w:t>.</w:t>
      </w:r>
    </w:p>
    <w:p w:rsidR="00DC0241" w:rsidRDefault="00DC0241" w:rsidP="00FA7284">
      <w:pPr>
        <w:numPr>
          <w:ilvl w:val="0"/>
          <w:numId w:val="16"/>
        </w:numPr>
        <w:tabs>
          <w:tab w:val="left" w:pos="426"/>
          <w:tab w:val="left" w:pos="851"/>
        </w:tabs>
        <w:suppressAutoHyphens/>
        <w:spacing w:line="276" w:lineRule="auto"/>
        <w:ind w:left="284"/>
      </w:pPr>
      <w:r>
        <w:lastRenderedPageBreak/>
        <w:t xml:space="preserve">Емельянова Н. З. Проектирование информационных систем: Учебное пособие / Н.З. Емельянова, Т.Л. </w:t>
      </w:r>
      <w:proofErr w:type="spellStart"/>
      <w:r>
        <w:t>Партыка</w:t>
      </w:r>
      <w:proofErr w:type="spellEnd"/>
      <w:r>
        <w:t xml:space="preserve">, И.И. Попов. - М.: Форум: НИЦ ИНФРА-М, 2014. - 432 с.: Режим доступа: </w:t>
      </w:r>
      <w:hyperlink r:id="rId46" w:history="1">
        <w:r>
          <w:rPr>
            <w:rStyle w:val="ac"/>
          </w:rPr>
          <w:t>http://znanium.com/</w:t>
        </w:r>
      </w:hyperlink>
    </w:p>
    <w:p w:rsidR="00DC0241" w:rsidRDefault="00DC0241" w:rsidP="00FA7284">
      <w:pPr>
        <w:numPr>
          <w:ilvl w:val="0"/>
          <w:numId w:val="16"/>
        </w:numPr>
        <w:suppressAutoHyphens/>
        <w:spacing w:line="276" w:lineRule="auto"/>
        <w:ind w:left="284"/>
      </w:pPr>
      <w:r>
        <w:t xml:space="preserve">Заботина Н. Н. Проектирование информационных систем: Учебное пособие / Н.Н. Заботина. - М.: НИЦ ИНФРА-М, 2014. - 331 с. Режим доступа: </w:t>
      </w:r>
      <w:hyperlink r:id="rId47" w:history="1">
        <w:r>
          <w:rPr>
            <w:rStyle w:val="ac"/>
          </w:rPr>
          <w:t>http://znanium.com/</w:t>
        </w:r>
      </w:hyperlink>
      <w:r>
        <w:t>.</w:t>
      </w:r>
    </w:p>
    <w:p w:rsidR="00DC0241" w:rsidRDefault="00DC0241" w:rsidP="00DC0241">
      <w:pPr>
        <w:tabs>
          <w:tab w:val="left" w:pos="927"/>
        </w:tabs>
        <w:spacing w:line="276" w:lineRule="auto"/>
      </w:pPr>
    </w:p>
    <w:p w:rsidR="00DC0241" w:rsidRDefault="00DC0241" w:rsidP="00DC0241">
      <w:pPr>
        <w:spacing w:line="276" w:lineRule="auto"/>
      </w:pPr>
    </w:p>
    <w:p w:rsidR="00DC0241" w:rsidRDefault="00DC0241" w:rsidP="00DC0241">
      <w:pPr>
        <w:keepNext/>
        <w:keepLines/>
        <w:autoSpaceDE w:val="0"/>
        <w:spacing w:before="200" w:line="276" w:lineRule="auto"/>
        <w:jc w:val="center"/>
        <w:rPr>
          <w:rFonts w:ascii="Times New Roman CYR" w:eastAsia="SimSun" w:hAnsi="Times New Roman CYR" w:cs="Times New Roman CYR"/>
          <w:b/>
          <w:bCs/>
        </w:rPr>
      </w:pPr>
      <w:r>
        <w:rPr>
          <w:rFonts w:ascii="Times New Roman CYR" w:eastAsia="SimSun" w:hAnsi="Times New Roman CYR" w:cs="Times New Roman CYR"/>
          <w:b/>
          <w:bCs/>
        </w:rPr>
        <w:t>Методические указания для проведения занятия №11.</w:t>
      </w:r>
    </w:p>
    <w:p w:rsidR="00DC0241" w:rsidRPr="006E18D8" w:rsidRDefault="00DC0241" w:rsidP="00DC0241">
      <w:pPr>
        <w:autoSpaceDE w:val="0"/>
        <w:ind w:left="426" w:hanging="426"/>
        <w:jc w:val="both"/>
        <w:rPr>
          <w:rFonts w:ascii="Times New Roman CYR" w:eastAsia="Calibri" w:hAnsi="Times New Roman CYR" w:cs="Times New Roman CYR"/>
          <w:color w:val="000000"/>
        </w:rPr>
      </w:pPr>
      <w:r>
        <w:rPr>
          <w:rFonts w:ascii="Times New Roman CYR" w:eastAsia="SimSun" w:hAnsi="Times New Roman CYR" w:cs="Times New Roman CYR"/>
          <w:b/>
          <w:bCs/>
        </w:rPr>
        <w:t>Тема занятия:</w:t>
      </w:r>
      <w:r>
        <w:rPr>
          <w:rFonts w:ascii="Times New Roman CYR" w:eastAsia="SimSun" w:hAnsi="Times New Roman CYR" w:cs="Times New Roman CYR"/>
        </w:rPr>
        <w:t xml:space="preserve"> </w:t>
      </w:r>
      <w:r w:rsidRPr="006E18D8">
        <w:rPr>
          <w:rFonts w:ascii="Times New Roman CYR" w:eastAsia="Calibri" w:hAnsi="Times New Roman CYR" w:cs="Times New Roman CYR"/>
          <w:color w:val="000000"/>
        </w:rPr>
        <w:t>Работа с СУБД</w:t>
      </w:r>
    </w:p>
    <w:p w:rsidR="00DC0241" w:rsidRPr="006E18D8" w:rsidRDefault="00DC0241" w:rsidP="00DC0241">
      <w:pPr>
        <w:autoSpaceDE w:val="0"/>
        <w:ind w:left="426" w:hanging="426"/>
        <w:jc w:val="both"/>
        <w:rPr>
          <w:rFonts w:ascii="Times New Roman CYR" w:eastAsia="Calibri" w:hAnsi="Times New Roman CYR" w:cs="Times New Roman CYR"/>
          <w:color w:val="000000"/>
        </w:rPr>
      </w:pPr>
      <w:r w:rsidRPr="006E18D8">
        <w:rPr>
          <w:rFonts w:ascii="Times New Roman CYR" w:eastAsia="Calibri" w:hAnsi="Times New Roman CYR" w:cs="Times New Roman CYR"/>
          <w:b/>
          <w:bCs/>
          <w:color w:val="000000"/>
        </w:rPr>
        <w:t>Цели занятия:</w:t>
      </w:r>
      <w:r w:rsidRPr="006E18D8">
        <w:rPr>
          <w:rFonts w:ascii="Times New Roman CYR" w:eastAsia="Calibri" w:hAnsi="Times New Roman CYR" w:cs="Times New Roman CYR"/>
          <w:color w:val="000000"/>
        </w:rPr>
        <w:t> Спроектировать и создать базу данных для веб-приложения</w:t>
      </w:r>
    </w:p>
    <w:p w:rsidR="00DC0241" w:rsidRDefault="00DC0241" w:rsidP="00DC0241">
      <w:pPr>
        <w:autoSpaceDE w:val="0"/>
        <w:ind w:left="426" w:hanging="426"/>
        <w:jc w:val="both"/>
        <w:rPr>
          <w:rFonts w:ascii="Times New Roman CYR" w:eastAsia="SimSun" w:hAnsi="Times New Roman CYR" w:cs="Times New Roman CYR"/>
        </w:rPr>
      </w:pPr>
      <w:r>
        <w:t>1. Получение практического опыта:</w:t>
      </w:r>
    </w:p>
    <w:p w:rsidR="00DC0241" w:rsidRPr="006E18D8" w:rsidRDefault="00DC0241" w:rsidP="00FA7284">
      <w:pPr>
        <w:pStyle w:val="aff1"/>
        <w:numPr>
          <w:ilvl w:val="0"/>
          <w:numId w:val="69"/>
        </w:numPr>
        <w:spacing w:line="276" w:lineRule="auto"/>
        <w:rPr>
          <w:rFonts w:ascii="Times New Roman CYR" w:eastAsia="SimSun" w:hAnsi="Times New Roman CYR" w:cs="Times New Roman CYR"/>
        </w:rPr>
      </w:pPr>
      <w:r w:rsidRPr="006E18D8">
        <w:rPr>
          <w:rFonts w:ascii="Times New Roman CYR" w:eastAsia="SimSun" w:hAnsi="Times New Roman CYR" w:cs="Times New Roman CYR"/>
        </w:rPr>
        <w:t>Проектирование структуры базы данных</w:t>
      </w:r>
    </w:p>
    <w:p w:rsidR="00DC0241" w:rsidRPr="006E18D8" w:rsidRDefault="00DC0241" w:rsidP="00FA7284">
      <w:pPr>
        <w:pStyle w:val="aff1"/>
        <w:numPr>
          <w:ilvl w:val="0"/>
          <w:numId w:val="69"/>
        </w:numPr>
        <w:spacing w:line="276" w:lineRule="auto"/>
        <w:rPr>
          <w:rFonts w:ascii="Times New Roman CYR" w:eastAsia="SimSun" w:hAnsi="Times New Roman CYR" w:cs="Times New Roman CYR"/>
        </w:rPr>
      </w:pPr>
      <w:r w:rsidRPr="006E18D8">
        <w:rPr>
          <w:rFonts w:ascii="Times New Roman CYR" w:eastAsia="SimSun" w:hAnsi="Times New Roman CYR" w:cs="Times New Roman CYR"/>
        </w:rPr>
        <w:t>Создание таблиц и связей</w:t>
      </w:r>
    </w:p>
    <w:p w:rsidR="00DC0241" w:rsidRPr="006E18D8" w:rsidRDefault="00DC0241" w:rsidP="00FA7284">
      <w:pPr>
        <w:pStyle w:val="aff1"/>
        <w:numPr>
          <w:ilvl w:val="0"/>
          <w:numId w:val="69"/>
        </w:numPr>
        <w:spacing w:line="276" w:lineRule="auto"/>
        <w:rPr>
          <w:rFonts w:ascii="Times New Roman CYR" w:eastAsia="SimSun" w:hAnsi="Times New Roman CYR" w:cs="Times New Roman CYR"/>
        </w:rPr>
      </w:pPr>
      <w:r w:rsidRPr="006E18D8">
        <w:rPr>
          <w:rFonts w:ascii="Times New Roman CYR" w:eastAsia="SimSun" w:hAnsi="Times New Roman CYR" w:cs="Times New Roman CYR"/>
        </w:rPr>
        <w:t>Написание SQL-запросов</w:t>
      </w:r>
    </w:p>
    <w:p w:rsidR="00DC0241" w:rsidRPr="006E18D8" w:rsidRDefault="00DC0241" w:rsidP="00FA7284">
      <w:pPr>
        <w:pStyle w:val="aff1"/>
        <w:numPr>
          <w:ilvl w:val="0"/>
          <w:numId w:val="69"/>
        </w:numPr>
        <w:spacing w:line="276" w:lineRule="auto"/>
        <w:rPr>
          <w:rFonts w:ascii="Times New Roman CYR" w:eastAsia="SimSun" w:hAnsi="Times New Roman CYR" w:cs="Times New Roman CYR"/>
        </w:rPr>
      </w:pPr>
      <w:r w:rsidRPr="006E18D8">
        <w:rPr>
          <w:rFonts w:ascii="Times New Roman CYR" w:eastAsia="SimSun" w:hAnsi="Times New Roman CYR" w:cs="Times New Roman CYR"/>
        </w:rPr>
        <w:t xml:space="preserve">Работа с </w:t>
      </w:r>
      <w:proofErr w:type="spellStart"/>
      <w:r w:rsidRPr="006E18D8">
        <w:rPr>
          <w:rFonts w:ascii="Times New Roman CYR" w:eastAsia="SimSun" w:hAnsi="Times New Roman CYR" w:cs="Times New Roman CYR"/>
        </w:rPr>
        <w:t>phpMyAdmin</w:t>
      </w:r>
      <w:proofErr w:type="spellEnd"/>
      <w:r w:rsidRPr="006E18D8">
        <w:rPr>
          <w:rFonts w:ascii="Times New Roman CYR" w:eastAsia="SimSun" w:hAnsi="Times New Roman CYR" w:cs="Times New Roman CYR"/>
        </w:rPr>
        <w:t xml:space="preserve"> или аналогами</w:t>
      </w:r>
    </w:p>
    <w:p w:rsidR="00DC0241" w:rsidRDefault="00DC0241" w:rsidP="00DC0241">
      <w:pPr>
        <w:pStyle w:val="aff1"/>
        <w:spacing w:line="276" w:lineRule="auto"/>
        <w:ind w:left="360"/>
      </w:pPr>
      <w:r>
        <w:t xml:space="preserve">2. Формирование профессиональных компетенций </w:t>
      </w: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1668"/>
        <w:gridCol w:w="7512"/>
      </w:tblGrid>
      <w:tr w:rsidR="00DC0241" w:rsidTr="00B85F5F"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C0241" w:rsidRDefault="00DC0241" w:rsidP="00B85F5F">
            <w:pPr>
              <w:jc w:val="both"/>
            </w:pPr>
            <w:r>
              <w:t>ПК 2.2.</w:t>
            </w:r>
          </w:p>
        </w:tc>
        <w:tc>
          <w:tcPr>
            <w:tcW w:w="7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C0241" w:rsidRDefault="00DC0241" w:rsidP="00B85F5F">
            <w:pPr>
              <w:jc w:val="both"/>
            </w:pPr>
            <w:r w:rsidRPr="00C542F8">
              <w:t>Разрабатывать и публиковать программное обеспечение и информационные ресурсы отраслевой направленности</w:t>
            </w:r>
          </w:p>
        </w:tc>
      </w:tr>
      <w:tr w:rsidR="00DC0241" w:rsidTr="00B85F5F"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C0241" w:rsidRDefault="00DC0241" w:rsidP="00B85F5F">
            <w:pPr>
              <w:jc w:val="both"/>
            </w:pPr>
            <w:r>
              <w:t>ПК 2.5.</w:t>
            </w:r>
          </w:p>
        </w:tc>
        <w:tc>
          <w:tcPr>
            <w:tcW w:w="7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C0241" w:rsidRDefault="00DC0241" w:rsidP="00B85F5F">
            <w:pPr>
              <w:jc w:val="both"/>
            </w:pPr>
            <w:r w:rsidRPr="00973A6D">
              <w:t>Разрабатывать и вести проектную и техническую документацию</w:t>
            </w:r>
          </w:p>
        </w:tc>
      </w:tr>
      <w:tr w:rsidR="00DC0241" w:rsidTr="00B85F5F"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C0241" w:rsidRDefault="00DC0241" w:rsidP="00B85F5F">
            <w:pPr>
              <w:jc w:val="both"/>
            </w:pPr>
            <w:r w:rsidRPr="00973A6D">
              <w:t xml:space="preserve">ОК </w:t>
            </w:r>
            <w:r>
              <w:t>4.</w:t>
            </w:r>
          </w:p>
        </w:tc>
        <w:tc>
          <w:tcPr>
            <w:tcW w:w="7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C0241" w:rsidRDefault="00DC0241" w:rsidP="00B85F5F">
            <w:pPr>
              <w:jc w:val="both"/>
            </w:pPr>
            <w:r w:rsidRPr="006E18D8">
              <w:t>Осуществлять поиск и использование информации, необходимой для эффективного выполнения профессиональных задач</w:t>
            </w:r>
          </w:p>
        </w:tc>
      </w:tr>
      <w:tr w:rsidR="00DC0241" w:rsidTr="00B85F5F"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C0241" w:rsidRDefault="00DC0241" w:rsidP="00B85F5F">
            <w:pPr>
              <w:jc w:val="both"/>
            </w:pPr>
            <w:r w:rsidRPr="00973A6D">
              <w:t xml:space="preserve">ОК </w:t>
            </w:r>
            <w:r>
              <w:t>8. </w:t>
            </w:r>
          </w:p>
        </w:tc>
        <w:tc>
          <w:tcPr>
            <w:tcW w:w="7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C0241" w:rsidRDefault="00DC0241" w:rsidP="00B85F5F">
            <w:pPr>
              <w:jc w:val="both"/>
            </w:pPr>
            <w:r w:rsidRPr="006E18D8">
              <w:t>Самостоятельно определять задачи профессионального и личностного развития</w:t>
            </w:r>
          </w:p>
        </w:tc>
      </w:tr>
    </w:tbl>
    <w:p w:rsidR="00DC0241" w:rsidRDefault="00DC0241" w:rsidP="00FA7284">
      <w:pPr>
        <w:pStyle w:val="aff1"/>
        <w:numPr>
          <w:ilvl w:val="0"/>
          <w:numId w:val="19"/>
        </w:numPr>
      </w:pPr>
      <w:r>
        <w:t>Формирование общих компетенций:</w:t>
      </w:r>
    </w:p>
    <w:p w:rsidR="00DC0241" w:rsidRDefault="00DC0241" w:rsidP="00DC0241">
      <w:pPr>
        <w:autoSpaceDE w:val="0"/>
        <w:jc w:val="both"/>
      </w:pPr>
      <w:r>
        <w:t>ОК 1. Понимать сущность и социальную значимость своей будущей профессии, проявлять к ней устойчивый интерес.</w:t>
      </w:r>
    </w:p>
    <w:p w:rsidR="00DC0241" w:rsidRDefault="00DC0241" w:rsidP="00DC0241">
      <w:pPr>
        <w:autoSpaceDE w:val="0"/>
        <w:jc w:val="both"/>
      </w:pPr>
      <w:r>
        <w:t>ОК 2. Организовывать собственную деятельность, выбирать типовые методы и способы выполнения профессиональных задач, оценивать их эффективность и качество.</w:t>
      </w:r>
    </w:p>
    <w:p w:rsidR="00DC0241" w:rsidRDefault="00DC0241" w:rsidP="00DC0241">
      <w:pPr>
        <w:autoSpaceDE w:val="0"/>
        <w:jc w:val="both"/>
      </w:pPr>
      <w:r>
        <w:t>ОК 3. Принимать решения в стандартных и нестандартных ситуациях и нести за ни ответственность.</w:t>
      </w:r>
    </w:p>
    <w:p w:rsidR="00DC0241" w:rsidRDefault="00DC0241" w:rsidP="00DC0241">
      <w:pPr>
        <w:autoSpaceDE w:val="0"/>
        <w:jc w:val="both"/>
      </w:pPr>
      <w:r>
        <w:t>ОК 4. Осуществлять поиск и использование информации, необходимой для эффективного выполнения профессиональных задач, профессионального и личностного развития.</w:t>
      </w:r>
    </w:p>
    <w:p w:rsidR="00DC0241" w:rsidRDefault="00DC0241" w:rsidP="00DC0241">
      <w:pPr>
        <w:autoSpaceDE w:val="0"/>
        <w:jc w:val="both"/>
      </w:pPr>
      <w:r>
        <w:t>ОК 5. Использовать информационно-коммуникационные технологии в профессиональной деятельности.</w:t>
      </w:r>
    </w:p>
    <w:p w:rsidR="00DC0241" w:rsidRDefault="00DC0241" w:rsidP="00DC0241">
      <w:pPr>
        <w:autoSpaceDE w:val="0"/>
        <w:jc w:val="both"/>
      </w:pPr>
      <w:r>
        <w:t>ОК 6. Работать в коллективе и команде, эффективно общаться с коллегами, руководством, потребителями.</w:t>
      </w:r>
    </w:p>
    <w:p w:rsidR="00DC0241" w:rsidRDefault="00DC0241" w:rsidP="00DC0241">
      <w:pPr>
        <w:autoSpaceDE w:val="0"/>
        <w:jc w:val="both"/>
      </w:pPr>
      <w:r>
        <w:t>ОК 7. Брать на себя ответственность за работу членов команды (подчиненных), результат выполнения заданий.</w:t>
      </w:r>
    </w:p>
    <w:p w:rsidR="00DC0241" w:rsidRDefault="00DC0241" w:rsidP="00DC0241">
      <w:pPr>
        <w:autoSpaceDE w:val="0"/>
        <w:jc w:val="both"/>
      </w:pPr>
      <w:r>
        <w:t>ОК 8. Самостоятельно определять задачи профессионального и личностного развития, заниматься самообразованием, осознанно планировать повышение квалификации.</w:t>
      </w:r>
    </w:p>
    <w:p w:rsidR="00DC0241" w:rsidRDefault="00DC0241" w:rsidP="00DC0241">
      <w:pPr>
        <w:autoSpaceDE w:val="0"/>
        <w:jc w:val="both"/>
        <w:rPr>
          <w:b/>
        </w:rPr>
      </w:pPr>
      <w:r>
        <w:t>ОК 9. Ориентироваться в условиях частой смены технологий в профессиональной деятельности.</w:t>
      </w:r>
    </w:p>
    <w:p w:rsidR="00DC0241" w:rsidRDefault="00DC0241" w:rsidP="00DC0241">
      <w:pPr>
        <w:spacing w:before="240"/>
        <w:jc w:val="both"/>
        <w:rPr>
          <w:rFonts w:ascii="Times New Roman CYR" w:eastAsia="SimSun" w:hAnsi="Times New Roman CYR" w:cs="Times New Roman CYR"/>
        </w:rPr>
      </w:pPr>
      <w:r>
        <w:rPr>
          <w:b/>
        </w:rPr>
        <w:t>Основные теоретические положения:</w:t>
      </w:r>
    </w:p>
    <w:p w:rsidR="00DC0241" w:rsidRPr="006E18D8" w:rsidRDefault="00DC0241" w:rsidP="00DC0241">
      <w:pPr>
        <w:autoSpaceDE w:val="0"/>
        <w:jc w:val="both"/>
        <w:rPr>
          <w:rFonts w:ascii="Times New Roman CYR" w:eastAsia="SimSun" w:hAnsi="Times New Roman CYR" w:cs="Times New Roman CYR"/>
        </w:rPr>
      </w:pPr>
      <w:r w:rsidRPr="006E18D8">
        <w:rPr>
          <w:rFonts w:ascii="Times New Roman CYR" w:eastAsia="SimSun" w:hAnsi="Times New Roman CYR" w:cs="Times New Roman CYR"/>
        </w:rPr>
        <w:t>Этапы проектирования БД:</w:t>
      </w:r>
    </w:p>
    <w:p w:rsidR="00DC0241" w:rsidRPr="006E18D8" w:rsidRDefault="00DC0241" w:rsidP="00FA7284">
      <w:pPr>
        <w:numPr>
          <w:ilvl w:val="0"/>
          <w:numId w:val="70"/>
        </w:numPr>
        <w:suppressAutoHyphens/>
        <w:autoSpaceDE w:val="0"/>
        <w:jc w:val="both"/>
        <w:rPr>
          <w:rFonts w:ascii="Times New Roman CYR" w:eastAsia="SimSun" w:hAnsi="Times New Roman CYR" w:cs="Times New Roman CYR"/>
        </w:rPr>
      </w:pPr>
      <w:r w:rsidRPr="006E18D8">
        <w:rPr>
          <w:rFonts w:ascii="Times New Roman CYR" w:eastAsia="SimSun" w:hAnsi="Times New Roman CYR" w:cs="Times New Roman CYR"/>
        </w:rPr>
        <w:t>Концептуальное проектирование (ER-диаграммы)</w:t>
      </w:r>
    </w:p>
    <w:p w:rsidR="00DC0241" w:rsidRPr="006E18D8" w:rsidRDefault="00DC0241" w:rsidP="00FA7284">
      <w:pPr>
        <w:numPr>
          <w:ilvl w:val="0"/>
          <w:numId w:val="70"/>
        </w:numPr>
        <w:suppressAutoHyphens/>
        <w:autoSpaceDE w:val="0"/>
        <w:jc w:val="both"/>
        <w:rPr>
          <w:rFonts w:ascii="Times New Roman CYR" w:eastAsia="SimSun" w:hAnsi="Times New Roman CYR" w:cs="Times New Roman CYR"/>
        </w:rPr>
      </w:pPr>
      <w:r w:rsidRPr="006E18D8">
        <w:rPr>
          <w:rFonts w:ascii="Times New Roman CYR" w:eastAsia="SimSun" w:hAnsi="Times New Roman CYR" w:cs="Times New Roman CYR"/>
        </w:rPr>
        <w:t>Логическое проектирование (нормализация)</w:t>
      </w:r>
    </w:p>
    <w:p w:rsidR="00DC0241" w:rsidRPr="006E18D8" w:rsidRDefault="00DC0241" w:rsidP="00FA7284">
      <w:pPr>
        <w:numPr>
          <w:ilvl w:val="0"/>
          <w:numId w:val="70"/>
        </w:numPr>
        <w:suppressAutoHyphens/>
        <w:autoSpaceDE w:val="0"/>
        <w:jc w:val="both"/>
        <w:rPr>
          <w:rFonts w:ascii="Times New Roman CYR" w:eastAsia="SimSun" w:hAnsi="Times New Roman CYR" w:cs="Times New Roman CYR"/>
        </w:rPr>
      </w:pPr>
      <w:r w:rsidRPr="006E18D8">
        <w:rPr>
          <w:rFonts w:ascii="Times New Roman CYR" w:eastAsia="SimSun" w:hAnsi="Times New Roman CYR" w:cs="Times New Roman CYR"/>
        </w:rPr>
        <w:t>Физическое проектирование (создание таблиц)</w:t>
      </w:r>
    </w:p>
    <w:p w:rsidR="00DC0241" w:rsidRDefault="00DC0241" w:rsidP="00DC0241">
      <w:pPr>
        <w:autoSpaceDE w:val="0"/>
        <w:jc w:val="both"/>
        <w:rPr>
          <w:rFonts w:ascii="Times New Roman CYR" w:eastAsia="SimSun" w:hAnsi="Times New Roman CYR" w:cs="Times New Roman CYR"/>
          <w:b/>
          <w:bCs/>
        </w:rPr>
      </w:pPr>
    </w:p>
    <w:p w:rsidR="00DC0241" w:rsidRDefault="00DC0241" w:rsidP="00DC0241">
      <w:pPr>
        <w:autoSpaceDE w:val="0"/>
        <w:spacing w:line="360" w:lineRule="auto"/>
        <w:rPr>
          <w:rFonts w:ascii="Times New Roman CYR" w:eastAsia="SimSun" w:hAnsi="Times New Roman CYR" w:cs="Times New Roman CYR"/>
          <w:b/>
          <w:bCs/>
        </w:rPr>
      </w:pPr>
      <w:proofErr w:type="gramStart"/>
      <w:r>
        <w:rPr>
          <w:rFonts w:ascii="Times New Roman CYR" w:eastAsia="SimSun" w:hAnsi="Times New Roman CYR" w:cs="Times New Roman CYR"/>
          <w:b/>
          <w:bCs/>
        </w:rPr>
        <w:lastRenderedPageBreak/>
        <w:t xml:space="preserve">Оборудование: </w:t>
      </w:r>
      <w:r>
        <w:rPr>
          <w:rFonts w:ascii="Times New Roman CYR" w:eastAsia="SimSun" w:hAnsi="Times New Roman CYR" w:cs="Times New Roman CYR"/>
        </w:rPr>
        <w:t xml:space="preserve"> ПК</w:t>
      </w:r>
      <w:proofErr w:type="gramEnd"/>
      <w:r>
        <w:rPr>
          <w:rFonts w:ascii="Times New Roman CYR" w:eastAsia="SimSun" w:hAnsi="Times New Roman CYR" w:cs="Times New Roman CYR"/>
        </w:rPr>
        <w:t xml:space="preserve">, ЛВС ГБПОУ ВО </w:t>
      </w:r>
      <w:r>
        <w:rPr>
          <w:rFonts w:eastAsia="SimSun"/>
        </w:rPr>
        <w:t>«</w:t>
      </w:r>
      <w:r>
        <w:rPr>
          <w:rFonts w:ascii="Times New Roman CYR" w:eastAsia="SimSun" w:hAnsi="Times New Roman CYR" w:cs="Times New Roman CYR"/>
        </w:rPr>
        <w:t>БТПИТ</w:t>
      </w:r>
      <w:r>
        <w:rPr>
          <w:rFonts w:eastAsia="SimSun"/>
        </w:rPr>
        <w:t xml:space="preserve">». </w:t>
      </w:r>
    </w:p>
    <w:p w:rsidR="00DC0241" w:rsidRDefault="00DC0241" w:rsidP="00DC0241">
      <w:pPr>
        <w:autoSpaceDE w:val="0"/>
        <w:spacing w:line="360" w:lineRule="auto"/>
        <w:rPr>
          <w:rFonts w:ascii="Times New Roman CYR" w:eastAsia="SimSun" w:hAnsi="Times New Roman CYR" w:cs="Times New Roman CYR"/>
          <w:b/>
          <w:bCs/>
        </w:rPr>
      </w:pPr>
      <w:r>
        <w:rPr>
          <w:rFonts w:ascii="Times New Roman CYR" w:eastAsia="SimSun" w:hAnsi="Times New Roman CYR" w:cs="Times New Roman CYR"/>
          <w:b/>
          <w:bCs/>
        </w:rPr>
        <w:t>Продолжительность занятия:</w:t>
      </w:r>
      <w:r>
        <w:rPr>
          <w:rFonts w:ascii="Times New Roman CYR" w:eastAsia="SimSun" w:hAnsi="Times New Roman CYR" w:cs="Times New Roman CYR"/>
        </w:rPr>
        <w:t xml:space="preserve"> 6 часов.</w:t>
      </w:r>
    </w:p>
    <w:p w:rsidR="00DC0241" w:rsidRDefault="00DC0241" w:rsidP="00DC0241">
      <w:pPr>
        <w:autoSpaceDE w:val="0"/>
        <w:spacing w:line="360" w:lineRule="auto"/>
        <w:rPr>
          <w:rFonts w:ascii="Times New Roman CYR" w:eastAsia="SimSun" w:hAnsi="Times New Roman CYR" w:cs="Times New Roman CYR"/>
        </w:rPr>
      </w:pPr>
      <w:r>
        <w:rPr>
          <w:rFonts w:ascii="Times New Roman CYR" w:eastAsia="SimSun" w:hAnsi="Times New Roman CYR" w:cs="Times New Roman CYR"/>
          <w:b/>
          <w:bCs/>
        </w:rPr>
        <w:t>Порядок выполнения работы.</w:t>
      </w:r>
    </w:p>
    <w:p w:rsidR="00DC0241" w:rsidRPr="006E18D8" w:rsidRDefault="00DC0241" w:rsidP="00FA7284">
      <w:pPr>
        <w:numPr>
          <w:ilvl w:val="0"/>
          <w:numId w:val="71"/>
        </w:numPr>
        <w:suppressAutoHyphens/>
        <w:autoSpaceDE w:val="0"/>
        <w:spacing w:line="276" w:lineRule="auto"/>
        <w:rPr>
          <w:rFonts w:ascii="Times New Roman CYR" w:eastAsia="SimSun" w:hAnsi="Times New Roman CYR" w:cs="Times New Roman CYR"/>
        </w:rPr>
      </w:pPr>
      <w:r w:rsidRPr="006E18D8">
        <w:rPr>
          <w:rFonts w:ascii="Times New Roman CYR" w:eastAsia="SimSun" w:hAnsi="Times New Roman CYR" w:cs="Times New Roman CYR"/>
        </w:rPr>
        <w:t>Проанализировать требования к данным</w:t>
      </w:r>
    </w:p>
    <w:p w:rsidR="00DC0241" w:rsidRPr="006E18D8" w:rsidRDefault="00DC0241" w:rsidP="00FA7284">
      <w:pPr>
        <w:numPr>
          <w:ilvl w:val="0"/>
          <w:numId w:val="71"/>
        </w:numPr>
        <w:suppressAutoHyphens/>
        <w:autoSpaceDE w:val="0"/>
        <w:spacing w:line="276" w:lineRule="auto"/>
        <w:rPr>
          <w:rFonts w:ascii="Times New Roman CYR" w:eastAsia="SimSun" w:hAnsi="Times New Roman CYR" w:cs="Times New Roman CYR"/>
        </w:rPr>
      </w:pPr>
      <w:r w:rsidRPr="006E18D8">
        <w:rPr>
          <w:rFonts w:ascii="Times New Roman CYR" w:eastAsia="SimSun" w:hAnsi="Times New Roman CYR" w:cs="Times New Roman CYR"/>
        </w:rPr>
        <w:t>Создать ER-диаграмму базы данных</w:t>
      </w:r>
    </w:p>
    <w:p w:rsidR="00DC0241" w:rsidRPr="006E18D8" w:rsidRDefault="00DC0241" w:rsidP="00FA7284">
      <w:pPr>
        <w:numPr>
          <w:ilvl w:val="0"/>
          <w:numId w:val="71"/>
        </w:numPr>
        <w:suppressAutoHyphens/>
        <w:autoSpaceDE w:val="0"/>
        <w:spacing w:line="276" w:lineRule="auto"/>
        <w:rPr>
          <w:rFonts w:ascii="Times New Roman CYR" w:eastAsia="SimSun" w:hAnsi="Times New Roman CYR" w:cs="Times New Roman CYR"/>
        </w:rPr>
      </w:pPr>
      <w:r w:rsidRPr="006E18D8">
        <w:rPr>
          <w:rFonts w:ascii="Times New Roman CYR" w:eastAsia="SimSun" w:hAnsi="Times New Roman CYR" w:cs="Times New Roman CYR"/>
        </w:rPr>
        <w:t>Нормализовать структуру до 3NF</w:t>
      </w:r>
    </w:p>
    <w:p w:rsidR="00DC0241" w:rsidRPr="006E18D8" w:rsidRDefault="00DC0241" w:rsidP="00FA7284">
      <w:pPr>
        <w:numPr>
          <w:ilvl w:val="0"/>
          <w:numId w:val="71"/>
        </w:numPr>
        <w:suppressAutoHyphens/>
        <w:autoSpaceDE w:val="0"/>
        <w:spacing w:line="276" w:lineRule="auto"/>
        <w:rPr>
          <w:rFonts w:ascii="Times New Roman CYR" w:eastAsia="SimSun" w:hAnsi="Times New Roman CYR" w:cs="Times New Roman CYR"/>
        </w:rPr>
      </w:pPr>
      <w:r w:rsidRPr="006E18D8">
        <w:rPr>
          <w:rFonts w:ascii="Times New Roman CYR" w:eastAsia="SimSun" w:hAnsi="Times New Roman CYR" w:cs="Times New Roman CYR"/>
        </w:rPr>
        <w:t>Создать базу данных и таблицы</w:t>
      </w:r>
    </w:p>
    <w:p w:rsidR="00DC0241" w:rsidRPr="006E18D8" w:rsidRDefault="00DC0241" w:rsidP="00FA7284">
      <w:pPr>
        <w:numPr>
          <w:ilvl w:val="0"/>
          <w:numId w:val="71"/>
        </w:numPr>
        <w:suppressAutoHyphens/>
        <w:autoSpaceDE w:val="0"/>
        <w:spacing w:line="276" w:lineRule="auto"/>
        <w:rPr>
          <w:rFonts w:ascii="Times New Roman CYR" w:eastAsia="SimSun" w:hAnsi="Times New Roman CYR" w:cs="Times New Roman CYR"/>
        </w:rPr>
      </w:pPr>
      <w:r w:rsidRPr="006E18D8">
        <w:rPr>
          <w:rFonts w:ascii="Times New Roman CYR" w:eastAsia="SimSun" w:hAnsi="Times New Roman CYR" w:cs="Times New Roman CYR"/>
        </w:rPr>
        <w:t>Определить связи между таблицами</w:t>
      </w:r>
    </w:p>
    <w:p w:rsidR="00DC0241" w:rsidRPr="006E18D8" w:rsidRDefault="00DC0241" w:rsidP="00FA7284">
      <w:pPr>
        <w:numPr>
          <w:ilvl w:val="0"/>
          <w:numId w:val="71"/>
        </w:numPr>
        <w:suppressAutoHyphens/>
        <w:autoSpaceDE w:val="0"/>
        <w:spacing w:line="276" w:lineRule="auto"/>
        <w:rPr>
          <w:rFonts w:ascii="Times New Roman CYR" w:eastAsia="SimSun" w:hAnsi="Times New Roman CYR" w:cs="Times New Roman CYR"/>
        </w:rPr>
      </w:pPr>
      <w:r w:rsidRPr="006E18D8">
        <w:rPr>
          <w:rFonts w:ascii="Times New Roman CYR" w:eastAsia="SimSun" w:hAnsi="Times New Roman CYR" w:cs="Times New Roman CYR"/>
        </w:rPr>
        <w:t>Наполнить базу тестовыми данными</w:t>
      </w:r>
    </w:p>
    <w:p w:rsidR="00DC0241" w:rsidRPr="006E18D8" w:rsidRDefault="00DC0241" w:rsidP="00FA7284">
      <w:pPr>
        <w:numPr>
          <w:ilvl w:val="0"/>
          <w:numId w:val="71"/>
        </w:numPr>
        <w:suppressAutoHyphens/>
        <w:autoSpaceDE w:val="0"/>
        <w:spacing w:line="276" w:lineRule="auto"/>
        <w:rPr>
          <w:rFonts w:ascii="Times New Roman CYR" w:eastAsia="SimSun" w:hAnsi="Times New Roman CYR" w:cs="Times New Roman CYR"/>
        </w:rPr>
      </w:pPr>
      <w:r w:rsidRPr="006E18D8">
        <w:rPr>
          <w:rFonts w:ascii="Times New Roman CYR" w:eastAsia="SimSun" w:hAnsi="Times New Roman CYR" w:cs="Times New Roman CYR"/>
        </w:rPr>
        <w:t>Написать основные SQL-запросы</w:t>
      </w:r>
    </w:p>
    <w:p w:rsidR="00DC0241" w:rsidRPr="006E18D8" w:rsidRDefault="00DC0241" w:rsidP="00DC0241">
      <w:pPr>
        <w:autoSpaceDE w:val="0"/>
        <w:rPr>
          <w:rFonts w:ascii="Times New Roman CYR" w:eastAsia="SimSun" w:hAnsi="Times New Roman CYR" w:cs="Times New Roman CYR"/>
        </w:rPr>
      </w:pPr>
    </w:p>
    <w:p w:rsidR="00DC0241" w:rsidRDefault="00DC0241" w:rsidP="00DC0241">
      <w:r>
        <w:rPr>
          <w:b/>
        </w:rPr>
        <w:t>Требования к оформлению результатов (отчета):</w:t>
      </w:r>
    </w:p>
    <w:p w:rsidR="00DC0241" w:rsidRDefault="00DC0241" w:rsidP="00FA7284">
      <w:pPr>
        <w:pStyle w:val="aff1"/>
        <w:numPr>
          <w:ilvl w:val="0"/>
          <w:numId w:val="28"/>
        </w:numPr>
      </w:pPr>
      <w:r>
        <w:t>Отразить дату выполнения работы, тему, цель, ответы на контрольные вопросы занятия.</w:t>
      </w:r>
    </w:p>
    <w:p w:rsidR="00DC0241" w:rsidRDefault="00DC0241" w:rsidP="00FA7284">
      <w:pPr>
        <w:pStyle w:val="aff1"/>
        <w:numPr>
          <w:ilvl w:val="0"/>
          <w:numId w:val="28"/>
        </w:numPr>
        <w:ind w:left="0" w:hanging="11"/>
        <w:rPr>
          <w:rFonts w:ascii="Times New Roman CYR" w:eastAsia="SimSun" w:hAnsi="Times New Roman CYR" w:cs="Times New Roman CYR"/>
          <w:b/>
          <w:bCs/>
        </w:rPr>
      </w:pPr>
      <w:r>
        <w:t>Представить результаты выполнения работы в отчете.</w:t>
      </w:r>
    </w:p>
    <w:p w:rsidR="00DC0241" w:rsidRDefault="00DC0241" w:rsidP="00DC0241">
      <w:pPr>
        <w:autoSpaceDE w:val="0"/>
        <w:spacing w:line="276" w:lineRule="auto"/>
        <w:jc w:val="both"/>
        <w:rPr>
          <w:rFonts w:ascii="Times New Roman CYR" w:eastAsia="SimSun" w:hAnsi="Times New Roman CYR" w:cs="Times New Roman CYR"/>
          <w:b/>
          <w:bCs/>
        </w:rPr>
      </w:pPr>
    </w:p>
    <w:p w:rsidR="00DC0241" w:rsidRDefault="00DC0241" w:rsidP="00DC0241">
      <w:pPr>
        <w:autoSpaceDE w:val="0"/>
        <w:spacing w:line="276" w:lineRule="auto"/>
      </w:pPr>
      <w:r>
        <w:rPr>
          <w:rFonts w:ascii="Times New Roman CYR" w:eastAsia="SimSun" w:hAnsi="Times New Roman CYR" w:cs="Times New Roman CYR"/>
          <w:b/>
          <w:bCs/>
        </w:rPr>
        <w:t>Рекомендуемая литература.</w:t>
      </w:r>
    </w:p>
    <w:p w:rsidR="00DC0241" w:rsidRDefault="00DC0241" w:rsidP="00FA7284">
      <w:pPr>
        <w:numPr>
          <w:ilvl w:val="0"/>
          <w:numId w:val="29"/>
        </w:numPr>
        <w:suppressAutoHyphens/>
        <w:spacing w:line="276" w:lineRule="auto"/>
      </w:pPr>
      <w:hyperlink r:id="rId48" w:anchor="none" w:history="1">
        <w:r>
          <w:rPr>
            <w:rStyle w:val="ac"/>
          </w:rPr>
          <w:t>Федорова Г. Н.</w:t>
        </w:r>
      </w:hyperlink>
      <w:r>
        <w:t xml:space="preserve"> Разработка, внедрение и адаптация программного обеспечения отраслевой направленности: учебное пособие для студ. СПО. [Электронный ресурс]. / Федорова Г.Н. - </w:t>
      </w:r>
      <w:proofErr w:type="gramStart"/>
      <w:r>
        <w:t>М.:КУРС</w:t>
      </w:r>
      <w:proofErr w:type="gramEnd"/>
      <w:r>
        <w:t xml:space="preserve">, НИЦ ИНФРА-М, 2016. - 336 с.  Режим доступа: </w:t>
      </w:r>
      <w:hyperlink r:id="rId49" w:history="1">
        <w:r>
          <w:rPr>
            <w:rStyle w:val="ac"/>
          </w:rPr>
          <w:t>http://znanium.com/</w:t>
        </w:r>
      </w:hyperlink>
    </w:p>
    <w:p w:rsidR="00DC0241" w:rsidRDefault="00DC0241" w:rsidP="00FA7284">
      <w:pPr>
        <w:numPr>
          <w:ilvl w:val="0"/>
          <w:numId w:val="29"/>
        </w:numPr>
        <w:suppressAutoHyphens/>
        <w:spacing w:line="276" w:lineRule="auto"/>
        <w:ind w:left="284"/>
      </w:pPr>
      <w:r>
        <w:t xml:space="preserve">Рудаков А.В. Технология разработки </w:t>
      </w:r>
      <w:proofErr w:type="spellStart"/>
      <w:r>
        <w:t>программныхпродуктов</w:t>
      </w:r>
      <w:proofErr w:type="spellEnd"/>
      <w:r>
        <w:t xml:space="preserve">: учебник для сред. проф. образования. </w:t>
      </w:r>
      <w:r>
        <w:rPr>
          <w:shd w:val="clear" w:color="auto" w:fill="FFFFFF"/>
        </w:rPr>
        <w:t xml:space="preserve">[Электронный ресурс]. </w:t>
      </w:r>
      <w:r>
        <w:t xml:space="preserve">– 10-е изд., </w:t>
      </w:r>
      <w:proofErr w:type="spellStart"/>
      <w:r>
        <w:t>перераб</w:t>
      </w:r>
      <w:proofErr w:type="spellEnd"/>
      <w:proofErr w:type="gramStart"/>
      <w:r>
        <w:t>.</w:t>
      </w:r>
      <w:proofErr w:type="gramEnd"/>
      <w:r>
        <w:t xml:space="preserve"> и доп. - М.: Академия, 2016. – 208 с. Режим доступа: </w:t>
      </w:r>
      <w:hyperlink r:id="rId50" w:history="1">
        <w:r>
          <w:rPr>
            <w:rStyle w:val="ac"/>
            <w:lang w:val="en-US"/>
          </w:rPr>
          <w:t>www</w:t>
        </w:r>
        <w:r>
          <w:rPr>
            <w:rStyle w:val="ac"/>
          </w:rPr>
          <w:t>.</w:t>
        </w:r>
        <w:r>
          <w:rPr>
            <w:rStyle w:val="ac"/>
            <w:lang w:val="en-US"/>
          </w:rPr>
          <w:t>academia</w:t>
        </w:r>
        <w:r>
          <w:rPr>
            <w:rStyle w:val="ac"/>
          </w:rPr>
          <w:t>-</w:t>
        </w:r>
        <w:proofErr w:type="spellStart"/>
        <w:r>
          <w:rPr>
            <w:rStyle w:val="ac"/>
            <w:lang w:val="en-US"/>
          </w:rPr>
          <w:t>moscow</w:t>
        </w:r>
        <w:proofErr w:type="spellEnd"/>
        <w:r>
          <w:rPr>
            <w:rStyle w:val="ac"/>
          </w:rPr>
          <w:t>.</w:t>
        </w:r>
        <w:proofErr w:type="spellStart"/>
        <w:r>
          <w:rPr>
            <w:rStyle w:val="ac"/>
            <w:lang w:val="en-US"/>
          </w:rPr>
          <w:t>ru</w:t>
        </w:r>
        <w:proofErr w:type="spellEnd"/>
      </w:hyperlink>
      <w:r>
        <w:t>.</w:t>
      </w:r>
    </w:p>
    <w:p w:rsidR="00DC0241" w:rsidRDefault="00DC0241" w:rsidP="00FA7284">
      <w:pPr>
        <w:numPr>
          <w:ilvl w:val="0"/>
          <w:numId w:val="29"/>
        </w:numPr>
        <w:tabs>
          <w:tab w:val="left" w:pos="426"/>
          <w:tab w:val="left" w:pos="851"/>
        </w:tabs>
        <w:suppressAutoHyphens/>
        <w:spacing w:line="276" w:lineRule="auto"/>
        <w:ind w:left="284"/>
      </w:pPr>
      <w:r>
        <w:t xml:space="preserve">Емельянова Н. З. Проектирование информационных систем: Учебное пособие / Н.З. Емельянова, Т.Л. </w:t>
      </w:r>
      <w:proofErr w:type="spellStart"/>
      <w:r>
        <w:t>Партыка</w:t>
      </w:r>
      <w:proofErr w:type="spellEnd"/>
      <w:r>
        <w:t xml:space="preserve">, И.И. Попов. - М.: Форум: НИЦ ИНФРА-М, 2014. - 432 с.: Режим доступа: </w:t>
      </w:r>
      <w:hyperlink r:id="rId51" w:history="1">
        <w:r>
          <w:rPr>
            <w:rStyle w:val="ac"/>
          </w:rPr>
          <w:t>http://znanium.com/</w:t>
        </w:r>
      </w:hyperlink>
    </w:p>
    <w:p w:rsidR="00DC0241" w:rsidRDefault="00DC0241" w:rsidP="00FA7284">
      <w:pPr>
        <w:numPr>
          <w:ilvl w:val="0"/>
          <w:numId w:val="29"/>
        </w:numPr>
        <w:tabs>
          <w:tab w:val="left" w:pos="851"/>
        </w:tabs>
        <w:suppressAutoHyphens/>
        <w:spacing w:line="276" w:lineRule="auto"/>
        <w:ind w:left="284"/>
        <w:rPr>
          <w:rFonts w:ascii="Times New Roman CYR" w:eastAsia="SimSun" w:hAnsi="Times New Roman CYR" w:cs="Times New Roman CYR"/>
        </w:rPr>
      </w:pPr>
      <w:r>
        <w:t xml:space="preserve">Заботина Н. Н. Проектирование информационных систем: Учебное пособие / Н.Н. Заботина. - М.: НИЦ ИНФРА-М, 2014. - 331 с. Режим доступа: </w:t>
      </w:r>
      <w:hyperlink r:id="rId52" w:history="1">
        <w:r>
          <w:rPr>
            <w:rStyle w:val="ac"/>
          </w:rPr>
          <w:t>http://znanium.com/</w:t>
        </w:r>
      </w:hyperlink>
      <w:r>
        <w:t>.</w:t>
      </w:r>
    </w:p>
    <w:p w:rsidR="00DC0241" w:rsidRDefault="00DC0241" w:rsidP="00DC0241">
      <w:pPr>
        <w:autoSpaceDE w:val="0"/>
        <w:ind w:left="786"/>
        <w:jc w:val="both"/>
        <w:rPr>
          <w:rFonts w:ascii="Times New Roman CYR" w:eastAsia="SimSun" w:hAnsi="Times New Roman CYR" w:cs="Times New Roman CYR"/>
        </w:rPr>
      </w:pPr>
    </w:p>
    <w:p w:rsidR="00DC0241" w:rsidRDefault="00DC0241" w:rsidP="00DC0241">
      <w:pPr>
        <w:autoSpaceDE w:val="0"/>
        <w:jc w:val="center"/>
        <w:rPr>
          <w:rFonts w:ascii="Times New Roman CYR" w:eastAsia="SimSun" w:hAnsi="Times New Roman CYR" w:cs="Times New Roman CYR"/>
        </w:rPr>
      </w:pPr>
    </w:p>
    <w:p w:rsidR="00DC0241" w:rsidRDefault="00DC0241" w:rsidP="00DC0241">
      <w:pPr>
        <w:autoSpaceDE w:val="0"/>
        <w:jc w:val="center"/>
        <w:rPr>
          <w:rFonts w:ascii="Times New Roman CYR" w:eastAsia="SimSun" w:hAnsi="Times New Roman CYR" w:cs="Times New Roman CYR"/>
        </w:rPr>
      </w:pPr>
    </w:p>
    <w:p w:rsidR="00DC0241" w:rsidRDefault="00DC0241" w:rsidP="00DC0241">
      <w:pPr>
        <w:keepNext/>
        <w:keepLines/>
        <w:autoSpaceDE w:val="0"/>
        <w:spacing w:before="200" w:line="276" w:lineRule="auto"/>
        <w:jc w:val="center"/>
        <w:rPr>
          <w:rFonts w:ascii="Times New Roman CYR" w:eastAsia="SimSun" w:hAnsi="Times New Roman CYR" w:cs="Times New Roman CYR"/>
          <w:b/>
          <w:bCs/>
        </w:rPr>
      </w:pPr>
      <w:r>
        <w:rPr>
          <w:rFonts w:ascii="Times New Roman CYR" w:eastAsia="SimSun" w:hAnsi="Times New Roman CYR" w:cs="Times New Roman CYR"/>
          <w:b/>
          <w:bCs/>
        </w:rPr>
        <w:t>Методические указания для проведения занятия №12.</w:t>
      </w:r>
    </w:p>
    <w:p w:rsidR="00DC0241" w:rsidRPr="00F334FB" w:rsidRDefault="00DC0241" w:rsidP="00DC0241">
      <w:pPr>
        <w:autoSpaceDE w:val="0"/>
        <w:rPr>
          <w:rFonts w:ascii="Times New Roman CYR" w:eastAsia="Calibri" w:hAnsi="Times New Roman CYR" w:cs="Times New Roman CYR"/>
          <w:color w:val="000000"/>
          <w:shd w:val="clear" w:color="auto" w:fill="FFFFFF"/>
        </w:rPr>
      </w:pPr>
      <w:r>
        <w:rPr>
          <w:rFonts w:ascii="Times New Roman CYR" w:eastAsia="SimSun" w:hAnsi="Times New Roman CYR" w:cs="Times New Roman CYR"/>
          <w:b/>
          <w:bCs/>
        </w:rPr>
        <w:t xml:space="preserve">Тема </w:t>
      </w:r>
      <w:proofErr w:type="gramStart"/>
      <w:r>
        <w:rPr>
          <w:rFonts w:ascii="Times New Roman CYR" w:eastAsia="SimSun" w:hAnsi="Times New Roman CYR" w:cs="Times New Roman CYR"/>
          <w:b/>
          <w:bCs/>
        </w:rPr>
        <w:t xml:space="preserve">занятия: </w:t>
      </w:r>
      <w:r>
        <w:rPr>
          <w:rFonts w:ascii="Times New Roman CYR" w:eastAsia="SimSun" w:hAnsi="Times New Roman CYR" w:cs="Times New Roman CYR"/>
        </w:rPr>
        <w:t xml:space="preserve"> </w:t>
      </w:r>
      <w:r w:rsidRPr="00F334FB">
        <w:rPr>
          <w:rFonts w:ascii="Times New Roman CYR" w:eastAsia="Calibri" w:hAnsi="Times New Roman CYR" w:cs="Times New Roman CYR"/>
          <w:color w:val="000000"/>
          <w:shd w:val="clear" w:color="auto" w:fill="FFFFFF"/>
        </w:rPr>
        <w:t>Создание</w:t>
      </w:r>
      <w:proofErr w:type="gramEnd"/>
      <w:r w:rsidRPr="00F334FB">
        <w:rPr>
          <w:rFonts w:ascii="Times New Roman CYR" w:eastAsia="Calibri" w:hAnsi="Times New Roman CYR" w:cs="Times New Roman CYR"/>
          <w:color w:val="000000"/>
          <w:shd w:val="clear" w:color="auto" w:fill="FFFFFF"/>
        </w:rPr>
        <w:t xml:space="preserve"> процедур обработки информации</w:t>
      </w:r>
    </w:p>
    <w:p w:rsidR="00DC0241" w:rsidRPr="00F334FB" w:rsidRDefault="00DC0241" w:rsidP="00DC0241">
      <w:pPr>
        <w:autoSpaceDE w:val="0"/>
        <w:rPr>
          <w:rFonts w:ascii="Times New Roman CYR" w:eastAsia="Calibri" w:hAnsi="Times New Roman CYR" w:cs="Times New Roman CYR"/>
          <w:color w:val="000000"/>
          <w:shd w:val="clear" w:color="auto" w:fill="FFFFFF"/>
        </w:rPr>
      </w:pPr>
      <w:r w:rsidRPr="00F334FB">
        <w:rPr>
          <w:rFonts w:ascii="Times New Roman CYR" w:eastAsia="Calibri" w:hAnsi="Times New Roman CYR" w:cs="Times New Roman CYR"/>
          <w:b/>
          <w:bCs/>
          <w:color w:val="000000"/>
          <w:shd w:val="clear" w:color="auto" w:fill="FFFFFF"/>
        </w:rPr>
        <w:t>Цели занятия:</w:t>
      </w:r>
      <w:r w:rsidRPr="00F334FB">
        <w:rPr>
          <w:rFonts w:ascii="Times New Roman CYR" w:eastAsia="Calibri" w:hAnsi="Times New Roman CYR" w:cs="Times New Roman CYR"/>
          <w:color w:val="000000"/>
          <w:shd w:val="clear" w:color="auto" w:fill="FFFFFF"/>
        </w:rPr>
        <w:t> Разработать серверную логику для обработки данных веб-приложения</w:t>
      </w:r>
    </w:p>
    <w:p w:rsidR="00DC0241" w:rsidRDefault="00DC0241" w:rsidP="00DC0241">
      <w:pPr>
        <w:autoSpaceDE w:val="0"/>
        <w:rPr>
          <w:rFonts w:ascii="Times New Roman CYR" w:eastAsia="SimSun" w:hAnsi="Times New Roman CYR" w:cs="Times New Roman CYR"/>
        </w:rPr>
      </w:pPr>
      <w:r>
        <w:t>1. Получение практического опыта:</w:t>
      </w:r>
    </w:p>
    <w:p w:rsidR="00DC0241" w:rsidRPr="00F334FB" w:rsidRDefault="00DC0241" w:rsidP="00FA7284">
      <w:pPr>
        <w:pStyle w:val="aff1"/>
        <w:numPr>
          <w:ilvl w:val="0"/>
          <w:numId w:val="72"/>
        </w:numPr>
        <w:spacing w:line="276" w:lineRule="auto"/>
        <w:rPr>
          <w:rFonts w:ascii="Times New Roman CYR" w:eastAsia="SimSun" w:hAnsi="Times New Roman CYR" w:cs="Times New Roman CYR"/>
        </w:rPr>
      </w:pPr>
      <w:r w:rsidRPr="00F334FB">
        <w:rPr>
          <w:rFonts w:ascii="Times New Roman CYR" w:eastAsia="SimSun" w:hAnsi="Times New Roman CYR" w:cs="Times New Roman CYR"/>
        </w:rPr>
        <w:t>Реализация CRUD операций</w:t>
      </w:r>
    </w:p>
    <w:p w:rsidR="00DC0241" w:rsidRPr="00F334FB" w:rsidRDefault="00DC0241" w:rsidP="00FA7284">
      <w:pPr>
        <w:pStyle w:val="aff1"/>
        <w:numPr>
          <w:ilvl w:val="0"/>
          <w:numId w:val="72"/>
        </w:numPr>
        <w:spacing w:line="276" w:lineRule="auto"/>
        <w:rPr>
          <w:rFonts w:ascii="Times New Roman CYR" w:eastAsia="SimSun" w:hAnsi="Times New Roman CYR" w:cs="Times New Roman CYR"/>
        </w:rPr>
      </w:pPr>
      <w:r w:rsidRPr="00F334FB">
        <w:rPr>
          <w:rFonts w:ascii="Times New Roman CYR" w:eastAsia="SimSun" w:hAnsi="Times New Roman CYR" w:cs="Times New Roman CYR"/>
        </w:rPr>
        <w:t>Обработка данных форм</w:t>
      </w:r>
    </w:p>
    <w:p w:rsidR="00DC0241" w:rsidRPr="00F334FB" w:rsidRDefault="00DC0241" w:rsidP="00FA7284">
      <w:pPr>
        <w:pStyle w:val="aff1"/>
        <w:numPr>
          <w:ilvl w:val="0"/>
          <w:numId w:val="72"/>
        </w:numPr>
        <w:spacing w:line="276" w:lineRule="auto"/>
        <w:rPr>
          <w:rFonts w:ascii="Times New Roman CYR" w:eastAsia="SimSun" w:hAnsi="Times New Roman CYR" w:cs="Times New Roman CYR"/>
        </w:rPr>
      </w:pPr>
      <w:r w:rsidRPr="00F334FB">
        <w:rPr>
          <w:rFonts w:ascii="Times New Roman CYR" w:eastAsia="SimSun" w:hAnsi="Times New Roman CYR" w:cs="Times New Roman CYR"/>
        </w:rPr>
        <w:t xml:space="preserve">Работа с сессиями и </w:t>
      </w:r>
      <w:proofErr w:type="spellStart"/>
      <w:r w:rsidRPr="00F334FB">
        <w:rPr>
          <w:rFonts w:ascii="Times New Roman CYR" w:eastAsia="SimSun" w:hAnsi="Times New Roman CYR" w:cs="Times New Roman CYR"/>
        </w:rPr>
        <w:t>cookies</w:t>
      </w:r>
      <w:proofErr w:type="spellEnd"/>
    </w:p>
    <w:p w:rsidR="00DC0241" w:rsidRPr="00F334FB" w:rsidRDefault="00DC0241" w:rsidP="00FA7284">
      <w:pPr>
        <w:pStyle w:val="aff1"/>
        <w:numPr>
          <w:ilvl w:val="0"/>
          <w:numId w:val="72"/>
        </w:numPr>
        <w:spacing w:line="276" w:lineRule="auto"/>
        <w:rPr>
          <w:rFonts w:ascii="Times New Roman CYR" w:eastAsia="SimSun" w:hAnsi="Times New Roman CYR" w:cs="Times New Roman CYR"/>
        </w:rPr>
      </w:pPr>
      <w:r w:rsidRPr="00F334FB">
        <w:rPr>
          <w:rFonts w:ascii="Times New Roman CYR" w:eastAsia="SimSun" w:hAnsi="Times New Roman CYR" w:cs="Times New Roman CYR"/>
        </w:rPr>
        <w:t>Взаимодействие с базой данных</w:t>
      </w:r>
    </w:p>
    <w:p w:rsidR="00DC0241" w:rsidRDefault="00DC0241" w:rsidP="00DC0241">
      <w:pPr>
        <w:pStyle w:val="aff1"/>
        <w:spacing w:line="276" w:lineRule="auto"/>
        <w:ind w:left="360"/>
      </w:pPr>
      <w:r>
        <w:t xml:space="preserve">2. Формирование профессиональных компетенций </w:t>
      </w: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1668"/>
        <w:gridCol w:w="7512"/>
      </w:tblGrid>
      <w:tr w:rsidR="00DC0241" w:rsidTr="00B85F5F"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C0241" w:rsidRDefault="00DC0241" w:rsidP="00B85F5F">
            <w:pPr>
              <w:jc w:val="both"/>
            </w:pPr>
            <w:r>
              <w:t>ПК 2.2.</w:t>
            </w:r>
          </w:p>
        </w:tc>
        <w:tc>
          <w:tcPr>
            <w:tcW w:w="7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C0241" w:rsidRDefault="00DC0241" w:rsidP="00B85F5F">
            <w:pPr>
              <w:jc w:val="both"/>
            </w:pPr>
            <w:r w:rsidRPr="00C542F8">
              <w:t>Разрабатывать и публиковать программное обеспечение и информационные ресурсы отраслевой направленности</w:t>
            </w:r>
          </w:p>
        </w:tc>
      </w:tr>
      <w:tr w:rsidR="00DC0241" w:rsidTr="00B85F5F"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C0241" w:rsidRDefault="00DC0241" w:rsidP="00B85F5F">
            <w:pPr>
              <w:jc w:val="both"/>
            </w:pPr>
            <w:r>
              <w:t>ПК 2.3.</w:t>
            </w:r>
          </w:p>
        </w:tc>
        <w:tc>
          <w:tcPr>
            <w:tcW w:w="7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C0241" w:rsidRDefault="00DC0241" w:rsidP="00B85F5F">
            <w:pPr>
              <w:jc w:val="both"/>
            </w:pPr>
            <w:r w:rsidRPr="00CA7F88">
              <w:t>Проводить отладку и тестирование программного обеспечения отраслевой направленности</w:t>
            </w:r>
          </w:p>
        </w:tc>
      </w:tr>
      <w:tr w:rsidR="00DC0241" w:rsidTr="00B85F5F"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C0241" w:rsidRDefault="00DC0241" w:rsidP="00B85F5F">
            <w:pPr>
              <w:jc w:val="both"/>
            </w:pPr>
            <w:r w:rsidRPr="00973A6D">
              <w:lastRenderedPageBreak/>
              <w:t xml:space="preserve">ОК </w:t>
            </w:r>
            <w:r>
              <w:t>5.</w:t>
            </w:r>
          </w:p>
        </w:tc>
        <w:tc>
          <w:tcPr>
            <w:tcW w:w="7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C0241" w:rsidRDefault="00DC0241" w:rsidP="00B85F5F">
            <w:pPr>
              <w:jc w:val="both"/>
            </w:pPr>
            <w:r w:rsidRPr="001D4F98">
              <w:t>Использовать информационно-коммуникационные технологии в профессиональной деятельности</w:t>
            </w:r>
          </w:p>
        </w:tc>
      </w:tr>
      <w:tr w:rsidR="00DC0241" w:rsidTr="00B85F5F"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C0241" w:rsidRDefault="00DC0241" w:rsidP="00B85F5F">
            <w:pPr>
              <w:jc w:val="both"/>
            </w:pPr>
            <w:r w:rsidRPr="00973A6D">
              <w:t xml:space="preserve">ОК </w:t>
            </w:r>
            <w:r>
              <w:t>8. </w:t>
            </w:r>
          </w:p>
        </w:tc>
        <w:tc>
          <w:tcPr>
            <w:tcW w:w="7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C0241" w:rsidRDefault="00DC0241" w:rsidP="00B85F5F">
            <w:pPr>
              <w:jc w:val="both"/>
            </w:pPr>
            <w:r w:rsidRPr="00F334FB">
              <w:t>Самостоятельно определять задачи профессионального и личностного развития</w:t>
            </w:r>
          </w:p>
        </w:tc>
      </w:tr>
    </w:tbl>
    <w:p w:rsidR="00DC0241" w:rsidRDefault="00DC0241" w:rsidP="00FA7284">
      <w:pPr>
        <w:pStyle w:val="aff1"/>
        <w:numPr>
          <w:ilvl w:val="0"/>
          <w:numId w:val="35"/>
        </w:numPr>
      </w:pPr>
      <w:r>
        <w:t>Формирование общих компетенций:</w:t>
      </w:r>
    </w:p>
    <w:p w:rsidR="00DC0241" w:rsidRDefault="00DC0241" w:rsidP="00DC0241">
      <w:pPr>
        <w:autoSpaceDE w:val="0"/>
        <w:jc w:val="both"/>
      </w:pPr>
      <w:r>
        <w:t>ОК 1. Понимать сущность и социальную значимость своей будущей профессии, проявлять к ней устойчивый интерес.</w:t>
      </w:r>
    </w:p>
    <w:p w:rsidR="00DC0241" w:rsidRDefault="00DC0241" w:rsidP="00DC0241">
      <w:pPr>
        <w:autoSpaceDE w:val="0"/>
        <w:jc w:val="both"/>
      </w:pPr>
      <w:r>
        <w:t>ОК 2. Организовывать собственную деятельность, выбирать типовые методы и способы выполнения профессиональных задач, оценивать их эффективность и качество.</w:t>
      </w:r>
    </w:p>
    <w:p w:rsidR="00DC0241" w:rsidRDefault="00DC0241" w:rsidP="00DC0241">
      <w:pPr>
        <w:autoSpaceDE w:val="0"/>
        <w:jc w:val="both"/>
      </w:pPr>
      <w:r>
        <w:t>ОК 3. Принимать решения в стандартных и нестандартных ситуациях и нести за ни ответственность.</w:t>
      </w:r>
    </w:p>
    <w:p w:rsidR="00DC0241" w:rsidRDefault="00DC0241" w:rsidP="00DC0241">
      <w:pPr>
        <w:autoSpaceDE w:val="0"/>
        <w:jc w:val="both"/>
      </w:pPr>
      <w:r>
        <w:t>ОК 4. Осуществлять поиск и использование информации, необходимой для эффективного выполнения профессиональных задач, профессионального и личностного развития.</w:t>
      </w:r>
    </w:p>
    <w:p w:rsidR="00DC0241" w:rsidRDefault="00DC0241" w:rsidP="00DC0241">
      <w:pPr>
        <w:autoSpaceDE w:val="0"/>
        <w:jc w:val="both"/>
      </w:pPr>
      <w:r>
        <w:t>ОК 5. Использовать информационно-коммуникационные технологии в профессиональной деятельности.</w:t>
      </w:r>
    </w:p>
    <w:p w:rsidR="00DC0241" w:rsidRDefault="00DC0241" w:rsidP="00DC0241">
      <w:pPr>
        <w:autoSpaceDE w:val="0"/>
        <w:jc w:val="both"/>
      </w:pPr>
      <w:r>
        <w:t>ОК 6. Работать в коллективе и команде, эффективно общаться с коллегами, руководством, потребителями.</w:t>
      </w:r>
    </w:p>
    <w:p w:rsidR="00DC0241" w:rsidRDefault="00DC0241" w:rsidP="00DC0241">
      <w:pPr>
        <w:autoSpaceDE w:val="0"/>
        <w:jc w:val="both"/>
      </w:pPr>
      <w:r>
        <w:t>ОК 7. Брать на себя ответственность за работу членов команды (подчиненных), результат выполнения заданий.</w:t>
      </w:r>
    </w:p>
    <w:p w:rsidR="00DC0241" w:rsidRDefault="00DC0241" w:rsidP="00DC0241">
      <w:pPr>
        <w:autoSpaceDE w:val="0"/>
        <w:jc w:val="both"/>
      </w:pPr>
      <w:r>
        <w:t>ОК 8. Самостоятельно определять задачи профессионального и личностного развития, заниматься самообразованием, осознанно планировать повышение квалификации.</w:t>
      </w:r>
    </w:p>
    <w:p w:rsidR="00DC0241" w:rsidRDefault="00DC0241" w:rsidP="00DC0241">
      <w:pPr>
        <w:autoSpaceDE w:val="0"/>
        <w:jc w:val="both"/>
        <w:rPr>
          <w:b/>
        </w:rPr>
      </w:pPr>
      <w:r>
        <w:t>ОК 9. Ориентироваться в условиях частой смены технологий в профессиональной деятельности.</w:t>
      </w:r>
    </w:p>
    <w:p w:rsidR="00DC0241" w:rsidRDefault="00DC0241" w:rsidP="00DC0241">
      <w:pPr>
        <w:spacing w:before="240"/>
        <w:jc w:val="both"/>
      </w:pPr>
      <w:r>
        <w:rPr>
          <w:b/>
        </w:rPr>
        <w:t>Основные теоретические положения:</w:t>
      </w:r>
    </w:p>
    <w:p w:rsidR="00DC0241" w:rsidRPr="00F334FB" w:rsidRDefault="00DC0241" w:rsidP="00DC0241">
      <w:pPr>
        <w:pStyle w:val="af3"/>
      </w:pPr>
      <w:r w:rsidRPr="00F334FB">
        <w:t>CRUD операции:</w:t>
      </w:r>
    </w:p>
    <w:p w:rsidR="00DC0241" w:rsidRPr="00F334FB" w:rsidRDefault="00DC0241" w:rsidP="00FA7284">
      <w:pPr>
        <w:pStyle w:val="af3"/>
        <w:numPr>
          <w:ilvl w:val="0"/>
          <w:numId w:val="73"/>
        </w:numPr>
      </w:pPr>
      <w:proofErr w:type="spellStart"/>
      <w:r w:rsidRPr="00F334FB">
        <w:t>Create</w:t>
      </w:r>
      <w:proofErr w:type="spellEnd"/>
      <w:r w:rsidRPr="00F334FB">
        <w:t xml:space="preserve"> (создание)</w:t>
      </w:r>
    </w:p>
    <w:p w:rsidR="00DC0241" w:rsidRPr="00F334FB" w:rsidRDefault="00DC0241" w:rsidP="00FA7284">
      <w:pPr>
        <w:pStyle w:val="af3"/>
        <w:numPr>
          <w:ilvl w:val="0"/>
          <w:numId w:val="73"/>
        </w:numPr>
      </w:pPr>
      <w:proofErr w:type="spellStart"/>
      <w:r w:rsidRPr="00F334FB">
        <w:t>Read</w:t>
      </w:r>
      <w:proofErr w:type="spellEnd"/>
      <w:r w:rsidRPr="00F334FB">
        <w:t xml:space="preserve"> (чтение)</w:t>
      </w:r>
    </w:p>
    <w:p w:rsidR="00DC0241" w:rsidRPr="00F334FB" w:rsidRDefault="00DC0241" w:rsidP="00FA7284">
      <w:pPr>
        <w:pStyle w:val="af3"/>
        <w:numPr>
          <w:ilvl w:val="0"/>
          <w:numId w:val="73"/>
        </w:numPr>
      </w:pPr>
      <w:proofErr w:type="spellStart"/>
      <w:r w:rsidRPr="00F334FB">
        <w:t>Update</w:t>
      </w:r>
      <w:proofErr w:type="spellEnd"/>
      <w:r w:rsidRPr="00F334FB">
        <w:t xml:space="preserve"> (обновление)</w:t>
      </w:r>
    </w:p>
    <w:p w:rsidR="00DC0241" w:rsidRPr="00F334FB" w:rsidRDefault="00DC0241" w:rsidP="00FA7284">
      <w:pPr>
        <w:pStyle w:val="af3"/>
        <w:numPr>
          <w:ilvl w:val="0"/>
          <w:numId w:val="73"/>
        </w:numPr>
      </w:pPr>
      <w:proofErr w:type="spellStart"/>
      <w:r w:rsidRPr="00F334FB">
        <w:t>Delete</w:t>
      </w:r>
      <w:proofErr w:type="spellEnd"/>
      <w:r w:rsidRPr="00F334FB">
        <w:t xml:space="preserve"> (удаление)</w:t>
      </w:r>
    </w:p>
    <w:p w:rsidR="00DC0241" w:rsidRDefault="00DC0241" w:rsidP="00DC0241">
      <w:pPr>
        <w:autoSpaceDE w:val="0"/>
        <w:spacing w:line="360" w:lineRule="auto"/>
        <w:rPr>
          <w:rFonts w:ascii="Times New Roman CYR" w:eastAsia="SimSun" w:hAnsi="Times New Roman CYR" w:cs="Times New Roman CYR"/>
          <w:b/>
          <w:bCs/>
        </w:rPr>
      </w:pPr>
      <w:proofErr w:type="gramStart"/>
      <w:r>
        <w:rPr>
          <w:rFonts w:ascii="Times New Roman CYR" w:eastAsia="SimSun" w:hAnsi="Times New Roman CYR" w:cs="Times New Roman CYR"/>
          <w:b/>
          <w:bCs/>
        </w:rPr>
        <w:t xml:space="preserve">Оборудование: </w:t>
      </w:r>
      <w:r>
        <w:rPr>
          <w:rFonts w:ascii="Times New Roman CYR" w:eastAsia="SimSun" w:hAnsi="Times New Roman CYR" w:cs="Times New Roman CYR"/>
        </w:rPr>
        <w:t xml:space="preserve"> ПК</w:t>
      </w:r>
      <w:proofErr w:type="gramEnd"/>
      <w:r>
        <w:rPr>
          <w:rFonts w:ascii="Times New Roman CYR" w:eastAsia="SimSun" w:hAnsi="Times New Roman CYR" w:cs="Times New Roman CYR"/>
        </w:rPr>
        <w:t xml:space="preserve">, ЛВС ГБПОУ ВО </w:t>
      </w:r>
      <w:r>
        <w:rPr>
          <w:rFonts w:eastAsia="SimSun"/>
        </w:rPr>
        <w:t>«</w:t>
      </w:r>
      <w:r>
        <w:rPr>
          <w:rFonts w:ascii="Times New Roman CYR" w:eastAsia="SimSun" w:hAnsi="Times New Roman CYR" w:cs="Times New Roman CYR"/>
        </w:rPr>
        <w:t>БТПИТ</w:t>
      </w:r>
      <w:r>
        <w:rPr>
          <w:rFonts w:eastAsia="SimSun"/>
        </w:rPr>
        <w:t xml:space="preserve">». </w:t>
      </w:r>
    </w:p>
    <w:p w:rsidR="00DC0241" w:rsidRDefault="00DC0241" w:rsidP="00DC0241">
      <w:pPr>
        <w:autoSpaceDE w:val="0"/>
        <w:spacing w:line="360" w:lineRule="auto"/>
        <w:rPr>
          <w:rFonts w:ascii="Times New Roman CYR" w:eastAsia="SimSun" w:hAnsi="Times New Roman CYR" w:cs="Times New Roman CYR"/>
          <w:b/>
          <w:bCs/>
        </w:rPr>
      </w:pPr>
      <w:r>
        <w:rPr>
          <w:rFonts w:ascii="Times New Roman CYR" w:eastAsia="SimSun" w:hAnsi="Times New Roman CYR" w:cs="Times New Roman CYR"/>
          <w:b/>
          <w:bCs/>
        </w:rPr>
        <w:t>Продолжительность занятия:</w:t>
      </w:r>
      <w:r>
        <w:rPr>
          <w:rFonts w:ascii="Times New Roman CYR" w:eastAsia="SimSun" w:hAnsi="Times New Roman CYR" w:cs="Times New Roman CYR"/>
        </w:rPr>
        <w:t xml:space="preserve"> 6 часов.</w:t>
      </w:r>
    </w:p>
    <w:p w:rsidR="00DC0241" w:rsidRDefault="00DC0241" w:rsidP="00DC0241">
      <w:pPr>
        <w:autoSpaceDE w:val="0"/>
        <w:spacing w:line="360" w:lineRule="auto"/>
        <w:rPr>
          <w:rFonts w:ascii="Times New Roman CYR" w:eastAsia="SimSun" w:hAnsi="Times New Roman CYR" w:cs="Times New Roman CYR"/>
        </w:rPr>
      </w:pPr>
      <w:r>
        <w:rPr>
          <w:rFonts w:ascii="Times New Roman CYR" w:eastAsia="SimSun" w:hAnsi="Times New Roman CYR" w:cs="Times New Roman CYR"/>
          <w:b/>
          <w:bCs/>
        </w:rPr>
        <w:t>Порядок выполнения работы.</w:t>
      </w:r>
    </w:p>
    <w:p w:rsidR="00DC0241" w:rsidRPr="00F334FB" w:rsidRDefault="00DC0241" w:rsidP="00FA7284">
      <w:pPr>
        <w:numPr>
          <w:ilvl w:val="0"/>
          <w:numId w:val="74"/>
        </w:numPr>
        <w:suppressAutoHyphens/>
        <w:autoSpaceDE w:val="0"/>
        <w:spacing w:line="276" w:lineRule="auto"/>
        <w:rPr>
          <w:rFonts w:ascii="Times New Roman CYR" w:eastAsia="SimSun" w:hAnsi="Times New Roman CYR" w:cs="Times New Roman CYR"/>
        </w:rPr>
      </w:pPr>
      <w:r w:rsidRPr="00F334FB">
        <w:rPr>
          <w:rFonts w:ascii="Times New Roman CYR" w:eastAsia="SimSun" w:hAnsi="Times New Roman CYR" w:cs="Times New Roman CYR"/>
        </w:rPr>
        <w:t>Настроить серверную среду</w:t>
      </w:r>
    </w:p>
    <w:p w:rsidR="00DC0241" w:rsidRPr="00F334FB" w:rsidRDefault="00DC0241" w:rsidP="00FA7284">
      <w:pPr>
        <w:numPr>
          <w:ilvl w:val="0"/>
          <w:numId w:val="74"/>
        </w:numPr>
        <w:suppressAutoHyphens/>
        <w:autoSpaceDE w:val="0"/>
        <w:spacing w:line="276" w:lineRule="auto"/>
        <w:rPr>
          <w:rFonts w:ascii="Times New Roman CYR" w:eastAsia="SimSun" w:hAnsi="Times New Roman CYR" w:cs="Times New Roman CYR"/>
        </w:rPr>
      </w:pPr>
      <w:r w:rsidRPr="00F334FB">
        <w:rPr>
          <w:rFonts w:ascii="Times New Roman CYR" w:eastAsia="SimSun" w:hAnsi="Times New Roman CYR" w:cs="Times New Roman CYR"/>
        </w:rPr>
        <w:t>Реализовать подключение к базе данных</w:t>
      </w:r>
    </w:p>
    <w:p w:rsidR="00DC0241" w:rsidRPr="00F334FB" w:rsidRDefault="00DC0241" w:rsidP="00FA7284">
      <w:pPr>
        <w:numPr>
          <w:ilvl w:val="0"/>
          <w:numId w:val="74"/>
        </w:numPr>
        <w:suppressAutoHyphens/>
        <w:autoSpaceDE w:val="0"/>
        <w:spacing w:line="276" w:lineRule="auto"/>
        <w:rPr>
          <w:rFonts w:ascii="Times New Roman CYR" w:eastAsia="SimSun" w:hAnsi="Times New Roman CYR" w:cs="Times New Roman CYR"/>
        </w:rPr>
      </w:pPr>
      <w:r w:rsidRPr="00F334FB">
        <w:rPr>
          <w:rFonts w:ascii="Times New Roman CYR" w:eastAsia="SimSun" w:hAnsi="Times New Roman CYR" w:cs="Times New Roman CYR"/>
        </w:rPr>
        <w:t>Создать функции для CRUD операций</w:t>
      </w:r>
    </w:p>
    <w:p w:rsidR="00DC0241" w:rsidRPr="00F334FB" w:rsidRDefault="00DC0241" w:rsidP="00FA7284">
      <w:pPr>
        <w:numPr>
          <w:ilvl w:val="0"/>
          <w:numId w:val="74"/>
        </w:numPr>
        <w:suppressAutoHyphens/>
        <w:autoSpaceDE w:val="0"/>
        <w:spacing w:line="276" w:lineRule="auto"/>
        <w:rPr>
          <w:rFonts w:ascii="Times New Roman CYR" w:eastAsia="SimSun" w:hAnsi="Times New Roman CYR" w:cs="Times New Roman CYR"/>
        </w:rPr>
      </w:pPr>
      <w:r w:rsidRPr="00F334FB">
        <w:rPr>
          <w:rFonts w:ascii="Times New Roman CYR" w:eastAsia="SimSun" w:hAnsi="Times New Roman CYR" w:cs="Times New Roman CYR"/>
        </w:rPr>
        <w:t>Реализовать обработку форм</w:t>
      </w:r>
    </w:p>
    <w:p w:rsidR="00DC0241" w:rsidRPr="00F334FB" w:rsidRDefault="00DC0241" w:rsidP="00FA7284">
      <w:pPr>
        <w:numPr>
          <w:ilvl w:val="0"/>
          <w:numId w:val="74"/>
        </w:numPr>
        <w:suppressAutoHyphens/>
        <w:autoSpaceDE w:val="0"/>
        <w:spacing w:line="276" w:lineRule="auto"/>
        <w:rPr>
          <w:rFonts w:ascii="Times New Roman CYR" w:eastAsia="SimSun" w:hAnsi="Times New Roman CYR" w:cs="Times New Roman CYR"/>
        </w:rPr>
      </w:pPr>
      <w:r w:rsidRPr="00F334FB">
        <w:rPr>
          <w:rFonts w:ascii="Times New Roman CYR" w:eastAsia="SimSun" w:hAnsi="Times New Roman CYR" w:cs="Times New Roman CYR"/>
        </w:rPr>
        <w:t>Реализовать механизм сессий</w:t>
      </w:r>
    </w:p>
    <w:p w:rsidR="00DC0241" w:rsidRPr="00F334FB" w:rsidRDefault="00DC0241" w:rsidP="00FA7284">
      <w:pPr>
        <w:numPr>
          <w:ilvl w:val="0"/>
          <w:numId w:val="74"/>
        </w:numPr>
        <w:suppressAutoHyphens/>
        <w:autoSpaceDE w:val="0"/>
        <w:spacing w:line="276" w:lineRule="auto"/>
        <w:rPr>
          <w:rFonts w:ascii="Times New Roman CYR" w:eastAsia="SimSun" w:hAnsi="Times New Roman CYR" w:cs="Times New Roman CYR"/>
        </w:rPr>
      </w:pPr>
      <w:r w:rsidRPr="00F334FB">
        <w:rPr>
          <w:rFonts w:ascii="Times New Roman CYR" w:eastAsia="SimSun" w:hAnsi="Times New Roman CYR" w:cs="Times New Roman CYR"/>
        </w:rPr>
        <w:t>Добавить базовую безопасность</w:t>
      </w:r>
    </w:p>
    <w:p w:rsidR="00DC0241" w:rsidRDefault="00DC0241" w:rsidP="00DC0241">
      <w:pPr>
        <w:tabs>
          <w:tab w:val="left" w:pos="567"/>
          <w:tab w:val="left" w:pos="993"/>
        </w:tabs>
        <w:autoSpaceDE w:val="0"/>
        <w:rPr>
          <w:rFonts w:ascii="Times New Roman CYR" w:eastAsia="SimSun" w:hAnsi="Times New Roman CYR" w:cs="Times New Roman CYR"/>
          <w:b/>
          <w:bCs/>
        </w:rPr>
      </w:pPr>
    </w:p>
    <w:p w:rsidR="00DC0241" w:rsidRDefault="00DC0241" w:rsidP="00DC0241">
      <w:r>
        <w:rPr>
          <w:b/>
        </w:rPr>
        <w:t>Требования к оформлению результатов (отчета):</w:t>
      </w:r>
    </w:p>
    <w:p w:rsidR="00DC0241" w:rsidRDefault="00DC0241" w:rsidP="00FA7284">
      <w:pPr>
        <w:pStyle w:val="aff1"/>
        <w:numPr>
          <w:ilvl w:val="0"/>
          <w:numId w:val="11"/>
        </w:numPr>
      </w:pPr>
      <w:r>
        <w:t>Отразить дату выполнения работы, тему, цель, ответы на контрольные вопросы занятия.</w:t>
      </w:r>
    </w:p>
    <w:p w:rsidR="00DC0241" w:rsidRDefault="00DC0241" w:rsidP="00FA7284">
      <w:pPr>
        <w:pStyle w:val="aff1"/>
        <w:numPr>
          <w:ilvl w:val="0"/>
          <w:numId w:val="11"/>
        </w:numPr>
        <w:ind w:left="0" w:hanging="11"/>
        <w:rPr>
          <w:rFonts w:ascii="Times New Roman CYR" w:eastAsia="SimSun" w:hAnsi="Times New Roman CYR" w:cs="Times New Roman CYR"/>
          <w:b/>
          <w:bCs/>
        </w:rPr>
      </w:pPr>
      <w:r>
        <w:t>Представить результаты выполнения работы в отчете.</w:t>
      </w:r>
    </w:p>
    <w:p w:rsidR="00DC0241" w:rsidRDefault="00DC0241" w:rsidP="00DC0241">
      <w:pPr>
        <w:autoSpaceDE w:val="0"/>
        <w:spacing w:line="276" w:lineRule="auto"/>
        <w:jc w:val="both"/>
        <w:rPr>
          <w:rFonts w:ascii="Times New Roman CYR" w:eastAsia="SimSun" w:hAnsi="Times New Roman CYR" w:cs="Times New Roman CYR"/>
          <w:b/>
          <w:bCs/>
        </w:rPr>
      </w:pPr>
    </w:p>
    <w:p w:rsidR="00DC0241" w:rsidRDefault="00DC0241" w:rsidP="00DC0241">
      <w:pPr>
        <w:autoSpaceDE w:val="0"/>
        <w:spacing w:line="276" w:lineRule="auto"/>
      </w:pPr>
      <w:r>
        <w:rPr>
          <w:rFonts w:ascii="Times New Roman CYR" w:eastAsia="SimSun" w:hAnsi="Times New Roman CYR" w:cs="Times New Roman CYR"/>
          <w:b/>
          <w:bCs/>
        </w:rPr>
        <w:t>Рекомендуемая литература.</w:t>
      </w:r>
    </w:p>
    <w:p w:rsidR="00DC0241" w:rsidRDefault="00DC0241" w:rsidP="00FA7284">
      <w:pPr>
        <w:numPr>
          <w:ilvl w:val="0"/>
          <w:numId w:val="7"/>
        </w:numPr>
        <w:suppressAutoHyphens/>
        <w:spacing w:line="276" w:lineRule="auto"/>
      </w:pPr>
      <w:hyperlink r:id="rId53" w:anchor="none" w:history="1">
        <w:r>
          <w:rPr>
            <w:rStyle w:val="ac"/>
          </w:rPr>
          <w:t>Федорова Г. Н.</w:t>
        </w:r>
      </w:hyperlink>
      <w:r>
        <w:t xml:space="preserve"> Разработка, внедрение и адаптация программного обеспечения отраслевой направленности: учебное пособие для студ. СПО. [Электронный ресурс]. / Федорова Г.Н. - </w:t>
      </w:r>
      <w:proofErr w:type="gramStart"/>
      <w:r>
        <w:t>М.:КУРС</w:t>
      </w:r>
      <w:proofErr w:type="gramEnd"/>
      <w:r>
        <w:t xml:space="preserve">, НИЦ ИНФРА-М, 2016. - 336 с.  Режим доступа: </w:t>
      </w:r>
      <w:hyperlink r:id="rId54" w:history="1">
        <w:r>
          <w:rPr>
            <w:rStyle w:val="ac"/>
          </w:rPr>
          <w:t>http://znanium.com/</w:t>
        </w:r>
      </w:hyperlink>
    </w:p>
    <w:p w:rsidR="00DC0241" w:rsidRDefault="00DC0241" w:rsidP="00FA7284">
      <w:pPr>
        <w:numPr>
          <w:ilvl w:val="0"/>
          <w:numId w:val="7"/>
        </w:numPr>
        <w:suppressAutoHyphens/>
        <w:spacing w:line="276" w:lineRule="auto"/>
        <w:ind w:left="284"/>
      </w:pPr>
      <w:r>
        <w:t xml:space="preserve">Рудаков А.В. Технология разработки </w:t>
      </w:r>
      <w:proofErr w:type="spellStart"/>
      <w:r>
        <w:t>программныхпродуктов</w:t>
      </w:r>
      <w:proofErr w:type="spellEnd"/>
      <w:r>
        <w:t xml:space="preserve">: учебник для сред. проф. образования. </w:t>
      </w:r>
      <w:r>
        <w:rPr>
          <w:shd w:val="clear" w:color="auto" w:fill="FFFFFF"/>
        </w:rPr>
        <w:t xml:space="preserve">[Электронный ресурс]. </w:t>
      </w:r>
      <w:r>
        <w:t xml:space="preserve">– 10-е изд., </w:t>
      </w:r>
      <w:proofErr w:type="spellStart"/>
      <w:r>
        <w:t>перераб</w:t>
      </w:r>
      <w:proofErr w:type="spellEnd"/>
      <w:proofErr w:type="gramStart"/>
      <w:r>
        <w:t>.</w:t>
      </w:r>
      <w:proofErr w:type="gramEnd"/>
      <w:r>
        <w:t xml:space="preserve"> и доп. - М.: Академия, 2016. – 208 с. Режим доступа: </w:t>
      </w:r>
      <w:hyperlink r:id="rId55" w:history="1">
        <w:r>
          <w:rPr>
            <w:rStyle w:val="ac"/>
            <w:lang w:val="en-US"/>
          </w:rPr>
          <w:t>www</w:t>
        </w:r>
        <w:r>
          <w:rPr>
            <w:rStyle w:val="ac"/>
          </w:rPr>
          <w:t>.</w:t>
        </w:r>
        <w:r>
          <w:rPr>
            <w:rStyle w:val="ac"/>
            <w:lang w:val="en-US"/>
          </w:rPr>
          <w:t>academia</w:t>
        </w:r>
        <w:r>
          <w:rPr>
            <w:rStyle w:val="ac"/>
          </w:rPr>
          <w:t>-</w:t>
        </w:r>
        <w:proofErr w:type="spellStart"/>
        <w:r>
          <w:rPr>
            <w:rStyle w:val="ac"/>
            <w:lang w:val="en-US"/>
          </w:rPr>
          <w:t>moscow</w:t>
        </w:r>
        <w:proofErr w:type="spellEnd"/>
        <w:r>
          <w:rPr>
            <w:rStyle w:val="ac"/>
          </w:rPr>
          <w:t>.</w:t>
        </w:r>
        <w:proofErr w:type="spellStart"/>
        <w:r>
          <w:rPr>
            <w:rStyle w:val="ac"/>
            <w:lang w:val="en-US"/>
          </w:rPr>
          <w:t>ru</w:t>
        </w:r>
        <w:proofErr w:type="spellEnd"/>
      </w:hyperlink>
      <w:r>
        <w:t>.</w:t>
      </w:r>
    </w:p>
    <w:p w:rsidR="00DC0241" w:rsidRDefault="00DC0241" w:rsidP="00FA7284">
      <w:pPr>
        <w:numPr>
          <w:ilvl w:val="0"/>
          <w:numId w:val="7"/>
        </w:numPr>
        <w:tabs>
          <w:tab w:val="left" w:pos="426"/>
          <w:tab w:val="left" w:pos="851"/>
        </w:tabs>
        <w:suppressAutoHyphens/>
        <w:spacing w:line="276" w:lineRule="auto"/>
        <w:ind w:left="284"/>
      </w:pPr>
      <w:r>
        <w:t xml:space="preserve">Емельянова Н. З. Проектирование информационных систем: Учебное пособие / Н.З. Емельянова, Т.Л. </w:t>
      </w:r>
      <w:proofErr w:type="spellStart"/>
      <w:r>
        <w:t>Партыка</w:t>
      </w:r>
      <w:proofErr w:type="spellEnd"/>
      <w:r>
        <w:t xml:space="preserve">, И.И. Попов. - М.: Форум: НИЦ ИНФРА-М, 2014. - 432 с.: Режим доступа: </w:t>
      </w:r>
      <w:hyperlink r:id="rId56" w:history="1">
        <w:r>
          <w:rPr>
            <w:rStyle w:val="ac"/>
          </w:rPr>
          <w:t>http://znanium.com/</w:t>
        </w:r>
      </w:hyperlink>
    </w:p>
    <w:p w:rsidR="00DC0241" w:rsidRDefault="00DC0241" w:rsidP="00FA7284">
      <w:pPr>
        <w:numPr>
          <w:ilvl w:val="0"/>
          <w:numId w:val="7"/>
        </w:numPr>
        <w:tabs>
          <w:tab w:val="left" w:pos="851"/>
        </w:tabs>
        <w:suppressAutoHyphens/>
        <w:spacing w:line="276" w:lineRule="auto"/>
        <w:ind w:left="284"/>
        <w:rPr>
          <w:rFonts w:eastAsia="SimSun"/>
        </w:rPr>
      </w:pPr>
      <w:r>
        <w:t xml:space="preserve">Заботина Н. Н. Проектирование информационных систем: Учебное пособие / Н.Н. Заботина. - М.: НИЦ ИНФРА-М, 2014. - 331 с. Режим доступа: </w:t>
      </w:r>
      <w:hyperlink r:id="rId57" w:history="1">
        <w:r>
          <w:rPr>
            <w:rStyle w:val="ac"/>
          </w:rPr>
          <w:t>http://znanium.com/</w:t>
        </w:r>
      </w:hyperlink>
      <w:r>
        <w:t>.</w:t>
      </w:r>
    </w:p>
    <w:p w:rsidR="00DC0241" w:rsidRDefault="00DC0241" w:rsidP="00DC0241">
      <w:pPr>
        <w:autoSpaceDE w:val="0"/>
        <w:spacing w:line="276" w:lineRule="auto"/>
        <w:jc w:val="center"/>
        <w:rPr>
          <w:rFonts w:eastAsia="SimSun"/>
        </w:rPr>
      </w:pPr>
    </w:p>
    <w:p w:rsidR="00DC0241" w:rsidRDefault="00DC0241" w:rsidP="00DC0241">
      <w:pPr>
        <w:spacing w:line="276" w:lineRule="auto"/>
        <w:rPr>
          <w:rFonts w:eastAsia="SimSun"/>
        </w:rPr>
      </w:pPr>
    </w:p>
    <w:p w:rsidR="00DC0241" w:rsidRDefault="00DC0241" w:rsidP="00DC0241">
      <w:pPr>
        <w:keepNext/>
        <w:keepLines/>
        <w:autoSpaceDE w:val="0"/>
        <w:spacing w:before="200" w:line="276" w:lineRule="auto"/>
        <w:jc w:val="center"/>
        <w:rPr>
          <w:rFonts w:ascii="Times New Roman CYR" w:eastAsia="SimSun" w:hAnsi="Times New Roman CYR" w:cs="Times New Roman CYR"/>
          <w:b/>
          <w:bCs/>
        </w:rPr>
      </w:pPr>
      <w:r>
        <w:rPr>
          <w:rFonts w:ascii="Times New Roman CYR" w:eastAsia="SimSun" w:hAnsi="Times New Roman CYR" w:cs="Times New Roman CYR"/>
          <w:b/>
          <w:bCs/>
        </w:rPr>
        <w:t>Методические указания для проведения занятия №13.</w:t>
      </w:r>
    </w:p>
    <w:p w:rsidR="00DC0241" w:rsidRPr="00F334FB" w:rsidRDefault="00DC0241" w:rsidP="00DC0241">
      <w:pPr>
        <w:autoSpaceDE w:val="0"/>
        <w:ind w:left="426" w:hanging="426"/>
        <w:jc w:val="both"/>
        <w:rPr>
          <w:rFonts w:ascii="Times New Roman CYR" w:eastAsia="Calibri" w:hAnsi="Times New Roman CYR" w:cs="Times New Roman CYR"/>
          <w:color w:val="000000"/>
          <w:shd w:val="clear" w:color="auto" w:fill="FFFFFF"/>
        </w:rPr>
      </w:pPr>
      <w:r>
        <w:rPr>
          <w:rFonts w:ascii="Times New Roman CYR" w:eastAsia="SimSun" w:hAnsi="Times New Roman CYR" w:cs="Times New Roman CYR"/>
          <w:b/>
          <w:bCs/>
        </w:rPr>
        <w:t>Тема занятия:</w:t>
      </w:r>
      <w:r>
        <w:rPr>
          <w:rFonts w:ascii="Times New Roman CYR" w:eastAsia="SimSun" w:hAnsi="Times New Roman CYR" w:cs="Times New Roman CYR"/>
        </w:rPr>
        <w:t xml:space="preserve"> </w:t>
      </w:r>
      <w:r w:rsidRPr="00F334FB">
        <w:rPr>
          <w:rFonts w:ascii="Times New Roman CYR" w:eastAsia="Calibri" w:hAnsi="Times New Roman CYR" w:cs="Times New Roman CYR"/>
          <w:color w:val="000000"/>
          <w:shd w:val="clear" w:color="auto" w:fill="FFFFFF"/>
        </w:rPr>
        <w:t>Обеспечение функциональности приложения</w:t>
      </w:r>
    </w:p>
    <w:p w:rsidR="00DC0241" w:rsidRPr="00F334FB" w:rsidRDefault="00DC0241" w:rsidP="00DC0241">
      <w:pPr>
        <w:autoSpaceDE w:val="0"/>
        <w:ind w:left="426" w:hanging="426"/>
        <w:jc w:val="both"/>
        <w:rPr>
          <w:rFonts w:ascii="Times New Roman CYR" w:eastAsia="Calibri" w:hAnsi="Times New Roman CYR" w:cs="Times New Roman CYR"/>
          <w:color w:val="000000"/>
          <w:shd w:val="clear" w:color="auto" w:fill="FFFFFF"/>
        </w:rPr>
      </w:pPr>
      <w:r w:rsidRPr="00F334FB">
        <w:rPr>
          <w:rFonts w:ascii="Times New Roman CYR" w:eastAsia="Calibri" w:hAnsi="Times New Roman CYR" w:cs="Times New Roman CYR"/>
          <w:b/>
          <w:bCs/>
          <w:color w:val="000000"/>
          <w:shd w:val="clear" w:color="auto" w:fill="FFFFFF"/>
        </w:rPr>
        <w:t>Цели занятия:</w:t>
      </w:r>
      <w:r w:rsidRPr="00F334FB">
        <w:rPr>
          <w:rFonts w:ascii="Times New Roman CYR" w:eastAsia="Calibri" w:hAnsi="Times New Roman CYR" w:cs="Times New Roman CYR"/>
          <w:color w:val="000000"/>
          <w:shd w:val="clear" w:color="auto" w:fill="FFFFFF"/>
        </w:rPr>
        <w:t> Реализовать основную функциональность веб-приложения</w:t>
      </w:r>
    </w:p>
    <w:p w:rsidR="00DC0241" w:rsidRDefault="00DC0241" w:rsidP="00DC0241">
      <w:pPr>
        <w:autoSpaceDE w:val="0"/>
        <w:ind w:left="426" w:hanging="426"/>
        <w:jc w:val="both"/>
      </w:pPr>
    </w:p>
    <w:p w:rsidR="00DC0241" w:rsidRDefault="00DC0241" w:rsidP="00DC0241">
      <w:pPr>
        <w:tabs>
          <w:tab w:val="left" w:pos="851"/>
        </w:tabs>
        <w:autoSpaceDE w:val="0"/>
        <w:spacing w:line="276" w:lineRule="auto"/>
        <w:ind w:left="709"/>
        <w:rPr>
          <w:rFonts w:ascii="Times New Roman CYR" w:eastAsia="SimSun" w:hAnsi="Times New Roman CYR" w:cs="Times New Roman CYR"/>
        </w:rPr>
      </w:pPr>
      <w:r>
        <w:t>1. Получение практического опыта:</w:t>
      </w:r>
    </w:p>
    <w:p w:rsidR="00DC0241" w:rsidRPr="00F334FB" w:rsidRDefault="00DC0241" w:rsidP="00FA7284">
      <w:pPr>
        <w:pStyle w:val="aff1"/>
        <w:numPr>
          <w:ilvl w:val="0"/>
          <w:numId w:val="75"/>
        </w:numPr>
        <w:spacing w:line="276" w:lineRule="auto"/>
        <w:rPr>
          <w:rFonts w:ascii="Times New Roman CYR" w:eastAsia="SimSun" w:hAnsi="Times New Roman CYR" w:cs="Times New Roman CYR"/>
        </w:rPr>
      </w:pPr>
      <w:r w:rsidRPr="00F334FB">
        <w:rPr>
          <w:rFonts w:ascii="Times New Roman CYR" w:eastAsia="SimSun" w:hAnsi="Times New Roman CYR" w:cs="Times New Roman CYR"/>
        </w:rPr>
        <w:t xml:space="preserve">Интеграция </w:t>
      </w:r>
      <w:proofErr w:type="spellStart"/>
      <w:r w:rsidRPr="00F334FB">
        <w:rPr>
          <w:rFonts w:ascii="Times New Roman CYR" w:eastAsia="SimSun" w:hAnsi="Times New Roman CYR" w:cs="Times New Roman CYR"/>
        </w:rPr>
        <w:t>фронтенда</w:t>
      </w:r>
      <w:proofErr w:type="spellEnd"/>
      <w:r w:rsidRPr="00F334FB">
        <w:rPr>
          <w:rFonts w:ascii="Times New Roman CYR" w:eastAsia="SimSun" w:hAnsi="Times New Roman CYR" w:cs="Times New Roman CYR"/>
        </w:rPr>
        <w:t xml:space="preserve"> и </w:t>
      </w:r>
      <w:proofErr w:type="spellStart"/>
      <w:r w:rsidRPr="00F334FB">
        <w:rPr>
          <w:rFonts w:ascii="Times New Roman CYR" w:eastAsia="SimSun" w:hAnsi="Times New Roman CYR" w:cs="Times New Roman CYR"/>
        </w:rPr>
        <w:t>бэкенда</w:t>
      </w:r>
      <w:proofErr w:type="spellEnd"/>
    </w:p>
    <w:p w:rsidR="00DC0241" w:rsidRPr="00F334FB" w:rsidRDefault="00DC0241" w:rsidP="00FA7284">
      <w:pPr>
        <w:pStyle w:val="aff1"/>
        <w:numPr>
          <w:ilvl w:val="0"/>
          <w:numId w:val="75"/>
        </w:numPr>
        <w:spacing w:line="276" w:lineRule="auto"/>
        <w:rPr>
          <w:rFonts w:ascii="Times New Roman CYR" w:eastAsia="SimSun" w:hAnsi="Times New Roman CYR" w:cs="Times New Roman CYR"/>
        </w:rPr>
      </w:pPr>
      <w:r w:rsidRPr="00F334FB">
        <w:rPr>
          <w:rFonts w:ascii="Times New Roman CYR" w:eastAsia="SimSun" w:hAnsi="Times New Roman CYR" w:cs="Times New Roman CYR"/>
        </w:rPr>
        <w:t>Реализация бизнес-логики</w:t>
      </w:r>
    </w:p>
    <w:p w:rsidR="00DC0241" w:rsidRPr="00F334FB" w:rsidRDefault="00DC0241" w:rsidP="00FA7284">
      <w:pPr>
        <w:pStyle w:val="aff1"/>
        <w:numPr>
          <w:ilvl w:val="0"/>
          <w:numId w:val="75"/>
        </w:numPr>
        <w:spacing w:line="276" w:lineRule="auto"/>
        <w:rPr>
          <w:rFonts w:ascii="Times New Roman CYR" w:eastAsia="SimSun" w:hAnsi="Times New Roman CYR" w:cs="Times New Roman CYR"/>
        </w:rPr>
      </w:pPr>
      <w:r w:rsidRPr="00F334FB">
        <w:rPr>
          <w:rFonts w:ascii="Times New Roman CYR" w:eastAsia="SimSun" w:hAnsi="Times New Roman CYR" w:cs="Times New Roman CYR"/>
        </w:rPr>
        <w:t>Создание динамических страниц</w:t>
      </w:r>
    </w:p>
    <w:p w:rsidR="00DC0241" w:rsidRPr="00F334FB" w:rsidRDefault="00DC0241" w:rsidP="00FA7284">
      <w:pPr>
        <w:pStyle w:val="aff1"/>
        <w:numPr>
          <w:ilvl w:val="0"/>
          <w:numId w:val="75"/>
        </w:numPr>
        <w:spacing w:line="276" w:lineRule="auto"/>
        <w:rPr>
          <w:rFonts w:ascii="Times New Roman CYR" w:eastAsia="SimSun" w:hAnsi="Times New Roman CYR" w:cs="Times New Roman CYR"/>
        </w:rPr>
      </w:pPr>
      <w:r w:rsidRPr="00F334FB">
        <w:rPr>
          <w:rFonts w:ascii="Times New Roman CYR" w:eastAsia="SimSun" w:hAnsi="Times New Roman CYR" w:cs="Times New Roman CYR"/>
        </w:rPr>
        <w:t>Работа с AJAX</w:t>
      </w:r>
    </w:p>
    <w:p w:rsidR="00DC0241" w:rsidRDefault="00DC0241" w:rsidP="00DC0241">
      <w:pPr>
        <w:pStyle w:val="aff1"/>
        <w:spacing w:line="276" w:lineRule="auto"/>
        <w:ind w:left="360"/>
      </w:pPr>
      <w:r>
        <w:t xml:space="preserve">2. Формирование профессиональных компетенций </w:t>
      </w: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1668"/>
        <w:gridCol w:w="7512"/>
      </w:tblGrid>
      <w:tr w:rsidR="00DC0241" w:rsidTr="00B85F5F"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C0241" w:rsidRDefault="00DC0241" w:rsidP="00B85F5F">
            <w:pPr>
              <w:jc w:val="both"/>
            </w:pPr>
            <w:r>
              <w:t>ПК 2.2.</w:t>
            </w:r>
          </w:p>
        </w:tc>
        <w:tc>
          <w:tcPr>
            <w:tcW w:w="7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C0241" w:rsidRDefault="00DC0241" w:rsidP="00B85F5F">
            <w:pPr>
              <w:jc w:val="both"/>
            </w:pPr>
            <w:r w:rsidRPr="00C542F8">
              <w:t>Разрабатывать и публиковать программное обеспечение и информационные ресурсы отраслевой направленности</w:t>
            </w:r>
          </w:p>
        </w:tc>
      </w:tr>
      <w:tr w:rsidR="00DC0241" w:rsidTr="00B85F5F"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C0241" w:rsidRDefault="00DC0241" w:rsidP="00B85F5F">
            <w:pPr>
              <w:jc w:val="both"/>
            </w:pPr>
            <w:r>
              <w:t>ПК 2.3.</w:t>
            </w:r>
          </w:p>
        </w:tc>
        <w:tc>
          <w:tcPr>
            <w:tcW w:w="7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C0241" w:rsidRDefault="00DC0241" w:rsidP="00B85F5F">
            <w:pPr>
              <w:jc w:val="both"/>
            </w:pPr>
            <w:r w:rsidRPr="00CA7F88">
              <w:t>Проводить отладку и тестирование программного обеспечения отраслевой направленности</w:t>
            </w:r>
          </w:p>
        </w:tc>
      </w:tr>
      <w:tr w:rsidR="00DC0241" w:rsidTr="00B85F5F"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C0241" w:rsidRDefault="00DC0241" w:rsidP="00B85F5F">
            <w:pPr>
              <w:jc w:val="both"/>
            </w:pPr>
            <w:r w:rsidRPr="00973A6D">
              <w:t xml:space="preserve">ОК </w:t>
            </w:r>
            <w:r>
              <w:t>5.</w:t>
            </w:r>
          </w:p>
        </w:tc>
        <w:tc>
          <w:tcPr>
            <w:tcW w:w="7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C0241" w:rsidRDefault="00DC0241" w:rsidP="00B85F5F">
            <w:pPr>
              <w:jc w:val="both"/>
            </w:pPr>
            <w:r w:rsidRPr="001D4F98">
              <w:t>Использовать информационно-коммуникационные технологии в профессиональной деятельности</w:t>
            </w:r>
          </w:p>
        </w:tc>
      </w:tr>
      <w:tr w:rsidR="00DC0241" w:rsidTr="00B85F5F"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C0241" w:rsidRDefault="00DC0241" w:rsidP="00B85F5F">
            <w:pPr>
              <w:jc w:val="both"/>
            </w:pPr>
            <w:r w:rsidRPr="00973A6D">
              <w:t xml:space="preserve">ОК </w:t>
            </w:r>
            <w:r>
              <w:t>6. </w:t>
            </w:r>
          </w:p>
        </w:tc>
        <w:tc>
          <w:tcPr>
            <w:tcW w:w="7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C0241" w:rsidRDefault="00DC0241" w:rsidP="00B85F5F">
            <w:pPr>
              <w:jc w:val="both"/>
            </w:pPr>
            <w:r w:rsidRPr="00CA7F88">
              <w:t>Работать в коллективе и в команде, эффективно общаться с коллегами</w:t>
            </w:r>
          </w:p>
        </w:tc>
      </w:tr>
    </w:tbl>
    <w:p w:rsidR="00DC0241" w:rsidRDefault="00DC0241" w:rsidP="00FA7284">
      <w:pPr>
        <w:pStyle w:val="aff1"/>
        <w:numPr>
          <w:ilvl w:val="0"/>
          <w:numId w:val="6"/>
        </w:numPr>
      </w:pPr>
      <w:r>
        <w:t>Формирование общих компетенций:</w:t>
      </w:r>
    </w:p>
    <w:p w:rsidR="00DC0241" w:rsidRDefault="00DC0241" w:rsidP="00DC0241">
      <w:pPr>
        <w:autoSpaceDE w:val="0"/>
        <w:jc w:val="both"/>
      </w:pPr>
      <w:r>
        <w:t>ОК 1. Понимать сущность и социальную значимость своей будущей профессии, проявлять к ней устойчивый интерес.</w:t>
      </w:r>
    </w:p>
    <w:p w:rsidR="00DC0241" w:rsidRDefault="00DC0241" w:rsidP="00DC0241">
      <w:pPr>
        <w:autoSpaceDE w:val="0"/>
        <w:jc w:val="both"/>
      </w:pPr>
      <w:r>
        <w:t>ОК 2. Организовывать собственную деятельность, выбирать типовые методы и способы выполнения профессиональных задач, оценивать их эффективность и качество.</w:t>
      </w:r>
    </w:p>
    <w:p w:rsidR="00DC0241" w:rsidRDefault="00DC0241" w:rsidP="00DC0241">
      <w:pPr>
        <w:autoSpaceDE w:val="0"/>
        <w:jc w:val="both"/>
      </w:pPr>
      <w:r>
        <w:t>ОК 3. Принимать решения в стандартных и нестандартных ситуациях и нести за ни ответственность.</w:t>
      </w:r>
    </w:p>
    <w:p w:rsidR="00DC0241" w:rsidRDefault="00DC0241" w:rsidP="00DC0241">
      <w:pPr>
        <w:autoSpaceDE w:val="0"/>
        <w:jc w:val="both"/>
      </w:pPr>
      <w:r>
        <w:t>ОК 4. Осуществлять поиск и использование информации, необходимой для эффективного выполнения профессиональных задач, профессионального и личностного развития.</w:t>
      </w:r>
    </w:p>
    <w:p w:rsidR="00DC0241" w:rsidRDefault="00DC0241" w:rsidP="00DC0241">
      <w:pPr>
        <w:autoSpaceDE w:val="0"/>
        <w:jc w:val="both"/>
      </w:pPr>
      <w:r>
        <w:t>ОК 5. Использовать информационно-коммуникационные технологии в профессиональной деятельности.</w:t>
      </w:r>
    </w:p>
    <w:p w:rsidR="00DC0241" w:rsidRDefault="00DC0241" w:rsidP="00DC0241">
      <w:pPr>
        <w:autoSpaceDE w:val="0"/>
        <w:jc w:val="both"/>
      </w:pPr>
      <w:r>
        <w:t>ОК 6. Работать в коллективе и команде, эффективно общаться с коллегами, руководством, потребителями.</w:t>
      </w:r>
    </w:p>
    <w:p w:rsidR="00DC0241" w:rsidRDefault="00DC0241" w:rsidP="00DC0241">
      <w:pPr>
        <w:autoSpaceDE w:val="0"/>
        <w:jc w:val="both"/>
      </w:pPr>
      <w:r>
        <w:t>ОК 7. Брать на себя ответственность за работу членов команды (подчиненных), результат выполнения заданий.</w:t>
      </w:r>
    </w:p>
    <w:p w:rsidR="00DC0241" w:rsidRDefault="00DC0241" w:rsidP="00DC0241">
      <w:pPr>
        <w:autoSpaceDE w:val="0"/>
        <w:jc w:val="both"/>
      </w:pPr>
      <w:r>
        <w:t>ОК 8. Самостоятельно определять задачи профессионального и личностного развития, заниматься самообразованием, осознанно планировать повышение квалификации.</w:t>
      </w:r>
    </w:p>
    <w:p w:rsidR="00DC0241" w:rsidRDefault="00DC0241" w:rsidP="00DC0241">
      <w:pPr>
        <w:autoSpaceDE w:val="0"/>
        <w:jc w:val="both"/>
        <w:rPr>
          <w:b/>
        </w:rPr>
      </w:pPr>
      <w:r>
        <w:lastRenderedPageBreak/>
        <w:t>ОК 9. Ориентироваться в условиях частой смены технологий в профессиональной деятельности.</w:t>
      </w:r>
    </w:p>
    <w:p w:rsidR="00DC0241" w:rsidRDefault="00DC0241" w:rsidP="00DC0241">
      <w:pPr>
        <w:spacing w:before="240"/>
        <w:jc w:val="both"/>
      </w:pPr>
      <w:r>
        <w:rPr>
          <w:b/>
        </w:rPr>
        <w:t>Основные теоретические положения:</w:t>
      </w:r>
    </w:p>
    <w:p w:rsidR="00DC0241" w:rsidRPr="00F334FB" w:rsidRDefault="00DC0241" w:rsidP="00DC0241">
      <w:pPr>
        <w:autoSpaceDE w:val="0"/>
        <w:jc w:val="both"/>
      </w:pPr>
      <w:r w:rsidRPr="00F334FB">
        <w:t>Ключевая функциональность интернет-магазина:</w:t>
      </w:r>
    </w:p>
    <w:p w:rsidR="00DC0241" w:rsidRPr="00F334FB" w:rsidRDefault="00DC0241" w:rsidP="00FA7284">
      <w:pPr>
        <w:numPr>
          <w:ilvl w:val="0"/>
          <w:numId w:val="76"/>
        </w:numPr>
        <w:suppressAutoHyphens/>
        <w:autoSpaceDE w:val="0"/>
        <w:jc w:val="both"/>
      </w:pPr>
      <w:r w:rsidRPr="00F334FB">
        <w:t>Каталог товаров с фильтрацией и сортировкой</w:t>
      </w:r>
    </w:p>
    <w:p w:rsidR="00DC0241" w:rsidRPr="00F334FB" w:rsidRDefault="00DC0241" w:rsidP="00FA7284">
      <w:pPr>
        <w:numPr>
          <w:ilvl w:val="0"/>
          <w:numId w:val="76"/>
        </w:numPr>
        <w:suppressAutoHyphens/>
        <w:autoSpaceDE w:val="0"/>
        <w:jc w:val="both"/>
      </w:pPr>
      <w:r w:rsidRPr="00F334FB">
        <w:t>Корзина покупок</w:t>
      </w:r>
    </w:p>
    <w:p w:rsidR="00DC0241" w:rsidRPr="00F334FB" w:rsidRDefault="00DC0241" w:rsidP="00FA7284">
      <w:pPr>
        <w:numPr>
          <w:ilvl w:val="0"/>
          <w:numId w:val="76"/>
        </w:numPr>
        <w:suppressAutoHyphens/>
        <w:autoSpaceDE w:val="0"/>
        <w:jc w:val="both"/>
      </w:pPr>
      <w:r w:rsidRPr="00F334FB">
        <w:t>Оформление заказа</w:t>
      </w:r>
    </w:p>
    <w:p w:rsidR="00DC0241" w:rsidRPr="00F334FB" w:rsidRDefault="00DC0241" w:rsidP="00FA7284">
      <w:pPr>
        <w:numPr>
          <w:ilvl w:val="0"/>
          <w:numId w:val="76"/>
        </w:numPr>
        <w:suppressAutoHyphens/>
        <w:autoSpaceDE w:val="0"/>
        <w:jc w:val="both"/>
      </w:pPr>
      <w:r w:rsidRPr="00F334FB">
        <w:t>Личный кабинет пользователя</w:t>
      </w:r>
    </w:p>
    <w:p w:rsidR="00DC0241" w:rsidRPr="00F334FB" w:rsidRDefault="00DC0241" w:rsidP="00FA7284">
      <w:pPr>
        <w:numPr>
          <w:ilvl w:val="0"/>
          <w:numId w:val="76"/>
        </w:numPr>
        <w:suppressAutoHyphens/>
        <w:autoSpaceDE w:val="0"/>
        <w:jc w:val="both"/>
      </w:pPr>
      <w:r w:rsidRPr="00F334FB">
        <w:t>Административная панель</w:t>
      </w:r>
    </w:p>
    <w:p w:rsidR="00DC0241" w:rsidRDefault="00DC0241" w:rsidP="00FA7284">
      <w:pPr>
        <w:numPr>
          <w:ilvl w:val="0"/>
          <w:numId w:val="76"/>
        </w:numPr>
        <w:suppressAutoHyphens/>
        <w:autoSpaceDE w:val="0"/>
        <w:jc w:val="both"/>
      </w:pPr>
      <w:r w:rsidRPr="00F334FB">
        <w:t>Поиск по сайту</w:t>
      </w:r>
    </w:p>
    <w:p w:rsidR="00DC0241" w:rsidRPr="00F334FB" w:rsidRDefault="00DC0241" w:rsidP="00DC0241">
      <w:pPr>
        <w:autoSpaceDE w:val="0"/>
        <w:ind w:left="720"/>
        <w:jc w:val="both"/>
      </w:pPr>
    </w:p>
    <w:p w:rsidR="00DC0241" w:rsidRDefault="00DC0241" w:rsidP="00DC0241">
      <w:pPr>
        <w:autoSpaceDE w:val="0"/>
        <w:spacing w:line="360" w:lineRule="auto"/>
        <w:rPr>
          <w:rFonts w:ascii="Times New Roman CYR" w:eastAsia="SimSun" w:hAnsi="Times New Roman CYR" w:cs="Times New Roman CYR"/>
          <w:b/>
          <w:bCs/>
        </w:rPr>
      </w:pPr>
      <w:proofErr w:type="gramStart"/>
      <w:r>
        <w:rPr>
          <w:rFonts w:ascii="Times New Roman CYR" w:eastAsia="SimSun" w:hAnsi="Times New Roman CYR" w:cs="Times New Roman CYR"/>
          <w:b/>
          <w:bCs/>
        </w:rPr>
        <w:t xml:space="preserve">Оборудование: </w:t>
      </w:r>
      <w:r>
        <w:rPr>
          <w:rFonts w:ascii="Times New Roman CYR" w:eastAsia="SimSun" w:hAnsi="Times New Roman CYR" w:cs="Times New Roman CYR"/>
        </w:rPr>
        <w:t xml:space="preserve"> ПК</w:t>
      </w:r>
      <w:proofErr w:type="gramEnd"/>
      <w:r>
        <w:rPr>
          <w:rFonts w:ascii="Times New Roman CYR" w:eastAsia="SimSun" w:hAnsi="Times New Roman CYR" w:cs="Times New Roman CYR"/>
        </w:rPr>
        <w:t xml:space="preserve">, ЛВС ГБПОУ ВО </w:t>
      </w:r>
      <w:r>
        <w:rPr>
          <w:rFonts w:eastAsia="SimSun"/>
        </w:rPr>
        <w:t>«</w:t>
      </w:r>
      <w:r>
        <w:rPr>
          <w:rFonts w:ascii="Times New Roman CYR" w:eastAsia="SimSun" w:hAnsi="Times New Roman CYR" w:cs="Times New Roman CYR"/>
        </w:rPr>
        <w:t>БТПИТ</w:t>
      </w:r>
      <w:r>
        <w:rPr>
          <w:rFonts w:eastAsia="SimSun"/>
        </w:rPr>
        <w:t xml:space="preserve">». </w:t>
      </w:r>
    </w:p>
    <w:p w:rsidR="00DC0241" w:rsidRDefault="00DC0241" w:rsidP="00DC0241">
      <w:pPr>
        <w:autoSpaceDE w:val="0"/>
        <w:spacing w:line="360" w:lineRule="auto"/>
        <w:rPr>
          <w:rFonts w:ascii="Times New Roman CYR" w:eastAsia="SimSun" w:hAnsi="Times New Roman CYR" w:cs="Times New Roman CYR"/>
          <w:b/>
          <w:bCs/>
        </w:rPr>
      </w:pPr>
      <w:r>
        <w:rPr>
          <w:rFonts w:ascii="Times New Roman CYR" w:eastAsia="SimSun" w:hAnsi="Times New Roman CYR" w:cs="Times New Roman CYR"/>
          <w:b/>
          <w:bCs/>
        </w:rPr>
        <w:t>Продолжительность занятия:</w:t>
      </w:r>
      <w:r>
        <w:rPr>
          <w:rFonts w:ascii="Times New Roman CYR" w:eastAsia="SimSun" w:hAnsi="Times New Roman CYR" w:cs="Times New Roman CYR"/>
        </w:rPr>
        <w:t xml:space="preserve"> 6 часов.</w:t>
      </w:r>
    </w:p>
    <w:p w:rsidR="00DC0241" w:rsidRDefault="00DC0241" w:rsidP="00DC0241">
      <w:pPr>
        <w:autoSpaceDE w:val="0"/>
        <w:jc w:val="both"/>
        <w:rPr>
          <w:rFonts w:ascii="Times New Roman CYR" w:eastAsia="SimSun" w:hAnsi="Times New Roman CYR" w:cs="Times New Roman CYR"/>
          <w:b/>
          <w:bCs/>
        </w:rPr>
      </w:pPr>
    </w:p>
    <w:p w:rsidR="00DC0241" w:rsidRDefault="00DC0241" w:rsidP="00DC0241">
      <w:pPr>
        <w:autoSpaceDE w:val="0"/>
        <w:spacing w:line="360" w:lineRule="auto"/>
        <w:rPr>
          <w:rFonts w:ascii="Times New Roman CYR" w:eastAsia="SimSun" w:hAnsi="Times New Roman CYR" w:cs="Times New Roman CYR"/>
        </w:rPr>
      </w:pPr>
      <w:r>
        <w:rPr>
          <w:rFonts w:ascii="Times New Roman CYR" w:eastAsia="SimSun" w:hAnsi="Times New Roman CYR" w:cs="Times New Roman CYR"/>
          <w:b/>
          <w:bCs/>
        </w:rPr>
        <w:t>Порядок выполнения работы.</w:t>
      </w:r>
    </w:p>
    <w:p w:rsidR="00DC0241" w:rsidRPr="00F334FB" w:rsidRDefault="00DC0241" w:rsidP="00FA7284">
      <w:pPr>
        <w:numPr>
          <w:ilvl w:val="0"/>
          <w:numId w:val="77"/>
        </w:numPr>
        <w:suppressAutoHyphens/>
        <w:autoSpaceDE w:val="0"/>
        <w:spacing w:line="276" w:lineRule="auto"/>
        <w:rPr>
          <w:rFonts w:ascii="Times New Roman CYR" w:eastAsia="SimSun" w:hAnsi="Times New Roman CYR" w:cs="Times New Roman CYR"/>
        </w:rPr>
      </w:pPr>
      <w:r w:rsidRPr="00F334FB">
        <w:rPr>
          <w:rFonts w:ascii="Times New Roman CYR" w:eastAsia="SimSun" w:hAnsi="Times New Roman CYR" w:cs="Times New Roman CYR"/>
        </w:rPr>
        <w:t>Реализовать динамический каталог товаров</w:t>
      </w:r>
    </w:p>
    <w:p w:rsidR="00DC0241" w:rsidRPr="00F334FB" w:rsidRDefault="00DC0241" w:rsidP="00FA7284">
      <w:pPr>
        <w:numPr>
          <w:ilvl w:val="0"/>
          <w:numId w:val="77"/>
        </w:numPr>
        <w:suppressAutoHyphens/>
        <w:autoSpaceDE w:val="0"/>
        <w:spacing w:line="276" w:lineRule="auto"/>
        <w:rPr>
          <w:rFonts w:ascii="Times New Roman CYR" w:eastAsia="SimSun" w:hAnsi="Times New Roman CYR" w:cs="Times New Roman CYR"/>
        </w:rPr>
      </w:pPr>
      <w:r w:rsidRPr="00F334FB">
        <w:rPr>
          <w:rFonts w:ascii="Times New Roman CYR" w:eastAsia="SimSun" w:hAnsi="Times New Roman CYR" w:cs="Times New Roman CYR"/>
        </w:rPr>
        <w:t>Создать функционал корзины</w:t>
      </w:r>
    </w:p>
    <w:p w:rsidR="00DC0241" w:rsidRPr="00F334FB" w:rsidRDefault="00DC0241" w:rsidP="00FA7284">
      <w:pPr>
        <w:numPr>
          <w:ilvl w:val="0"/>
          <w:numId w:val="77"/>
        </w:numPr>
        <w:suppressAutoHyphens/>
        <w:autoSpaceDE w:val="0"/>
        <w:spacing w:line="276" w:lineRule="auto"/>
        <w:rPr>
          <w:rFonts w:ascii="Times New Roman CYR" w:eastAsia="SimSun" w:hAnsi="Times New Roman CYR" w:cs="Times New Roman CYR"/>
        </w:rPr>
      </w:pPr>
      <w:r w:rsidRPr="00F334FB">
        <w:rPr>
          <w:rFonts w:ascii="Times New Roman CYR" w:eastAsia="SimSun" w:hAnsi="Times New Roman CYR" w:cs="Times New Roman CYR"/>
        </w:rPr>
        <w:t>Разработать процесс оформления заказа</w:t>
      </w:r>
    </w:p>
    <w:p w:rsidR="00DC0241" w:rsidRPr="00F334FB" w:rsidRDefault="00DC0241" w:rsidP="00FA7284">
      <w:pPr>
        <w:numPr>
          <w:ilvl w:val="0"/>
          <w:numId w:val="77"/>
        </w:numPr>
        <w:suppressAutoHyphens/>
        <w:autoSpaceDE w:val="0"/>
        <w:spacing w:line="276" w:lineRule="auto"/>
        <w:rPr>
          <w:rFonts w:ascii="Times New Roman CYR" w:eastAsia="SimSun" w:hAnsi="Times New Roman CYR" w:cs="Times New Roman CYR"/>
        </w:rPr>
      </w:pPr>
      <w:r w:rsidRPr="00F334FB">
        <w:rPr>
          <w:rFonts w:ascii="Times New Roman CYR" w:eastAsia="SimSun" w:hAnsi="Times New Roman CYR" w:cs="Times New Roman CYR"/>
        </w:rPr>
        <w:t>Создать личный кабинет</w:t>
      </w:r>
    </w:p>
    <w:p w:rsidR="00DC0241" w:rsidRPr="00F334FB" w:rsidRDefault="00DC0241" w:rsidP="00FA7284">
      <w:pPr>
        <w:numPr>
          <w:ilvl w:val="0"/>
          <w:numId w:val="77"/>
        </w:numPr>
        <w:suppressAutoHyphens/>
        <w:autoSpaceDE w:val="0"/>
        <w:spacing w:line="276" w:lineRule="auto"/>
        <w:rPr>
          <w:rFonts w:ascii="Times New Roman CYR" w:eastAsia="SimSun" w:hAnsi="Times New Roman CYR" w:cs="Times New Roman CYR"/>
        </w:rPr>
      </w:pPr>
      <w:r w:rsidRPr="00F334FB">
        <w:rPr>
          <w:rFonts w:ascii="Times New Roman CYR" w:eastAsia="SimSun" w:hAnsi="Times New Roman CYR" w:cs="Times New Roman CYR"/>
        </w:rPr>
        <w:t>Реализовать поиск по сайту</w:t>
      </w:r>
    </w:p>
    <w:p w:rsidR="00DC0241" w:rsidRDefault="00DC0241" w:rsidP="00DC0241">
      <w:pPr>
        <w:autoSpaceDE w:val="0"/>
        <w:jc w:val="both"/>
        <w:rPr>
          <w:rFonts w:ascii="Times New Roman CYR" w:eastAsia="SimSun" w:hAnsi="Times New Roman CYR" w:cs="Times New Roman CYR"/>
          <w:b/>
          <w:bCs/>
        </w:rPr>
      </w:pPr>
    </w:p>
    <w:p w:rsidR="00DC0241" w:rsidRDefault="00DC0241" w:rsidP="00DC0241">
      <w:r>
        <w:rPr>
          <w:b/>
        </w:rPr>
        <w:t>Требования к оформлению результатов (отчета):</w:t>
      </w:r>
    </w:p>
    <w:p w:rsidR="00DC0241" w:rsidRDefault="00DC0241" w:rsidP="00FA7284">
      <w:pPr>
        <w:pStyle w:val="aff1"/>
        <w:numPr>
          <w:ilvl w:val="0"/>
          <w:numId w:val="8"/>
        </w:numPr>
      </w:pPr>
      <w:r>
        <w:t>Отразить дату выполнения работы, тему, цель, ответы на контрольные вопросы занятия.</w:t>
      </w:r>
    </w:p>
    <w:p w:rsidR="00DC0241" w:rsidRDefault="00DC0241" w:rsidP="00FA7284">
      <w:pPr>
        <w:pStyle w:val="aff1"/>
        <w:numPr>
          <w:ilvl w:val="0"/>
          <w:numId w:val="8"/>
        </w:numPr>
        <w:ind w:left="0" w:hanging="11"/>
        <w:rPr>
          <w:rFonts w:ascii="Times New Roman CYR" w:eastAsia="SimSun" w:hAnsi="Times New Roman CYR" w:cs="Times New Roman CYR"/>
          <w:b/>
          <w:bCs/>
        </w:rPr>
      </w:pPr>
      <w:r>
        <w:t>Представить результаты выполнения работы в отчете.</w:t>
      </w:r>
    </w:p>
    <w:p w:rsidR="00DC0241" w:rsidRDefault="00DC0241" w:rsidP="00DC0241">
      <w:pPr>
        <w:autoSpaceDE w:val="0"/>
        <w:spacing w:line="276" w:lineRule="auto"/>
        <w:jc w:val="both"/>
        <w:rPr>
          <w:rFonts w:ascii="Times New Roman CYR" w:eastAsia="SimSun" w:hAnsi="Times New Roman CYR" w:cs="Times New Roman CYR"/>
          <w:b/>
          <w:bCs/>
        </w:rPr>
      </w:pPr>
    </w:p>
    <w:p w:rsidR="00DC0241" w:rsidRDefault="00DC0241" w:rsidP="00DC0241">
      <w:pPr>
        <w:autoSpaceDE w:val="0"/>
        <w:spacing w:line="276" w:lineRule="auto"/>
      </w:pPr>
      <w:r>
        <w:rPr>
          <w:rFonts w:ascii="Times New Roman CYR" w:eastAsia="SimSun" w:hAnsi="Times New Roman CYR" w:cs="Times New Roman CYR"/>
          <w:b/>
          <w:bCs/>
        </w:rPr>
        <w:t>Рекомендуемая литература.</w:t>
      </w:r>
    </w:p>
    <w:p w:rsidR="00DC0241" w:rsidRDefault="00DC0241" w:rsidP="00FA7284">
      <w:pPr>
        <w:numPr>
          <w:ilvl w:val="0"/>
          <w:numId w:val="22"/>
        </w:numPr>
        <w:suppressAutoHyphens/>
        <w:spacing w:line="276" w:lineRule="auto"/>
      </w:pPr>
      <w:hyperlink r:id="rId58" w:anchor="none" w:history="1">
        <w:r>
          <w:rPr>
            <w:rStyle w:val="ac"/>
          </w:rPr>
          <w:t>Федорова Г. Н.</w:t>
        </w:r>
      </w:hyperlink>
      <w:r>
        <w:t xml:space="preserve"> Разработка, внедрение и адаптация программного обеспечения отраслевой направленности: учебное пособие для студ. СПО. [Электронный ресурс]. / Федорова Г.Н. - </w:t>
      </w:r>
      <w:proofErr w:type="gramStart"/>
      <w:r>
        <w:t>М.:КУРС</w:t>
      </w:r>
      <w:proofErr w:type="gramEnd"/>
      <w:r>
        <w:t xml:space="preserve">, НИЦ ИНФРА-М, 2016. - 336 с.  Режим доступа: </w:t>
      </w:r>
      <w:hyperlink r:id="rId59" w:history="1">
        <w:r>
          <w:rPr>
            <w:rStyle w:val="ac"/>
          </w:rPr>
          <w:t>http://znanium.com/</w:t>
        </w:r>
      </w:hyperlink>
    </w:p>
    <w:p w:rsidR="00DC0241" w:rsidRDefault="00DC0241" w:rsidP="00FA7284">
      <w:pPr>
        <w:numPr>
          <w:ilvl w:val="0"/>
          <w:numId w:val="22"/>
        </w:numPr>
        <w:suppressAutoHyphens/>
        <w:spacing w:line="276" w:lineRule="auto"/>
        <w:ind w:left="284"/>
      </w:pPr>
      <w:r>
        <w:t xml:space="preserve">Рудаков А.В. Технология разработки </w:t>
      </w:r>
      <w:proofErr w:type="spellStart"/>
      <w:r>
        <w:t>программныхпродуктов</w:t>
      </w:r>
      <w:proofErr w:type="spellEnd"/>
      <w:r>
        <w:t xml:space="preserve">: учебник для сред. проф. образования. </w:t>
      </w:r>
      <w:r>
        <w:rPr>
          <w:shd w:val="clear" w:color="auto" w:fill="FFFFFF"/>
        </w:rPr>
        <w:t xml:space="preserve">[Электронный ресурс]. </w:t>
      </w:r>
      <w:r>
        <w:t xml:space="preserve">– 10-е изд., </w:t>
      </w:r>
      <w:proofErr w:type="spellStart"/>
      <w:r>
        <w:t>перераб</w:t>
      </w:r>
      <w:proofErr w:type="spellEnd"/>
      <w:proofErr w:type="gramStart"/>
      <w:r>
        <w:t>.</w:t>
      </w:r>
      <w:proofErr w:type="gramEnd"/>
      <w:r>
        <w:t xml:space="preserve"> и доп. - М.: Академия, 2016. – 208 с. Режим доступа: </w:t>
      </w:r>
      <w:hyperlink r:id="rId60" w:history="1">
        <w:r>
          <w:rPr>
            <w:rStyle w:val="ac"/>
            <w:lang w:val="en-US"/>
          </w:rPr>
          <w:t>www</w:t>
        </w:r>
        <w:r>
          <w:rPr>
            <w:rStyle w:val="ac"/>
          </w:rPr>
          <w:t>.</w:t>
        </w:r>
        <w:r>
          <w:rPr>
            <w:rStyle w:val="ac"/>
            <w:lang w:val="en-US"/>
          </w:rPr>
          <w:t>academia</w:t>
        </w:r>
        <w:r>
          <w:rPr>
            <w:rStyle w:val="ac"/>
          </w:rPr>
          <w:t>-</w:t>
        </w:r>
        <w:proofErr w:type="spellStart"/>
        <w:r>
          <w:rPr>
            <w:rStyle w:val="ac"/>
            <w:lang w:val="en-US"/>
          </w:rPr>
          <w:t>moscow</w:t>
        </w:r>
        <w:proofErr w:type="spellEnd"/>
        <w:r>
          <w:rPr>
            <w:rStyle w:val="ac"/>
          </w:rPr>
          <w:t>.</w:t>
        </w:r>
        <w:proofErr w:type="spellStart"/>
        <w:r>
          <w:rPr>
            <w:rStyle w:val="ac"/>
            <w:lang w:val="en-US"/>
          </w:rPr>
          <w:t>ru</w:t>
        </w:r>
        <w:proofErr w:type="spellEnd"/>
      </w:hyperlink>
      <w:r>
        <w:t>.</w:t>
      </w:r>
    </w:p>
    <w:p w:rsidR="00DC0241" w:rsidRDefault="00DC0241" w:rsidP="00FA7284">
      <w:pPr>
        <w:numPr>
          <w:ilvl w:val="0"/>
          <w:numId w:val="22"/>
        </w:numPr>
        <w:tabs>
          <w:tab w:val="left" w:pos="426"/>
          <w:tab w:val="left" w:pos="851"/>
        </w:tabs>
        <w:suppressAutoHyphens/>
        <w:spacing w:line="276" w:lineRule="auto"/>
        <w:ind w:left="284"/>
        <w:rPr>
          <w:rFonts w:eastAsia="SimSun"/>
        </w:rPr>
      </w:pPr>
      <w:r>
        <w:t xml:space="preserve">Емельянова Н. З. Проектирование информационных систем: Учебное пособие / Н.З. Емельянова, Т.Л. </w:t>
      </w:r>
      <w:proofErr w:type="spellStart"/>
      <w:r>
        <w:t>Партыка</w:t>
      </w:r>
      <w:proofErr w:type="spellEnd"/>
      <w:r>
        <w:t xml:space="preserve">, И.И. Попов. - М.: Форум: НИЦ ИНФРА-М, 2014. - 432 с.: Режим доступа: </w:t>
      </w:r>
      <w:hyperlink r:id="rId61" w:history="1">
        <w:r>
          <w:rPr>
            <w:rStyle w:val="ac"/>
          </w:rPr>
          <w:t>http://znanium.com/</w:t>
        </w:r>
      </w:hyperlink>
    </w:p>
    <w:p w:rsidR="00DC0241" w:rsidRDefault="00DC0241" w:rsidP="00FA7284">
      <w:pPr>
        <w:numPr>
          <w:ilvl w:val="0"/>
          <w:numId w:val="22"/>
        </w:numPr>
        <w:tabs>
          <w:tab w:val="left" w:pos="851"/>
        </w:tabs>
        <w:suppressAutoHyphens/>
        <w:spacing w:line="276" w:lineRule="auto"/>
        <w:ind w:left="284"/>
        <w:rPr>
          <w:rFonts w:eastAsia="SimSun"/>
        </w:rPr>
      </w:pPr>
      <w:r>
        <w:rPr>
          <w:rFonts w:eastAsia="SimSun"/>
        </w:rPr>
        <w:t xml:space="preserve">Заботина Н. Н. Проектирование информационных систем: Учебное пособие / Н.Н. Заботина. - М.: НИЦ ИНФРА-М, 2014. - 331 с. Режим доступа: </w:t>
      </w:r>
      <w:hyperlink r:id="rId62" w:history="1">
        <w:r>
          <w:rPr>
            <w:rStyle w:val="ac"/>
            <w:rFonts w:eastAsia="SimSun"/>
          </w:rPr>
          <w:t>http://znanium.com/</w:t>
        </w:r>
      </w:hyperlink>
      <w:r>
        <w:rPr>
          <w:rFonts w:eastAsia="SimSun"/>
        </w:rPr>
        <w:t>.</w:t>
      </w:r>
    </w:p>
    <w:p w:rsidR="00DC0241" w:rsidRDefault="00DC0241" w:rsidP="00DC0241">
      <w:pPr>
        <w:spacing w:line="276" w:lineRule="auto"/>
        <w:rPr>
          <w:rFonts w:eastAsia="SimSun"/>
        </w:rPr>
      </w:pPr>
    </w:p>
    <w:p w:rsidR="00DC0241" w:rsidRDefault="00DC0241" w:rsidP="00DC0241">
      <w:pPr>
        <w:spacing w:line="276" w:lineRule="auto"/>
        <w:rPr>
          <w:rFonts w:eastAsia="SimSun"/>
        </w:rPr>
      </w:pPr>
    </w:p>
    <w:p w:rsidR="00DC0241" w:rsidRDefault="00DC0241" w:rsidP="00DC0241">
      <w:pPr>
        <w:spacing w:line="276" w:lineRule="auto"/>
        <w:rPr>
          <w:rFonts w:eastAsia="SimSun"/>
        </w:rPr>
      </w:pPr>
    </w:p>
    <w:p w:rsidR="00DC0241" w:rsidRDefault="00DC0241" w:rsidP="00DC0241">
      <w:pPr>
        <w:keepNext/>
        <w:keepLines/>
        <w:autoSpaceDE w:val="0"/>
        <w:spacing w:before="200" w:line="276" w:lineRule="auto"/>
        <w:jc w:val="center"/>
        <w:rPr>
          <w:rFonts w:ascii="Times New Roman CYR" w:eastAsia="SimSun" w:hAnsi="Times New Roman CYR" w:cs="Times New Roman CYR"/>
          <w:b/>
          <w:bCs/>
        </w:rPr>
      </w:pPr>
      <w:r>
        <w:rPr>
          <w:rFonts w:ascii="Times New Roman CYR" w:eastAsia="SimSun" w:hAnsi="Times New Roman CYR" w:cs="Times New Roman CYR"/>
          <w:b/>
          <w:bCs/>
        </w:rPr>
        <w:t>Методические указания для проведения занятия №14.</w:t>
      </w:r>
    </w:p>
    <w:p w:rsidR="00DC0241" w:rsidRPr="00F334FB" w:rsidRDefault="00DC0241" w:rsidP="00DC0241">
      <w:pPr>
        <w:autoSpaceDE w:val="0"/>
        <w:ind w:left="426" w:hanging="426"/>
        <w:jc w:val="both"/>
        <w:rPr>
          <w:rFonts w:ascii="Times New Roman CYR" w:eastAsia="SimSun" w:hAnsi="Times New Roman CYR" w:cs="Times New Roman CYR"/>
          <w:color w:val="000000"/>
        </w:rPr>
      </w:pPr>
      <w:r>
        <w:rPr>
          <w:rFonts w:ascii="Times New Roman CYR" w:eastAsia="SimSun" w:hAnsi="Times New Roman CYR" w:cs="Times New Roman CYR"/>
          <w:b/>
          <w:bCs/>
        </w:rPr>
        <w:t xml:space="preserve">Тема занятия: </w:t>
      </w:r>
      <w:r w:rsidRPr="00F334FB">
        <w:rPr>
          <w:rFonts w:ascii="Times New Roman CYR" w:eastAsia="SimSun" w:hAnsi="Times New Roman CYR" w:cs="Times New Roman CYR"/>
          <w:color w:val="000000"/>
        </w:rPr>
        <w:t>Обеспечение дополнительной функциональности приложения. Организация поиска</w:t>
      </w:r>
    </w:p>
    <w:p w:rsidR="00DC0241" w:rsidRPr="00F334FB" w:rsidRDefault="00DC0241" w:rsidP="00DC0241">
      <w:pPr>
        <w:autoSpaceDE w:val="0"/>
        <w:ind w:left="426" w:hanging="426"/>
        <w:jc w:val="both"/>
        <w:rPr>
          <w:rFonts w:ascii="Times New Roman CYR" w:eastAsia="SimSun" w:hAnsi="Times New Roman CYR" w:cs="Times New Roman CYR"/>
          <w:color w:val="000000"/>
        </w:rPr>
      </w:pPr>
      <w:r w:rsidRPr="00F334FB">
        <w:rPr>
          <w:rFonts w:ascii="Times New Roman CYR" w:eastAsia="SimSun" w:hAnsi="Times New Roman CYR" w:cs="Times New Roman CYR"/>
          <w:b/>
          <w:bCs/>
          <w:color w:val="000000"/>
        </w:rPr>
        <w:lastRenderedPageBreak/>
        <w:t>Цели занятия:</w:t>
      </w:r>
      <w:r w:rsidRPr="00F334FB">
        <w:rPr>
          <w:rFonts w:ascii="Times New Roman CYR" w:eastAsia="SimSun" w:hAnsi="Times New Roman CYR" w:cs="Times New Roman CYR"/>
          <w:color w:val="000000"/>
        </w:rPr>
        <w:t> Реализовать дополнительную функциональность и эффективный поиск по сайту</w:t>
      </w:r>
    </w:p>
    <w:p w:rsidR="00DC0241" w:rsidRDefault="00DC0241" w:rsidP="00DC0241">
      <w:pPr>
        <w:autoSpaceDE w:val="0"/>
        <w:ind w:left="426" w:hanging="426"/>
        <w:jc w:val="both"/>
      </w:pPr>
    </w:p>
    <w:p w:rsidR="00DC0241" w:rsidRDefault="00DC0241" w:rsidP="00DC0241">
      <w:pPr>
        <w:tabs>
          <w:tab w:val="left" w:pos="851"/>
        </w:tabs>
        <w:autoSpaceDE w:val="0"/>
        <w:spacing w:line="276" w:lineRule="auto"/>
        <w:ind w:firstLine="709"/>
        <w:rPr>
          <w:rFonts w:ascii="Times New Roman CYR" w:eastAsia="SimSun" w:hAnsi="Times New Roman CYR" w:cs="Times New Roman CYR"/>
        </w:rPr>
      </w:pPr>
      <w:r>
        <w:t>1. Получение практического опыта:</w:t>
      </w:r>
    </w:p>
    <w:p w:rsidR="00DC0241" w:rsidRPr="00F334FB" w:rsidRDefault="00DC0241" w:rsidP="00FA7284">
      <w:pPr>
        <w:numPr>
          <w:ilvl w:val="0"/>
          <w:numId w:val="78"/>
        </w:numPr>
        <w:tabs>
          <w:tab w:val="left" w:pos="0"/>
        </w:tabs>
        <w:suppressAutoHyphens/>
        <w:autoSpaceDE w:val="0"/>
        <w:spacing w:line="360" w:lineRule="auto"/>
        <w:rPr>
          <w:rFonts w:ascii="Times New Roman CYR" w:eastAsia="SimSun" w:hAnsi="Times New Roman CYR" w:cs="Times New Roman CYR"/>
        </w:rPr>
      </w:pPr>
      <w:r w:rsidRPr="00F334FB">
        <w:rPr>
          <w:rFonts w:ascii="Times New Roman CYR" w:eastAsia="SimSun" w:hAnsi="Times New Roman CYR" w:cs="Times New Roman CYR"/>
        </w:rPr>
        <w:t>Реализация системы поиска</w:t>
      </w:r>
    </w:p>
    <w:p w:rsidR="00DC0241" w:rsidRPr="00F334FB" w:rsidRDefault="00DC0241" w:rsidP="00FA7284">
      <w:pPr>
        <w:numPr>
          <w:ilvl w:val="0"/>
          <w:numId w:val="78"/>
        </w:numPr>
        <w:tabs>
          <w:tab w:val="left" w:pos="0"/>
        </w:tabs>
        <w:suppressAutoHyphens/>
        <w:autoSpaceDE w:val="0"/>
        <w:spacing w:line="360" w:lineRule="auto"/>
        <w:rPr>
          <w:rFonts w:ascii="Times New Roman CYR" w:eastAsia="SimSun" w:hAnsi="Times New Roman CYR" w:cs="Times New Roman CYR"/>
        </w:rPr>
      </w:pPr>
      <w:r w:rsidRPr="00F334FB">
        <w:rPr>
          <w:rFonts w:ascii="Times New Roman CYR" w:eastAsia="SimSun" w:hAnsi="Times New Roman CYR" w:cs="Times New Roman CYR"/>
        </w:rPr>
        <w:t>Создание дополнительных модулей</w:t>
      </w:r>
    </w:p>
    <w:p w:rsidR="00DC0241" w:rsidRPr="00F334FB" w:rsidRDefault="00DC0241" w:rsidP="00FA7284">
      <w:pPr>
        <w:numPr>
          <w:ilvl w:val="0"/>
          <w:numId w:val="78"/>
        </w:numPr>
        <w:tabs>
          <w:tab w:val="left" w:pos="0"/>
        </w:tabs>
        <w:suppressAutoHyphens/>
        <w:autoSpaceDE w:val="0"/>
        <w:spacing w:line="360" w:lineRule="auto"/>
        <w:rPr>
          <w:rFonts w:ascii="Times New Roman CYR" w:eastAsia="SimSun" w:hAnsi="Times New Roman CYR" w:cs="Times New Roman CYR"/>
        </w:rPr>
      </w:pPr>
      <w:r w:rsidRPr="00F334FB">
        <w:rPr>
          <w:rFonts w:ascii="Times New Roman CYR" w:eastAsia="SimSun" w:hAnsi="Times New Roman CYR" w:cs="Times New Roman CYR"/>
        </w:rPr>
        <w:t>Оптимизация производительности</w:t>
      </w:r>
    </w:p>
    <w:p w:rsidR="00DC0241" w:rsidRPr="00F334FB" w:rsidRDefault="00DC0241" w:rsidP="00FA7284">
      <w:pPr>
        <w:numPr>
          <w:ilvl w:val="0"/>
          <w:numId w:val="78"/>
        </w:numPr>
        <w:tabs>
          <w:tab w:val="left" w:pos="0"/>
        </w:tabs>
        <w:suppressAutoHyphens/>
        <w:autoSpaceDE w:val="0"/>
        <w:spacing w:line="360" w:lineRule="auto"/>
        <w:rPr>
          <w:rFonts w:ascii="Times New Roman CYR" w:eastAsia="SimSun" w:hAnsi="Times New Roman CYR" w:cs="Times New Roman CYR"/>
        </w:rPr>
      </w:pPr>
      <w:r w:rsidRPr="00F334FB">
        <w:rPr>
          <w:rFonts w:ascii="Times New Roman CYR" w:eastAsia="SimSun" w:hAnsi="Times New Roman CYR" w:cs="Times New Roman CYR"/>
        </w:rPr>
        <w:t>Интеграция сторонних сервисов</w:t>
      </w:r>
    </w:p>
    <w:p w:rsidR="00DC0241" w:rsidRDefault="00DC0241" w:rsidP="00DC0241">
      <w:pPr>
        <w:pStyle w:val="aff1"/>
        <w:spacing w:line="276" w:lineRule="auto"/>
        <w:ind w:left="360"/>
      </w:pPr>
      <w:r>
        <w:t xml:space="preserve">2. Формирование профессиональных компетенций </w:t>
      </w: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1668"/>
        <w:gridCol w:w="7512"/>
      </w:tblGrid>
      <w:tr w:rsidR="00DC0241" w:rsidTr="00B85F5F"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C0241" w:rsidRDefault="00DC0241" w:rsidP="00B85F5F">
            <w:pPr>
              <w:jc w:val="both"/>
            </w:pPr>
            <w:r>
              <w:t>ПК 2.2.</w:t>
            </w:r>
          </w:p>
        </w:tc>
        <w:tc>
          <w:tcPr>
            <w:tcW w:w="7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C0241" w:rsidRDefault="00DC0241" w:rsidP="00B85F5F">
            <w:pPr>
              <w:jc w:val="both"/>
            </w:pPr>
            <w:r w:rsidRPr="00C542F8">
              <w:t>Разрабатывать и публиковать программное обеспечение и информационные ресурсы отраслевой направленности</w:t>
            </w:r>
          </w:p>
        </w:tc>
      </w:tr>
      <w:tr w:rsidR="00DC0241" w:rsidTr="00B85F5F"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C0241" w:rsidRDefault="00DC0241" w:rsidP="00B85F5F">
            <w:pPr>
              <w:jc w:val="both"/>
            </w:pPr>
            <w:r>
              <w:t>ПК 2.3.</w:t>
            </w:r>
          </w:p>
        </w:tc>
        <w:tc>
          <w:tcPr>
            <w:tcW w:w="7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C0241" w:rsidRDefault="00DC0241" w:rsidP="00B85F5F">
            <w:pPr>
              <w:jc w:val="both"/>
            </w:pPr>
            <w:r w:rsidRPr="00CA7F88">
              <w:t>Проводить отладку и тестирование программного обеспечения отраслевой направленности</w:t>
            </w:r>
          </w:p>
        </w:tc>
      </w:tr>
      <w:tr w:rsidR="00DC0241" w:rsidTr="00B85F5F"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C0241" w:rsidRDefault="00DC0241" w:rsidP="00B85F5F">
            <w:pPr>
              <w:jc w:val="both"/>
            </w:pPr>
            <w:r>
              <w:t>ПК 2.6.</w:t>
            </w:r>
          </w:p>
        </w:tc>
        <w:tc>
          <w:tcPr>
            <w:tcW w:w="7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C0241" w:rsidRDefault="00DC0241" w:rsidP="00B85F5F">
            <w:pPr>
              <w:jc w:val="both"/>
            </w:pPr>
            <w:r w:rsidRPr="007A6A6F">
              <w:t>Участвовать в измерении и контроле качества продуктов</w:t>
            </w:r>
          </w:p>
        </w:tc>
      </w:tr>
      <w:tr w:rsidR="00DC0241" w:rsidTr="00B85F5F"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C0241" w:rsidRDefault="00DC0241" w:rsidP="00B85F5F">
            <w:pPr>
              <w:jc w:val="both"/>
            </w:pPr>
            <w:r w:rsidRPr="00973A6D">
              <w:t xml:space="preserve">ОК </w:t>
            </w:r>
            <w:r>
              <w:t>4.</w:t>
            </w:r>
          </w:p>
        </w:tc>
        <w:tc>
          <w:tcPr>
            <w:tcW w:w="7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C0241" w:rsidRDefault="00DC0241" w:rsidP="00B85F5F">
            <w:pPr>
              <w:jc w:val="both"/>
            </w:pPr>
            <w:r w:rsidRPr="007A6A6F">
              <w:t>Осуществлять поиск и использование информации, необходимой для эффективного выполнения профессиональных задач</w:t>
            </w:r>
          </w:p>
        </w:tc>
      </w:tr>
      <w:tr w:rsidR="00DC0241" w:rsidTr="00B85F5F"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C0241" w:rsidRDefault="00DC0241" w:rsidP="00B85F5F">
            <w:pPr>
              <w:jc w:val="both"/>
            </w:pPr>
            <w:r w:rsidRPr="00973A6D">
              <w:t xml:space="preserve">ОК </w:t>
            </w:r>
            <w:r>
              <w:t>9. </w:t>
            </w:r>
          </w:p>
        </w:tc>
        <w:tc>
          <w:tcPr>
            <w:tcW w:w="7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C0241" w:rsidRDefault="00DC0241" w:rsidP="00B85F5F">
            <w:pPr>
              <w:jc w:val="both"/>
            </w:pPr>
            <w:r w:rsidRPr="001D4F98">
              <w:t>Ориентироваться в условиях частой смены технологий в профессиональной деятельности</w:t>
            </w:r>
          </w:p>
        </w:tc>
      </w:tr>
    </w:tbl>
    <w:p w:rsidR="00DC0241" w:rsidRDefault="00DC0241" w:rsidP="00DC0241">
      <w:pPr>
        <w:pStyle w:val="aff1"/>
        <w:numPr>
          <w:ilvl w:val="0"/>
          <w:numId w:val="3"/>
        </w:numPr>
      </w:pPr>
      <w:r>
        <w:t>Формирование общих компетенций:</w:t>
      </w:r>
    </w:p>
    <w:p w:rsidR="00DC0241" w:rsidRDefault="00DC0241" w:rsidP="00DC0241">
      <w:pPr>
        <w:autoSpaceDE w:val="0"/>
        <w:jc w:val="both"/>
      </w:pPr>
      <w:r>
        <w:t>ОК 1. Понимать сущность и социальную значимость своей будущей профессии, проявлять к ней устойчивый интерес.</w:t>
      </w:r>
    </w:p>
    <w:p w:rsidR="00DC0241" w:rsidRDefault="00DC0241" w:rsidP="00DC0241">
      <w:pPr>
        <w:autoSpaceDE w:val="0"/>
        <w:jc w:val="both"/>
      </w:pPr>
      <w:r>
        <w:t>ОК 2. Организовывать собственную деятельность, выбирать типовые методы и способы выполнения профессиональных задач, оценивать их эффективность и качество.</w:t>
      </w:r>
    </w:p>
    <w:p w:rsidR="00DC0241" w:rsidRDefault="00DC0241" w:rsidP="00DC0241">
      <w:pPr>
        <w:autoSpaceDE w:val="0"/>
        <w:jc w:val="both"/>
      </w:pPr>
      <w:r>
        <w:t>ОК 3. Принимать решения в стандартных и нестандартных ситуациях и нести за ни ответственность.</w:t>
      </w:r>
    </w:p>
    <w:p w:rsidR="00DC0241" w:rsidRDefault="00DC0241" w:rsidP="00DC0241">
      <w:pPr>
        <w:autoSpaceDE w:val="0"/>
        <w:jc w:val="both"/>
      </w:pPr>
      <w:r>
        <w:t>ОК 4. Осуществлять поиск и использование информации, необходимой для эффективного выполнения профессиональных задач, профессионального и личностного развития.</w:t>
      </w:r>
    </w:p>
    <w:p w:rsidR="00DC0241" w:rsidRDefault="00DC0241" w:rsidP="00DC0241">
      <w:pPr>
        <w:autoSpaceDE w:val="0"/>
        <w:jc w:val="both"/>
      </w:pPr>
      <w:r>
        <w:t>ОК 5. Использовать информационно-коммуникационные технологии в профессиональной деятельности.</w:t>
      </w:r>
    </w:p>
    <w:p w:rsidR="00DC0241" w:rsidRDefault="00DC0241" w:rsidP="00DC0241">
      <w:pPr>
        <w:autoSpaceDE w:val="0"/>
        <w:jc w:val="both"/>
      </w:pPr>
      <w:r>
        <w:t>ОК 6. Работать в коллективе и команде, эффективно общаться с коллегами, руководством, потребителями.</w:t>
      </w:r>
    </w:p>
    <w:p w:rsidR="00DC0241" w:rsidRDefault="00DC0241" w:rsidP="00DC0241">
      <w:pPr>
        <w:autoSpaceDE w:val="0"/>
        <w:jc w:val="both"/>
      </w:pPr>
      <w:r>
        <w:t>ОК 7. Брать на себя ответственность за работу членов команды (подчиненных), результат выполнения заданий.</w:t>
      </w:r>
    </w:p>
    <w:p w:rsidR="00DC0241" w:rsidRDefault="00DC0241" w:rsidP="00DC0241">
      <w:pPr>
        <w:autoSpaceDE w:val="0"/>
        <w:jc w:val="both"/>
      </w:pPr>
      <w:r>
        <w:t>ОК 8. Самостоятельно определять задачи профессионального и личностного развития, заниматься самообразованием, осознанно планировать повышение квалификации.</w:t>
      </w:r>
    </w:p>
    <w:p w:rsidR="00DC0241" w:rsidRDefault="00DC0241" w:rsidP="00DC0241">
      <w:pPr>
        <w:autoSpaceDE w:val="0"/>
        <w:jc w:val="both"/>
        <w:rPr>
          <w:b/>
        </w:rPr>
      </w:pPr>
      <w:r>
        <w:t>ОК 9. Ориентироваться в условиях частой смены технологий в профессиональной деятельности.</w:t>
      </w:r>
    </w:p>
    <w:p w:rsidR="00DC0241" w:rsidRDefault="00DC0241" w:rsidP="00DC0241">
      <w:pPr>
        <w:spacing w:before="240"/>
        <w:jc w:val="both"/>
        <w:rPr>
          <w:rFonts w:ascii="Times New Roman CYR" w:eastAsia="SimSun" w:hAnsi="Times New Roman CYR" w:cs="Times New Roman CYR"/>
          <w:bCs/>
        </w:rPr>
      </w:pPr>
      <w:r>
        <w:rPr>
          <w:b/>
        </w:rPr>
        <w:t>Основные теоретические положения:</w:t>
      </w:r>
    </w:p>
    <w:p w:rsidR="00DC0241" w:rsidRPr="007A6A6F" w:rsidRDefault="00DC0241" w:rsidP="00DC0241">
      <w:pPr>
        <w:autoSpaceDE w:val="0"/>
        <w:spacing w:line="276" w:lineRule="auto"/>
        <w:jc w:val="both"/>
        <w:rPr>
          <w:rFonts w:ascii="Times New Roman CYR" w:eastAsia="SimSun" w:hAnsi="Times New Roman CYR" w:cs="Times New Roman CYR"/>
          <w:bCs/>
        </w:rPr>
      </w:pPr>
      <w:r w:rsidRPr="007A6A6F">
        <w:rPr>
          <w:rFonts w:ascii="Times New Roman CYR" w:eastAsia="SimSun" w:hAnsi="Times New Roman CYR" w:cs="Times New Roman CYR"/>
          <w:bCs/>
        </w:rPr>
        <w:t>Типы поиска:</w:t>
      </w:r>
    </w:p>
    <w:p w:rsidR="00DC0241" w:rsidRPr="007A6A6F" w:rsidRDefault="00DC0241" w:rsidP="00FA7284">
      <w:pPr>
        <w:numPr>
          <w:ilvl w:val="0"/>
          <w:numId w:val="79"/>
        </w:numPr>
        <w:suppressAutoHyphens/>
        <w:autoSpaceDE w:val="0"/>
        <w:spacing w:line="276" w:lineRule="auto"/>
        <w:jc w:val="both"/>
        <w:rPr>
          <w:rFonts w:ascii="Times New Roman CYR" w:eastAsia="SimSun" w:hAnsi="Times New Roman CYR" w:cs="Times New Roman CYR"/>
          <w:bCs/>
        </w:rPr>
      </w:pPr>
      <w:r w:rsidRPr="007A6A6F">
        <w:rPr>
          <w:rFonts w:ascii="Times New Roman CYR" w:eastAsia="SimSun" w:hAnsi="Times New Roman CYR" w:cs="Times New Roman CYR"/>
          <w:bCs/>
        </w:rPr>
        <w:t>Полнотекстовый поиск</w:t>
      </w:r>
    </w:p>
    <w:p w:rsidR="00DC0241" w:rsidRPr="007A6A6F" w:rsidRDefault="00DC0241" w:rsidP="00FA7284">
      <w:pPr>
        <w:numPr>
          <w:ilvl w:val="0"/>
          <w:numId w:val="79"/>
        </w:numPr>
        <w:suppressAutoHyphens/>
        <w:autoSpaceDE w:val="0"/>
        <w:spacing w:line="276" w:lineRule="auto"/>
        <w:jc w:val="both"/>
        <w:rPr>
          <w:rFonts w:ascii="Times New Roman CYR" w:eastAsia="SimSun" w:hAnsi="Times New Roman CYR" w:cs="Times New Roman CYR"/>
          <w:bCs/>
        </w:rPr>
      </w:pPr>
      <w:r w:rsidRPr="007A6A6F">
        <w:rPr>
          <w:rFonts w:ascii="Times New Roman CYR" w:eastAsia="SimSun" w:hAnsi="Times New Roman CYR" w:cs="Times New Roman CYR"/>
          <w:bCs/>
        </w:rPr>
        <w:t>Поиск по категориям и атрибутам</w:t>
      </w:r>
    </w:p>
    <w:p w:rsidR="00DC0241" w:rsidRPr="007A6A6F" w:rsidRDefault="00DC0241" w:rsidP="00FA7284">
      <w:pPr>
        <w:numPr>
          <w:ilvl w:val="0"/>
          <w:numId w:val="79"/>
        </w:numPr>
        <w:suppressAutoHyphens/>
        <w:autoSpaceDE w:val="0"/>
        <w:spacing w:line="276" w:lineRule="auto"/>
        <w:jc w:val="both"/>
        <w:rPr>
          <w:rFonts w:ascii="Times New Roman CYR" w:eastAsia="SimSun" w:hAnsi="Times New Roman CYR" w:cs="Times New Roman CYR"/>
          <w:bCs/>
        </w:rPr>
      </w:pPr>
      <w:proofErr w:type="spellStart"/>
      <w:r w:rsidRPr="007A6A6F">
        <w:rPr>
          <w:rFonts w:ascii="Times New Roman CYR" w:eastAsia="SimSun" w:hAnsi="Times New Roman CYR" w:cs="Times New Roman CYR"/>
          <w:bCs/>
        </w:rPr>
        <w:t>Фасетный</w:t>
      </w:r>
      <w:proofErr w:type="spellEnd"/>
      <w:r w:rsidRPr="007A6A6F">
        <w:rPr>
          <w:rFonts w:ascii="Times New Roman CYR" w:eastAsia="SimSun" w:hAnsi="Times New Roman CYR" w:cs="Times New Roman CYR"/>
          <w:bCs/>
        </w:rPr>
        <w:t xml:space="preserve"> поиск</w:t>
      </w:r>
    </w:p>
    <w:p w:rsidR="00DC0241" w:rsidRDefault="00DC0241" w:rsidP="00FA7284">
      <w:pPr>
        <w:numPr>
          <w:ilvl w:val="0"/>
          <w:numId w:val="79"/>
        </w:numPr>
        <w:suppressAutoHyphens/>
        <w:autoSpaceDE w:val="0"/>
        <w:spacing w:line="276" w:lineRule="auto"/>
        <w:jc w:val="both"/>
        <w:rPr>
          <w:rFonts w:ascii="Times New Roman CYR" w:eastAsia="SimSun" w:hAnsi="Times New Roman CYR" w:cs="Times New Roman CYR"/>
          <w:bCs/>
        </w:rPr>
      </w:pPr>
      <w:r w:rsidRPr="007A6A6F">
        <w:rPr>
          <w:rFonts w:ascii="Times New Roman CYR" w:eastAsia="SimSun" w:hAnsi="Times New Roman CYR" w:cs="Times New Roman CYR"/>
          <w:bCs/>
        </w:rPr>
        <w:t>Умный поиск с подсказками</w:t>
      </w:r>
    </w:p>
    <w:p w:rsidR="00DC0241" w:rsidRPr="007A6A6F" w:rsidRDefault="00DC0241" w:rsidP="00DC0241">
      <w:pPr>
        <w:autoSpaceDE w:val="0"/>
        <w:spacing w:line="276" w:lineRule="auto"/>
        <w:ind w:left="720"/>
        <w:jc w:val="both"/>
        <w:rPr>
          <w:rFonts w:ascii="Times New Roman CYR" w:eastAsia="SimSun" w:hAnsi="Times New Roman CYR" w:cs="Times New Roman CYR"/>
          <w:bCs/>
        </w:rPr>
      </w:pPr>
    </w:p>
    <w:p w:rsidR="00DC0241" w:rsidRDefault="00DC0241" w:rsidP="00DC0241">
      <w:pPr>
        <w:autoSpaceDE w:val="0"/>
        <w:spacing w:line="360" w:lineRule="auto"/>
        <w:rPr>
          <w:rFonts w:ascii="Times New Roman CYR" w:eastAsia="SimSun" w:hAnsi="Times New Roman CYR" w:cs="Times New Roman CYR"/>
          <w:b/>
          <w:bCs/>
        </w:rPr>
      </w:pPr>
      <w:r>
        <w:rPr>
          <w:rFonts w:ascii="Times New Roman CYR" w:eastAsia="SimSun" w:hAnsi="Times New Roman CYR" w:cs="Times New Roman CYR"/>
          <w:b/>
          <w:bCs/>
        </w:rPr>
        <w:t>Продолжительность занятия:</w:t>
      </w:r>
      <w:r>
        <w:rPr>
          <w:rFonts w:ascii="Times New Roman CYR" w:eastAsia="SimSun" w:hAnsi="Times New Roman CYR" w:cs="Times New Roman CYR"/>
        </w:rPr>
        <w:t xml:space="preserve"> 6 часов.</w:t>
      </w:r>
    </w:p>
    <w:p w:rsidR="00DC0241" w:rsidRDefault="00DC0241" w:rsidP="00DC0241">
      <w:pPr>
        <w:autoSpaceDE w:val="0"/>
        <w:spacing w:line="360" w:lineRule="auto"/>
        <w:rPr>
          <w:rFonts w:ascii="Times New Roman CYR" w:eastAsia="SimSun" w:hAnsi="Times New Roman CYR" w:cs="Times New Roman CYR"/>
          <w:b/>
          <w:bCs/>
        </w:rPr>
      </w:pPr>
      <w:proofErr w:type="gramStart"/>
      <w:r>
        <w:rPr>
          <w:rFonts w:ascii="Times New Roman CYR" w:eastAsia="SimSun" w:hAnsi="Times New Roman CYR" w:cs="Times New Roman CYR"/>
          <w:b/>
          <w:bCs/>
        </w:rPr>
        <w:t xml:space="preserve">Оборудование: </w:t>
      </w:r>
      <w:r>
        <w:rPr>
          <w:rFonts w:ascii="Times New Roman CYR" w:eastAsia="SimSun" w:hAnsi="Times New Roman CYR" w:cs="Times New Roman CYR"/>
        </w:rPr>
        <w:t xml:space="preserve"> ПК</w:t>
      </w:r>
      <w:proofErr w:type="gramEnd"/>
      <w:r>
        <w:rPr>
          <w:rFonts w:ascii="Times New Roman CYR" w:eastAsia="SimSun" w:hAnsi="Times New Roman CYR" w:cs="Times New Roman CYR"/>
        </w:rPr>
        <w:t xml:space="preserve">, ЛВС ГБПОУ ВО </w:t>
      </w:r>
      <w:r>
        <w:rPr>
          <w:rFonts w:eastAsia="SimSun"/>
        </w:rPr>
        <w:t>«</w:t>
      </w:r>
      <w:r>
        <w:rPr>
          <w:rFonts w:ascii="Times New Roman CYR" w:eastAsia="SimSun" w:hAnsi="Times New Roman CYR" w:cs="Times New Roman CYR"/>
        </w:rPr>
        <w:t>БТПИТ</w:t>
      </w:r>
      <w:r>
        <w:rPr>
          <w:rFonts w:eastAsia="SimSun"/>
        </w:rPr>
        <w:t xml:space="preserve">». </w:t>
      </w:r>
    </w:p>
    <w:p w:rsidR="00DC0241" w:rsidRDefault="00DC0241" w:rsidP="00DC0241">
      <w:pPr>
        <w:autoSpaceDE w:val="0"/>
        <w:spacing w:line="360" w:lineRule="auto"/>
        <w:rPr>
          <w:rFonts w:ascii="Times New Roman CYR" w:eastAsia="SimSun" w:hAnsi="Times New Roman CYR" w:cs="Times New Roman CYR"/>
        </w:rPr>
      </w:pPr>
      <w:r>
        <w:rPr>
          <w:rFonts w:ascii="Times New Roman CYR" w:eastAsia="SimSun" w:hAnsi="Times New Roman CYR" w:cs="Times New Roman CYR"/>
          <w:b/>
          <w:bCs/>
        </w:rPr>
        <w:t>Порядок выполнения работы.</w:t>
      </w:r>
    </w:p>
    <w:p w:rsidR="00DC0241" w:rsidRPr="007A6A6F" w:rsidRDefault="00DC0241" w:rsidP="00FA7284">
      <w:pPr>
        <w:numPr>
          <w:ilvl w:val="0"/>
          <w:numId w:val="80"/>
        </w:numPr>
        <w:suppressAutoHyphens/>
        <w:autoSpaceDE w:val="0"/>
        <w:spacing w:line="276" w:lineRule="auto"/>
        <w:rPr>
          <w:rFonts w:ascii="Times New Roman CYR" w:eastAsia="SimSun" w:hAnsi="Times New Roman CYR" w:cs="Times New Roman CYR"/>
        </w:rPr>
      </w:pPr>
      <w:r w:rsidRPr="007A6A6F">
        <w:rPr>
          <w:rFonts w:ascii="Times New Roman CYR" w:eastAsia="SimSun" w:hAnsi="Times New Roman CYR" w:cs="Times New Roman CYR"/>
        </w:rPr>
        <w:lastRenderedPageBreak/>
        <w:t>Реализовать систему поиска</w:t>
      </w:r>
    </w:p>
    <w:p w:rsidR="00DC0241" w:rsidRPr="007A6A6F" w:rsidRDefault="00DC0241" w:rsidP="00FA7284">
      <w:pPr>
        <w:numPr>
          <w:ilvl w:val="0"/>
          <w:numId w:val="80"/>
        </w:numPr>
        <w:suppressAutoHyphens/>
        <w:autoSpaceDE w:val="0"/>
        <w:spacing w:line="276" w:lineRule="auto"/>
        <w:rPr>
          <w:rFonts w:ascii="Times New Roman CYR" w:eastAsia="SimSun" w:hAnsi="Times New Roman CYR" w:cs="Times New Roman CYR"/>
        </w:rPr>
      </w:pPr>
      <w:r w:rsidRPr="007A6A6F">
        <w:rPr>
          <w:rFonts w:ascii="Times New Roman CYR" w:eastAsia="SimSun" w:hAnsi="Times New Roman CYR" w:cs="Times New Roman CYR"/>
        </w:rPr>
        <w:t>Создать дополнительные модули</w:t>
      </w:r>
    </w:p>
    <w:p w:rsidR="00DC0241" w:rsidRPr="007A6A6F" w:rsidRDefault="00DC0241" w:rsidP="00FA7284">
      <w:pPr>
        <w:numPr>
          <w:ilvl w:val="0"/>
          <w:numId w:val="80"/>
        </w:numPr>
        <w:suppressAutoHyphens/>
        <w:autoSpaceDE w:val="0"/>
        <w:spacing w:line="276" w:lineRule="auto"/>
        <w:rPr>
          <w:rFonts w:ascii="Times New Roman CYR" w:eastAsia="SimSun" w:hAnsi="Times New Roman CYR" w:cs="Times New Roman CYR"/>
        </w:rPr>
      </w:pPr>
      <w:r w:rsidRPr="007A6A6F">
        <w:rPr>
          <w:rFonts w:ascii="Times New Roman CYR" w:eastAsia="SimSun" w:hAnsi="Times New Roman CYR" w:cs="Times New Roman CYR"/>
        </w:rPr>
        <w:t>Оптимизировать поисковые запросы</w:t>
      </w:r>
    </w:p>
    <w:p w:rsidR="00DC0241" w:rsidRPr="007A6A6F" w:rsidRDefault="00DC0241" w:rsidP="00FA7284">
      <w:pPr>
        <w:numPr>
          <w:ilvl w:val="0"/>
          <w:numId w:val="80"/>
        </w:numPr>
        <w:suppressAutoHyphens/>
        <w:autoSpaceDE w:val="0"/>
        <w:spacing w:line="276" w:lineRule="auto"/>
        <w:rPr>
          <w:rFonts w:ascii="Times New Roman CYR" w:eastAsia="SimSun" w:hAnsi="Times New Roman CYR" w:cs="Times New Roman CYR"/>
        </w:rPr>
      </w:pPr>
      <w:r w:rsidRPr="007A6A6F">
        <w:rPr>
          <w:rFonts w:ascii="Times New Roman CYR" w:eastAsia="SimSun" w:hAnsi="Times New Roman CYR" w:cs="Times New Roman CYR"/>
        </w:rPr>
        <w:t>Протестировать производительность поиска</w:t>
      </w:r>
    </w:p>
    <w:p w:rsidR="00DC0241" w:rsidRDefault="00DC0241" w:rsidP="00DC0241">
      <w:pPr>
        <w:tabs>
          <w:tab w:val="left" w:pos="567"/>
          <w:tab w:val="left" w:pos="993"/>
        </w:tabs>
        <w:autoSpaceDE w:val="0"/>
        <w:rPr>
          <w:rFonts w:eastAsia="SimSun"/>
          <w:b/>
          <w:bCs/>
          <w:lang w:val="en-US"/>
        </w:rPr>
      </w:pPr>
    </w:p>
    <w:p w:rsidR="00DC0241" w:rsidRDefault="00DC0241" w:rsidP="00DC0241">
      <w:r>
        <w:rPr>
          <w:b/>
        </w:rPr>
        <w:t>Требования к оформлению результатов (отчета):</w:t>
      </w:r>
    </w:p>
    <w:p w:rsidR="00DC0241" w:rsidRDefault="00DC0241" w:rsidP="00FA7284">
      <w:pPr>
        <w:pStyle w:val="aff1"/>
        <w:numPr>
          <w:ilvl w:val="0"/>
          <w:numId w:val="41"/>
        </w:numPr>
      </w:pPr>
      <w:r>
        <w:t>Отразить дату выполнения работы, тему, цель, ответы на контрольные вопросы занятия.</w:t>
      </w:r>
    </w:p>
    <w:p w:rsidR="00DC0241" w:rsidRDefault="00DC0241" w:rsidP="00FA7284">
      <w:pPr>
        <w:pStyle w:val="aff1"/>
        <w:numPr>
          <w:ilvl w:val="0"/>
          <w:numId w:val="41"/>
        </w:numPr>
        <w:ind w:left="0" w:hanging="11"/>
        <w:rPr>
          <w:rFonts w:ascii="Times New Roman CYR" w:eastAsia="SimSun" w:hAnsi="Times New Roman CYR" w:cs="Times New Roman CYR"/>
          <w:b/>
          <w:bCs/>
        </w:rPr>
      </w:pPr>
      <w:r>
        <w:t>Представить результаты выполнения работы в отчете.</w:t>
      </w:r>
    </w:p>
    <w:p w:rsidR="00DC0241" w:rsidRDefault="00DC0241" w:rsidP="00DC0241">
      <w:pPr>
        <w:autoSpaceDE w:val="0"/>
        <w:spacing w:line="276" w:lineRule="auto"/>
        <w:jc w:val="both"/>
        <w:rPr>
          <w:rFonts w:ascii="Times New Roman CYR" w:eastAsia="SimSun" w:hAnsi="Times New Roman CYR" w:cs="Times New Roman CYR"/>
          <w:b/>
          <w:bCs/>
        </w:rPr>
      </w:pPr>
    </w:p>
    <w:p w:rsidR="00DC0241" w:rsidRDefault="00DC0241" w:rsidP="00DC0241">
      <w:pPr>
        <w:autoSpaceDE w:val="0"/>
        <w:spacing w:line="276" w:lineRule="auto"/>
      </w:pPr>
      <w:r>
        <w:rPr>
          <w:rFonts w:ascii="Times New Roman CYR" w:eastAsia="SimSun" w:hAnsi="Times New Roman CYR" w:cs="Times New Roman CYR"/>
          <w:b/>
          <w:bCs/>
        </w:rPr>
        <w:t>Рекомендуемая литература.</w:t>
      </w:r>
    </w:p>
    <w:p w:rsidR="00DC0241" w:rsidRDefault="00DC0241" w:rsidP="00FA7284">
      <w:pPr>
        <w:numPr>
          <w:ilvl w:val="0"/>
          <w:numId w:val="13"/>
        </w:numPr>
        <w:suppressAutoHyphens/>
        <w:spacing w:line="276" w:lineRule="auto"/>
      </w:pPr>
      <w:hyperlink r:id="rId63" w:anchor="none" w:history="1">
        <w:r>
          <w:rPr>
            <w:rStyle w:val="ac"/>
          </w:rPr>
          <w:t>Федорова Г. Н.</w:t>
        </w:r>
      </w:hyperlink>
      <w:r>
        <w:t xml:space="preserve"> Разработка, внедрение и адаптация программного обеспечения отраслевой направленности: учебное пособие для студ. СПО. [Электронный ресурс]. / Федорова Г.Н. - </w:t>
      </w:r>
      <w:proofErr w:type="gramStart"/>
      <w:r>
        <w:t>М.:КУРС</w:t>
      </w:r>
      <w:proofErr w:type="gramEnd"/>
      <w:r>
        <w:t xml:space="preserve">, НИЦ ИНФРА-М, 2016. - 336 с.  Режим доступа: </w:t>
      </w:r>
      <w:hyperlink r:id="rId64" w:history="1">
        <w:r>
          <w:rPr>
            <w:rStyle w:val="ac"/>
          </w:rPr>
          <w:t>http://znanium.com/</w:t>
        </w:r>
      </w:hyperlink>
    </w:p>
    <w:p w:rsidR="00DC0241" w:rsidRDefault="00DC0241" w:rsidP="00FA7284">
      <w:pPr>
        <w:numPr>
          <w:ilvl w:val="0"/>
          <w:numId w:val="13"/>
        </w:numPr>
        <w:suppressAutoHyphens/>
        <w:spacing w:line="276" w:lineRule="auto"/>
        <w:ind w:left="284"/>
      </w:pPr>
      <w:r>
        <w:t xml:space="preserve">Рудаков А.В. Технология разработки </w:t>
      </w:r>
      <w:proofErr w:type="spellStart"/>
      <w:r>
        <w:t>программныхпродуктов</w:t>
      </w:r>
      <w:proofErr w:type="spellEnd"/>
      <w:r>
        <w:t xml:space="preserve">: учебник для сред. проф. образования. </w:t>
      </w:r>
      <w:r>
        <w:rPr>
          <w:shd w:val="clear" w:color="auto" w:fill="FFFFFF"/>
        </w:rPr>
        <w:t xml:space="preserve">[Электронный ресурс]. </w:t>
      </w:r>
      <w:r>
        <w:t xml:space="preserve">– 10-е изд., </w:t>
      </w:r>
      <w:proofErr w:type="spellStart"/>
      <w:r>
        <w:t>перераб</w:t>
      </w:r>
      <w:proofErr w:type="spellEnd"/>
      <w:proofErr w:type="gramStart"/>
      <w:r>
        <w:t>.</w:t>
      </w:r>
      <w:proofErr w:type="gramEnd"/>
      <w:r>
        <w:t xml:space="preserve"> и доп. - М.: Академия, 2016. – 208 с. Режим доступа: </w:t>
      </w:r>
      <w:hyperlink r:id="rId65" w:history="1">
        <w:r>
          <w:rPr>
            <w:rStyle w:val="ac"/>
            <w:lang w:val="en-US"/>
          </w:rPr>
          <w:t>www</w:t>
        </w:r>
        <w:r>
          <w:rPr>
            <w:rStyle w:val="ac"/>
          </w:rPr>
          <w:t>.</w:t>
        </w:r>
        <w:r>
          <w:rPr>
            <w:rStyle w:val="ac"/>
            <w:lang w:val="en-US"/>
          </w:rPr>
          <w:t>academia</w:t>
        </w:r>
        <w:r>
          <w:rPr>
            <w:rStyle w:val="ac"/>
          </w:rPr>
          <w:t>-</w:t>
        </w:r>
        <w:proofErr w:type="spellStart"/>
        <w:r>
          <w:rPr>
            <w:rStyle w:val="ac"/>
            <w:lang w:val="en-US"/>
          </w:rPr>
          <w:t>moscow</w:t>
        </w:r>
        <w:proofErr w:type="spellEnd"/>
        <w:r>
          <w:rPr>
            <w:rStyle w:val="ac"/>
          </w:rPr>
          <w:t>.</w:t>
        </w:r>
        <w:proofErr w:type="spellStart"/>
        <w:r>
          <w:rPr>
            <w:rStyle w:val="ac"/>
            <w:lang w:val="en-US"/>
          </w:rPr>
          <w:t>ru</w:t>
        </w:r>
        <w:proofErr w:type="spellEnd"/>
      </w:hyperlink>
      <w:r>
        <w:t>.</w:t>
      </w:r>
    </w:p>
    <w:p w:rsidR="00DC0241" w:rsidRDefault="00DC0241" w:rsidP="00FA7284">
      <w:pPr>
        <w:numPr>
          <w:ilvl w:val="0"/>
          <w:numId w:val="13"/>
        </w:numPr>
        <w:tabs>
          <w:tab w:val="left" w:pos="426"/>
          <w:tab w:val="left" w:pos="851"/>
        </w:tabs>
        <w:suppressAutoHyphens/>
        <w:spacing w:line="276" w:lineRule="auto"/>
        <w:ind w:left="284"/>
      </w:pPr>
      <w:r>
        <w:t xml:space="preserve">Емельянова Н. З. Проектирование информационных систем: Учебное пособие / Н.З. Емельянова, Т.Л. </w:t>
      </w:r>
      <w:proofErr w:type="spellStart"/>
      <w:r>
        <w:t>Партыка</w:t>
      </w:r>
      <w:proofErr w:type="spellEnd"/>
      <w:r>
        <w:t xml:space="preserve">, И.И. Попов. - М.: Форум: НИЦ ИНФРА-М, 2014. - 432 с.: Режим доступа: </w:t>
      </w:r>
      <w:hyperlink r:id="rId66" w:history="1">
        <w:r>
          <w:rPr>
            <w:rStyle w:val="ac"/>
          </w:rPr>
          <w:t>http://znanium.com/</w:t>
        </w:r>
      </w:hyperlink>
    </w:p>
    <w:p w:rsidR="00DC0241" w:rsidRDefault="00DC0241" w:rsidP="00FA7284">
      <w:pPr>
        <w:numPr>
          <w:ilvl w:val="0"/>
          <w:numId w:val="13"/>
        </w:numPr>
        <w:tabs>
          <w:tab w:val="left" w:pos="851"/>
        </w:tabs>
        <w:suppressAutoHyphens/>
        <w:spacing w:line="276" w:lineRule="auto"/>
        <w:ind w:left="284"/>
        <w:rPr>
          <w:rFonts w:eastAsia="SimSun"/>
        </w:rPr>
      </w:pPr>
      <w:r>
        <w:t xml:space="preserve">Заботина Н. Н. Проектирование информационных систем: Учебное пособие / Н.Н. Заботина. - М.: НИЦ ИНФРА-М, 2014. - 331 с. Режим доступа: </w:t>
      </w:r>
      <w:hyperlink r:id="rId67" w:history="1">
        <w:r>
          <w:rPr>
            <w:rStyle w:val="ac"/>
          </w:rPr>
          <w:t>http://znanium.com/</w:t>
        </w:r>
      </w:hyperlink>
      <w:r>
        <w:t>.</w:t>
      </w:r>
    </w:p>
    <w:p w:rsidR="00DC0241" w:rsidRDefault="00DC0241" w:rsidP="00DC0241">
      <w:pPr>
        <w:autoSpaceDE w:val="0"/>
        <w:jc w:val="center"/>
        <w:rPr>
          <w:rFonts w:eastAsia="SimSun"/>
        </w:rPr>
      </w:pPr>
    </w:p>
    <w:p w:rsidR="00DC0241" w:rsidRDefault="00DC0241" w:rsidP="00DC0241">
      <w:pPr>
        <w:autoSpaceDE w:val="0"/>
        <w:jc w:val="center"/>
        <w:rPr>
          <w:rFonts w:eastAsia="SimSun"/>
        </w:rPr>
      </w:pPr>
    </w:p>
    <w:p w:rsidR="00DC0241" w:rsidRDefault="00DC0241" w:rsidP="00DC0241">
      <w:pPr>
        <w:autoSpaceDE w:val="0"/>
        <w:jc w:val="center"/>
        <w:rPr>
          <w:rFonts w:eastAsia="SimSun"/>
        </w:rPr>
      </w:pPr>
    </w:p>
    <w:p w:rsidR="00DC0241" w:rsidRDefault="00DC0241" w:rsidP="00DC0241">
      <w:pPr>
        <w:autoSpaceDE w:val="0"/>
        <w:jc w:val="center"/>
        <w:rPr>
          <w:rFonts w:eastAsia="SimSun"/>
        </w:rPr>
      </w:pPr>
    </w:p>
    <w:p w:rsidR="00DC0241" w:rsidRDefault="00DC0241" w:rsidP="00DC0241">
      <w:pPr>
        <w:keepNext/>
        <w:keepLines/>
        <w:autoSpaceDE w:val="0"/>
        <w:spacing w:before="200" w:line="276" w:lineRule="auto"/>
        <w:jc w:val="center"/>
        <w:rPr>
          <w:rFonts w:eastAsia="SimSun"/>
        </w:rPr>
      </w:pPr>
    </w:p>
    <w:p w:rsidR="00DC0241" w:rsidRDefault="00DC0241" w:rsidP="00DC0241">
      <w:pPr>
        <w:autoSpaceDE w:val="0"/>
        <w:jc w:val="center"/>
        <w:rPr>
          <w:rFonts w:eastAsia="SimSun"/>
        </w:rPr>
      </w:pPr>
    </w:p>
    <w:p w:rsidR="00DC0241" w:rsidRDefault="00DC0241" w:rsidP="00DC0241">
      <w:pPr>
        <w:keepNext/>
        <w:keepLines/>
        <w:autoSpaceDE w:val="0"/>
        <w:spacing w:before="200" w:line="276" w:lineRule="auto"/>
        <w:jc w:val="center"/>
        <w:rPr>
          <w:rFonts w:ascii="Times New Roman CYR" w:eastAsia="SimSun" w:hAnsi="Times New Roman CYR" w:cs="Times New Roman CYR"/>
          <w:b/>
          <w:bCs/>
        </w:rPr>
      </w:pPr>
      <w:r>
        <w:rPr>
          <w:rFonts w:ascii="Times New Roman CYR" w:eastAsia="SimSun" w:hAnsi="Times New Roman CYR" w:cs="Times New Roman CYR"/>
          <w:b/>
          <w:bCs/>
        </w:rPr>
        <w:t>Методические указания для проведения занятия №15.</w:t>
      </w:r>
    </w:p>
    <w:p w:rsidR="00DC0241" w:rsidRPr="007A6A6F" w:rsidRDefault="00DC0241" w:rsidP="00DC0241">
      <w:pPr>
        <w:autoSpaceDE w:val="0"/>
        <w:ind w:left="426" w:hanging="426"/>
        <w:jc w:val="both"/>
        <w:rPr>
          <w:rFonts w:ascii="Times New Roman CYR" w:eastAsia="Calibri" w:hAnsi="Times New Roman CYR" w:cs="Times New Roman CYR"/>
          <w:color w:val="000000"/>
        </w:rPr>
      </w:pPr>
      <w:r>
        <w:rPr>
          <w:rFonts w:ascii="Times New Roman CYR" w:eastAsia="SimSun" w:hAnsi="Times New Roman CYR" w:cs="Times New Roman CYR"/>
          <w:b/>
          <w:bCs/>
        </w:rPr>
        <w:t>Тема занятия:</w:t>
      </w:r>
      <w:r>
        <w:rPr>
          <w:rFonts w:ascii="Times New Roman CYR" w:eastAsia="SimSun" w:hAnsi="Times New Roman CYR" w:cs="Times New Roman CYR"/>
        </w:rPr>
        <w:t xml:space="preserve"> </w:t>
      </w:r>
      <w:r w:rsidRPr="007A6A6F">
        <w:rPr>
          <w:rFonts w:ascii="Times New Roman CYR" w:eastAsia="Calibri" w:hAnsi="Times New Roman CYR" w:cs="Times New Roman CYR"/>
          <w:color w:val="000000"/>
        </w:rPr>
        <w:t>Тестирование веб-приложения</w:t>
      </w:r>
    </w:p>
    <w:p w:rsidR="00DC0241" w:rsidRPr="007A6A6F" w:rsidRDefault="00DC0241" w:rsidP="00DC0241">
      <w:pPr>
        <w:autoSpaceDE w:val="0"/>
        <w:ind w:left="426" w:hanging="426"/>
        <w:jc w:val="both"/>
        <w:rPr>
          <w:rFonts w:ascii="Times New Roman CYR" w:eastAsia="Calibri" w:hAnsi="Times New Roman CYR" w:cs="Times New Roman CYR"/>
          <w:color w:val="000000"/>
        </w:rPr>
      </w:pPr>
      <w:r w:rsidRPr="007A6A6F">
        <w:rPr>
          <w:rFonts w:ascii="Times New Roman CYR" w:eastAsia="Calibri" w:hAnsi="Times New Roman CYR" w:cs="Times New Roman CYR"/>
          <w:b/>
          <w:bCs/>
          <w:color w:val="000000"/>
        </w:rPr>
        <w:t>Цели занятия:</w:t>
      </w:r>
      <w:r w:rsidRPr="007A6A6F">
        <w:rPr>
          <w:rFonts w:ascii="Times New Roman CYR" w:eastAsia="Calibri" w:hAnsi="Times New Roman CYR" w:cs="Times New Roman CYR"/>
          <w:color w:val="000000"/>
        </w:rPr>
        <w:t> Провести комплексное тестирование разработанного веб-приложения</w:t>
      </w:r>
      <w:r>
        <w:rPr>
          <w:rFonts w:ascii="Times New Roman CYR" w:eastAsia="SimSun" w:hAnsi="Times New Roman CYR" w:cs="Times New Roman CYR"/>
        </w:rPr>
        <w:t>.</w:t>
      </w:r>
    </w:p>
    <w:p w:rsidR="00DC0241" w:rsidRDefault="00DC0241" w:rsidP="00DC0241">
      <w:pPr>
        <w:tabs>
          <w:tab w:val="left" w:pos="851"/>
        </w:tabs>
        <w:autoSpaceDE w:val="0"/>
        <w:spacing w:line="276" w:lineRule="auto"/>
        <w:ind w:left="709"/>
        <w:rPr>
          <w:rFonts w:ascii="Times New Roman CYR" w:eastAsia="SimSun" w:hAnsi="Times New Roman CYR" w:cs="Times New Roman CYR"/>
        </w:rPr>
      </w:pPr>
      <w:r>
        <w:t>1. Получение практического опыта:</w:t>
      </w:r>
    </w:p>
    <w:p w:rsidR="00DC0241" w:rsidRPr="007A6A6F" w:rsidRDefault="00DC0241" w:rsidP="00FA7284">
      <w:pPr>
        <w:pStyle w:val="aff1"/>
        <w:numPr>
          <w:ilvl w:val="0"/>
          <w:numId w:val="81"/>
        </w:numPr>
        <w:spacing w:line="276" w:lineRule="auto"/>
        <w:rPr>
          <w:rFonts w:ascii="Times New Roman CYR" w:eastAsia="SimSun" w:hAnsi="Times New Roman CYR" w:cs="Times New Roman CYR"/>
        </w:rPr>
      </w:pPr>
      <w:r w:rsidRPr="007A6A6F">
        <w:rPr>
          <w:rFonts w:ascii="Times New Roman CYR" w:eastAsia="SimSun" w:hAnsi="Times New Roman CYR" w:cs="Times New Roman CYR"/>
        </w:rPr>
        <w:t>Планирование тестирования</w:t>
      </w:r>
    </w:p>
    <w:p w:rsidR="00DC0241" w:rsidRPr="007A6A6F" w:rsidRDefault="00DC0241" w:rsidP="00FA7284">
      <w:pPr>
        <w:pStyle w:val="aff1"/>
        <w:numPr>
          <w:ilvl w:val="0"/>
          <w:numId w:val="81"/>
        </w:numPr>
        <w:spacing w:line="276" w:lineRule="auto"/>
        <w:rPr>
          <w:rFonts w:ascii="Times New Roman CYR" w:eastAsia="SimSun" w:hAnsi="Times New Roman CYR" w:cs="Times New Roman CYR"/>
        </w:rPr>
      </w:pPr>
      <w:r w:rsidRPr="007A6A6F">
        <w:rPr>
          <w:rFonts w:ascii="Times New Roman CYR" w:eastAsia="SimSun" w:hAnsi="Times New Roman CYR" w:cs="Times New Roman CYR"/>
        </w:rPr>
        <w:t>Проведение различных типов тестов</w:t>
      </w:r>
    </w:p>
    <w:p w:rsidR="00DC0241" w:rsidRPr="007A6A6F" w:rsidRDefault="00DC0241" w:rsidP="00FA7284">
      <w:pPr>
        <w:pStyle w:val="aff1"/>
        <w:numPr>
          <w:ilvl w:val="0"/>
          <w:numId w:val="81"/>
        </w:numPr>
        <w:spacing w:line="276" w:lineRule="auto"/>
        <w:rPr>
          <w:rFonts w:ascii="Times New Roman CYR" w:eastAsia="SimSun" w:hAnsi="Times New Roman CYR" w:cs="Times New Roman CYR"/>
        </w:rPr>
      </w:pPr>
      <w:r w:rsidRPr="007A6A6F">
        <w:rPr>
          <w:rFonts w:ascii="Times New Roman CYR" w:eastAsia="SimSun" w:hAnsi="Times New Roman CYR" w:cs="Times New Roman CYR"/>
        </w:rPr>
        <w:t>Документирование дефектов</w:t>
      </w:r>
    </w:p>
    <w:p w:rsidR="00DC0241" w:rsidRPr="007A6A6F" w:rsidRDefault="00DC0241" w:rsidP="00FA7284">
      <w:pPr>
        <w:pStyle w:val="aff1"/>
        <w:numPr>
          <w:ilvl w:val="0"/>
          <w:numId w:val="81"/>
        </w:numPr>
        <w:spacing w:line="276" w:lineRule="auto"/>
        <w:rPr>
          <w:rFonts w:ascii="Times New Roman CYR" w:eastAsia="SimSun" w:hAnsi="Times New Roman CYR" w:cs="Times New Roman CYR"/>
        </w:rPr>
      </w:pPr>
      <w:r w:rsidRPr="007A6A6F">
        <w:rPr>
          <w:rFonts w:ascii="Times New Roman CYR" w:eastAsia="SimSun" w:hAnsi="Times New Roman CYR" w:cs="Times New Roman CYR"/>
        </w:rPr>
        <w:t>Анализ результатов тестирования</w:t>
      </w:r>
    </w:p>
    <w:p w:rsidR="00DC0241" w:rsidRDefault="00DC0241" w:rsidP="00DC0241">
      <w:pPr>
        <w:pStyle w:val="aff1"/>
        <w:spacing w:line="276" w:lineRule="auto"/>
        <w:ind w:left="360"/>
      </w:pPr>
      <w:r>
        <w:t xml:space="preserve">2. Формирование профессиональных компетенций </w:t>
      </w: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1668"/>
        <w:gridCol w:w="7512"/>
      </w:tblGrid>
      <w:tr w:rsidR="00DC0241" w:rsidTr="00B85F5F"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C0241" w:rsidRDefault="00DC0241" w:rsidP="00B85F5F">
            <w:pPr>
              <w:jc w:val="both"/>
            </w:pPr>
            <w:r>
              <w:t>ПК 2.3.</w:t>
            </w:r>
          </w:p>
        </w:tc>
        <w:tc>
          <w:tcPr>
            <w:tcW w:w="7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C0241" w:rsidRDefault="00DC0241" w:rsidP="00B85F5F">
            <w:pPr>
              <w:jc w:val="both"/>
            </w:pPr>
            <w:r w:rsidRPr="00CA7F88">
              <w:t>Проводить отладку и тестирование программного обеспечения отраслевой направленности</w:t>
            </w:r>
          </w:p>
        </w:tc>
      </w:tr>
      <w:tr w:rsidR="00DC0241" w:rsidTr="00B85F5F"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C0241" w:rsidRDefault="00DC0241" w:rsidP="00B85F5F">
            <w:pPr>
              <w:jc w:val="both"/>
            </w:pPr>
            <w:r>
              <w:t>ПК 2.6.</w:t>
            </w:r>
          </w:p>
        </w:tc>
        <w:tc>
          <w:tcPr>
            <w:tcW w:w="7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C0241" w:rsidRDefault="00DC0241" w:rsidP="00B85F5F">
            <w:pPr>
              <w:jc w:val="both"/>
            </w:pPr>
            <w:r w:rsidRPr="007A6A6F">
              <w:t>Участвовать в измерении и контроле качества продуктов</w:t>
            </w:r>
          </w:p>
        </w:tc>
      </w:tr>
      <w:tr w:rsidR="00DC0241" w:rsidTr="00B85F5F"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C0241" w:rsidRDefault="00DC0241" w:rsidP="00B85F5F">
            <w:pPr>
              <w:jc w:val="both"/>
            </w:pPr>
            <w:r w:rsidRPr="007A6A6F">
              <w:t xml:space="preserve">ОК </w:t>
            </w:r>
            <w:r>
              <w:t>2.</w:t>
            </w:r>
          </w:p>
        </w:tc>
        <w:tc>
          <w:tcPr>
            <w:tcW w:w="7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C0241" w:rsidRDefault="00DC0241" w:rsidP="00B85F5F">
            <w:pPr>
              <w:jc w:val="both"/>
            </w:pPr>
            <w:r w:rsidRPr="007A6A6F">
              <w:t>Организовывать собственную деятельность, выбирать типовые методы и способы выполнения профессиональных задач</w:t>
            </w:r>
          </w:p>
        </w:tc>
      </w:tr>
      <w:tr w:rsidR="00DC0241" w:rsidTr="00B85F5F"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C0241" w:rsidRDefault="00DC0241" w:rsidP="00B85F5F">
            <w:pPr>
              <w:jc w:val="both"/>
            </w:pPr>
            <w:r w:rsidRPr="007A6A6F">
              <w:t xml:space="preserve">ОК </w:t>
            </w:r>
            <w:r>
              <w:t>3.</w:t>
            </w:r>
          </w:p>
        </w:tc>
        <w:tc>
          <w:tcPr>
            <w:tcW w:w="7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C0241" w:rsidRDefault="00DC0241" w:rsidP="00B85F5F">
            <w:pPr>
              <w:jc w:val="both"/>
            </w:pPr>
            <w:r w:rsidRPr="007A6A6F">
              <w:t>Принимать решения в стандартных и нестандартных ситуациях и нести за них ответственность</w:t>
            </w:r>
          </w:p>
        </w:tc>
      </w:tr>
    </w:tbl>
    <w:p w:rsidR="00DC0241" w:rsidRDefault="00DC0241" w:rsidP="00FA7284">
      <w:pPr>
        <w:pStyle w:val="aff1"/>
        <w:numPr>
          <w:ilvl w:val="0"/>
          <w:numId w:val="6"/>
        </w:numPr>
      </w:pPr>
      <w:r>
        <w:t>Формирование общих компетенций:</w:t>
      </w:r>
    </w:p>
    <w:p w:rsidR="00DC0241" w:rsidRDefault="00DC0241" w:rsidP="00DC0241">
      <w:pPr>
        <w:autoSpaceDE w:val="0"/>
        <w:jc w:val="both"/>
      </w:pPr>
      <w:r>
        <w:lastRenderedPageBreak/>
        <w:t>ОК 1. Понимать сущность и социальную значимость своей будущей профессии, проявлять к ней устойчивый интерес.</w:t>
      </w:r>
    </w:p>
    <w:p w:rsidR="00DC0241" w:rsidRDefault="00DC0241" w:rsidP="00DC0241">
      <w:pPr>
        <w:autoSpaceDE w:val="0"/>
        <w:jc w:val="both"/>
      </w:pPr>
      <w:r>
        <w:t>ОК 2. Организовывать собственную деятельность, выбирать типовые методы и способы выполнения профессиональных задач, оценивать их эффективность и качество.</w:t>
      </w:r>
    </w:p>
    <w:p w:rsidR="00DC0241" w:rsidRDefault="00DC0241" w:rsidP="00DC0241">
      <w:pPr>
        <w:autoSpaceDE w:val="0"/>
        <w:jc w:val="both"/>
      </w:pPr>
      <w:r>
        <w:t>ОК 3. Принимать решения в стандартных и нестандартных ситуациях и нести за ни ответственность.</w:t>
      </w:r>
    </w:p>
    <w:p w:rsidR="00DC0241" w:rsidRDefault="00DC0241" w:rsidP="00DC0241">
      <w:pPr>
        <w:autoSpaceDE w:val="0"/>
        <w:jc w:val="both"/>
      </w:pPr>
      <w:r>
        <w:t>ОК 4. Осуществлять поиск и использование информации, необходимой для эффективного выполнения профессиональных задач, профессионального и личностного развития.</w:t>
      </w:r>
    </w:p>
    <w:p w:rsidR="00DC0241" w:rsidRDefault="00DC0241" w:rsidP="00DC0241">
      <w:pPr>
        <w:autoSpaceDE w:val="0"/>
        <w:jc w:val="both"/>
      </w:pPr>
      <w:r>
        <w:t>ОК 5. Использовать информационно-коммуникационные технологии в профессиональной деятельности.</w:t>
      </w:r>
    </w:p>
    <w:p w:rsidR="00DC0241" w:rsidRDefault="00DC0241" w:rsidP="00DC0241">
      <w:pPr>
        <w:autoSpaceDE w:val="0"/>
        <w:jc w:val="both"/>
      </w:pPr>
      <w:r>
        <w:t>ОК 6. Работать в коллективе и команде, эффективно общаться с коллегами, руководством, потребителями.</w:t>
      </w:r>
    </w:p>
    <w:p w:rsidR="00DC0241" w:rsidRDefault="00DC0241" w:rsidP="00DC0241">
      <w:pPr>
        <w:autoSpaceDE w:val="0"/>
        <w:jc w:val="both"/>
      </w:pPr>
      <w:r>
        <w:t>ОК 7. Брать на себя ответственность за работу членов команды (подчиненных), результат выполнения заданий.</w:t>
      </w:r>
    </w:p>
    <w:p w:rsidR="00DC0241" w:rsidRDefault="00DC0241" w:rsidP="00DC0241">
      <w:pPr>
        <w:autoSpaceDE w:val="0"/>
        <w:jc w:val="both"/>
      </w:pPr>
      <w:r>
        <w:t>ОК 8. Самостоятельно определять задачи профессионального и личностного развития, заниматься самообразованием, осознанно планировать повышение квалификации.</w:t>
      </w:r>
    </w:p>
    <w:p w:rsidR="00DC0241" w:rsidRDefault="00DC0241" w:rsidP="00DC0241">
      <w:pPr>
        <w:autoSpaceDE w:val="0"/>
        <w:jc w:val="both"/>
        <w:rPr>
          <w:b/>
        </w:rPr>
      </w:pPr>
      <w:r>
        <w:t>ОК 9. Ориентироваться в условиях частой смены технологий в профессиональной деятельности.</w:t>
      </w:r>
    </w:p>
    <w:p w:rsidR="00DC0241" w:rsidRDefault="00DC0241" w:rsidP="00DC0241">
      <w:pPr>
        <w:spacing w:before="240"/>
        <w:jc w:val="both"/>
      </w:pPr>
      <w:r>
        <w:rPr>
          <w:b/>
        </w:rPr>
        <w:t>Основные теоретические положения:</w:t>
      </w:r>
    </w:p>
    <w:p w:rsidR="00DC0241" w:rsidRDefault="00DC0241" w:rsidP="00DC0241">
      <w:pPr>
        <w:autoSpaceDE w:val="0"/>
        <w:spacing w:line="360" w:lineRule="auto"/>
      </w:pPr>
      <w:r>
        <w:t>Тестирование (</w:t>
      </w:r>
      <w:proofErr w:type="spellStart"/>
      <w:r>
        <w:t>testing</w:t>
      </w:r>
      <w:proofErr w:type="spellEnd"/>
      <w:r>
        <w:t>) программного обеспечения (ПО) – это процесс исследования ПО с целью выявления ошибок и определения соответствия между реальным и ожидаемым поведением ПО, осуществляемый на основе набора тестов, выбранных определённым образом. В более широком смысле, тестирование ПО – это техника контроля качества программного продукта, включающая в себя проектирование тестов, выполнение тестирования и анализ полученных результатов.</w:t>
      </w:r>
    </w:p>
    <w:p w:rsidR="00DC0241" w:rsidRDefault="00DC0241" w:rsidP="00DC0241">
      <w:pPr>
        <w:autoSpaceDE w:val="0"/>
        <w:spacing w:line="360" w:lineRule="auto"/>
      </w:pPr>
      <w:r>
        <w:t>Очень часто современные программные продукты разрабатываются в сжатые сроки и при ограниченных бюджетах проектов. Программирование сегодня перешло из разряда искусства в разряд ремесел для многих миллионов специалистов. Но, к сожалению, в такой спешке разработчики зачастую игнорируют необходимость обеспечения защищённости своих продуктов, подвергая тем самым пользователей неоправданному риску. Контроль качества (тестирование) считается важным в процессе разработки ПО, потому что обеспечивает безопасность, надёжность, удобство создаваемого продукта. В настоящее время существует великое множество подходов и методик к решению задачи тестирования ПО, но эффективное тестирование сложных программных систем - процесс творческий, не сводящийся к следованию строгим и чётким правилам.</w:t>
      </w:r>
    </w:p>
    <w:p w:rsidR="00DC0241" w:rsidRDefault="00DC0241" w:rsidP="00DC0241">
      <w:pPr>
        <w:autoSpaceDE w:val="0"/>
        <w:spacing w:line="360" w:lineRule="auto"/>
      </w:pPr>
    </w:p>
    <w:p w:rsidR="00DC0241" w:rsidRDefault="00DC0241" w:rsidP="00DC0241">
      <w:pPr>
        <w:autoSpaceDE w:val="0"/>
        <w:spacing w:line="360" w:lineRule="auto"/>
        <w:rPr>
          <w:rFonts w:ascii="Times New Roman CYR" w:eastAsia="SimSun" w:hAnsi="Times New Roman CYR" w:cs="Times New Roman CYR"/>
          <w:b/>
          <w:bCs/>
        </w:rPr>
      </w:pPr>
      <w:proofErr w:type="gramStart"/>
      <w:r>
        <w:rPr>
          <w:rFonts w:ascii="Times New Roman CYR" w:eastAsia="SimSun" w:hAnsi="Times New Roman CYR" w:cs="Times New Roman CYR"/>
          <w:b/>
          <w:bCs/>
        </w:rPr>
        <w:t xml:space="preserve">Оборудование: </w:t>
      </w:r>
      <w:r>
        <w:rPr>
          <w:rFonts w:ascii="Times New Roman CYR" w:eastAsia="SimSun" w:hAnsi="Times New Roman CYR" w:cs="Times New Roman CYR"/>
        </w:rPr>
        <w:t xml:space="preserve"> ПК</w:t>
      </w:r>
      <w:proofErr w:type="gramEnd"/>
      <w:r>
        <w:rPr>
          <w:rFonts w:ascii="Times New Roman CYR" w:eastAsia="SimSun" w:hAnsi="Times New Roman CYR" w:cs="Times New Roman CYR"/>
        </w:rPr>
        <w:t xml:space="preserve">, ЛВС ГБПОУ ВО </w:t>
      </w:r>
      <w:r>
        <w:rPr>
          <w:rFonts w:eastAsia="SimSun"/>
        </w:rPr>
        <w:t>«</w:t>
      </w:r>
      <w:r>
        <w:rPr>
          <w:rFonts w:ascii="Times New Roman CYR" w:eastAsia="SimSun" w:hAnsi="Times New Roman CYR" w:cs="Times New Roman CYR"/>
        </w:rPr>
        <w:t>БТПИТ</w:t>
      </w:r>
      <w:r>
        <w:rPr>
          <w:rFonts w:eastAsia="SimSun"/>
        </w:rPr>
        <w:t xml:space="preserve">». </w:t>
      </w:r>
    </w:p>
    <w:p w:rsidR="00DC0241" w:rsidRDefault="00DC0241" w:rsidP="00DC0241">
      <w:pPr>
        <w:autoSpaceDE w:val="0"/>
        <w:spacing w:line="360" w:lineRule="auto"/>
        <w:rPr>
          <w:rFonts w:ascii="Times New Roman CYR" w:eastAsia="SimSun" w:hAnsi="Times New Roman CYR" w:cs="Times New Roman CYR"/>
          <w:b/>
          <w:bCs/>
        </w:rPr>
      </w:pPr>
      <w:r>
        <w:rPr>
          <w:rFonts w:ascii="Times New Roman CYR" w:eastAsia="SimSun" w:hAnsi="Times New Roman CYR" w:cs="Times New Roman CYR"/>
          <w:b/>
          <w:bCs/>
        </w:rPr>
        <w:t>Продолжительность занятия:</w:t>
      </w:r>
      <w:r>
        <w:rPr>
          <w:rFonts w:ascii="Times New Roman CYR" w:eastAsia="SimSun" w:hAnsi="Times New Roman CYR" w:cs="Times New Roman CYR"/>
        </w:rPr>
        <w:t xml:space="preserve"> 6 часов.</w:t>
      </w:r>
    </w:p>
    <w:p w:rsidR="00DC0241" w:rsidRDefault="00DC0241" w:rsidP="00DC0241">
      <w:pPr>
        <w:autoSpaceDE w:val="0"/>
        <w:jc w:val="both"/>
        <w:rPr>
          <w:rFonts w:ascii="Times New Roman CYR" w:eastAsia="SimSun" w:hAnsi="Times New Roman CYR" w:cs="Times New Roman CYR"/>
          <w:b/>
          <w:bCs/>
        </w:rPr>
      </w:pPr>
    </w:p>
    <w:p w:rsidR="00DC0241" w:rsidRDefault="00DC0241" w:rsidP="00DC0241">
      <w:pPr>
        <w:autoSpaceDE w:val="0"/>
        <w:spacing w:line="360" w:lineRule="auto"/>
        <w:rPr>
          <w:rFonts w:ascii="Times New Roman CYR" w:eastAsia="SimSun" w:hAnsi="Times New Roman CYR" w:cs="Times New Roman CYR"/>
        </w:rPr>
      </w:pPr>
      <w:r>
        <w:rPr>
          <w:rFonts w:ascii="Times New Roman CYR" w:eastAsia="SimSun" w:hAnsi="Times New Roman CYR" w:cs="Times New Roman CYR"/>
          <w:b/>
          <w:bCs/>
        </w:rPr>
        <w:t>Порядок выполнения работы.</w:t>
      </w:r>
    </w:p>
    <w:p w:rsidR="00DC0241" w:rsidRPr="007A6A6F" w:rsidRDefault="00DC0241" w:rsidP="00FA7284">
      <w:pPr>
        <w:numPr>
          <w:ilvl w:val="0"/>
          <w:numId w:val="82"/>
        </w:numPr>
        <w:suppressAutoHyphens/>
        <w:autoSpaceDE w:val="0"/>
        <w:spacing w:line="276" w:lineRule="auto"/>
        <w:rPr>
          <w:rFonts w:ascii="Times New Roman CYR" w:eastAsia="SimSun" w:hAnsi="Times New Roman CYR" w:cs="Times New Roman CYR"/>
        </w:rPr>
      </w:pPr>
      <w:r w:rsidRPr="007A6A6F">
        <w:rPr>
          <w:rFonts w:ascii="Times New Roman CYR" w:eastAsia="SimSun" w:hAnsi="Times New Roman CYR" w:cs="Times New Roman CYR"/>
        </w:rPr>
        <w:t>Разработать план тестирования</w:t>
      </w:r>
    </w:p>
    <w:p w:rsidR="00DC0241" w:rsidRPr="007A6A6F" w:rsidRDefault="00DC0241" w:rsidP="00FA7284">
      <w:pPr>
        <w:numPr>
          <w:ilvl w:val="0"/>
          <w:numId w:val="82"/>
        </w:numPr>
        <w:suppressAutoHyphens/>
        <w:autoSpaceDE w:val="0"/>
        <w:spacing w:line="276" w:lineRule="auto"/>
        <w:rPr>
          <w:rFonts w:ascii="Times New Roman CYR" w:eastAsia="SimSun" w:hAnsi="Times New Roman CYR" w:cs="Times New Roman CYR"/>
        </w:rPr>
      </w:pPr>
      <w:r w:rsidRPr="007A6A6F">
        <w:rPr>
          <w:rFonts w:ascii="Times New Roman CYR" w:eastAsia="SimSun" w:hAnsi="Times New Roman CYR" w:cs="Times New Roman CYR"/>
        </w:rPr>
        <w:lastRenderedPageBreak/>
        <w:t>Провести функциональное тестирование</w:t>
      </w:r>
    </w:p>
    <w:p w:rsidR="00DC0241" w:rsidRPr="007A6A6F" w:rsidRDefault="00DC0241" w:rsidP="00FA7284">
      <w:pPr>
        <w:numPr>
          <w:ilvl w:val="0"/>
          <w:numId w:val="82"/>
        </w:numPr>
        <w:suppressAutoHyphens/>
        <w:autoSpaceDE w:val="0"/>
        <w:spacing w:line="276" w:lineRule="auto"/>
        <w:rPr>
          <w:rFonts w:ascii="Times New Roman CYR" w:eastAsia="SimSun" w:hAnsi="Times New Roman CYR" w:cs="Times New Roman CYR"/>
        </w:rPr>
      </w:pPr>
      <w:r w:rsidRPr="007A6A6F">
        <w:rPr>
          <w:rFonts w:ascii="Times New Roman CYR" w:eastAsia="SimSun" w:hAnsi="Times New Roman CYR" w:cs="Times New Roman CYR"/>
        </w:rPr>
        <w:t>Провести нефункциональное тестирование</w:t>
      </w:r>
    </w:p>
    <w:p w:rsidR="00DC0241" w:rsidRPr="007A6A6F" w:rsidRDefault="00DC0241" w:rsidP="00FA7284">
      <w:pPr>
        <w:numPr>
          <w:ilvl w:val="0"/>
          <w:numId w:val="82"/>
        </w:numPr>
        <w:suppressAutoHyphens/>
        <w:autoSpaceDE w:val="0"/>
        <w:spacing w:line="276" w:lineRule="auto"/>
        <w:rPr>
          <w:rFonts w:ascii="Times New Roman CYR" w:eastAsia="SimSun" w:hAnsi="Times New Roman CYR" w:cs="Times New Roman CYR"/>
        </w:rPr>
      </w:pPr>
      <w:r w:rsidRPr="007A6A6F">
        <w:rPr>
          <w:rFonts w:ascii="Times New Roman CYR" w:eastAsia="SimSun" w:hAnsi="Times New Roman CYR" w:cs="Times New Roman CYR"/>
        </w:rPr>
        <w:t>Составить чек-лист тестирования</w:t>
      </w:r>
    </w:p>
    <w:p w:rsidR="00DC0241" w:rsidRPr="007A6A6F" w:rsidRDefault="00DC0241" w:rsidP="00FA7284">
      <w:pPr>
        <w:numPr>
          <w:ilvl w:val="0"/>
          <w:numId w:val="82"/>
        </w:numPr>
        <w:suppressAutoHyphens/>
        <w:autoSpaceDE w:val="0"/>
        <w:spacing w:line="276" w:lineRule="auto"/>
        <w:rPr>
          <w:rFonts w:ascii="Times New Roman CYR" w:eastAsia="SimSun" w:hAnsi="Times New Roman CYR" w:cs="Times New Roman CYR"/>
        </w:rPr>
      </w:pPr>
      <w:r w:rsidRPr="007A6A6F">
        <w:rPr>
          <w:rFonts w:ascii="Times New Roman CYR" w:eastAsia="SimSun" w:hAnsi="Times New Roman CYR" w:cs="Times New Roman CYR"/>
        </w:rPr>
        <w:t>Задокументировать найденные дефекты</w:t>
      </w:r>
    </w:p>
    <w:p w:rsidR="00DC0241" w:rsidRPr="007A6A6F" w:rsidRDefault="00DC0241" w:rsidP="00FA7284">
      <w:pPr>
        <w:numPr>
          <w:ilvl w:val="0"/>
          <w:numId w:val="82"/>
        </w:numPr>
        <w:suppressAutoHyphens/>
        <w:autoSpaceDE w:val="0"/>
        <w:spacing w:line="276" w:lineRule="auto"/>
        <w:rPr>
          <w:rFonts w:ascii="Times New Roman CYR" w:eastAsia="SimSun" w:hAnsi="Times New Roman CYR" w:cs="Times New Roman CYR"/>
        </w:rPr>
      </w:pPr>
      <w:r w:rsidRPr="007A6A6F">
        <w:rPr>
          <w:rFonts w:ascii="Times New Roman CYR" w:eastAsia="SimSun" w:hAnsi="Times New Roman CYR" w:cs="Times New Roman CYR"/>
        </w:rPr>
        <w:t>Проанализировать результаты тестирования</w:t>
      </w:r>
    </w:p>
    <w:p w:rsidR="00DC0241" w:rsidRDefault="00DC0241" w:rsidP="00DC0241">
      <w:pPr>
        <w:tabs>
          <w:tab w:val="left" w:pos="567"/>
          <w:tab w:val="left" w:pos="1211"/>
        </w:tabs>
        <w:autoSpaceDE w:val="0"/>
        <w:jc w:val="both"/>
        <w:rPr>
          <w:rFonts w:ascii="Times New Roman CYR" w:eastAsia="SimSun" w:hAnsi="Times New Roman CYR" w:cs="Times New Roman CYR"/>
          <w:b/>
          <w:bCs/>
        </w:rPr>
      </w:pPr>
    </w:p>
    <w:p w:rsidR="00DC0241" w:rsidRDefault="00DC0241" w:rsidP="00DC0241">
      <w:r>
        <w:rPr>
          <w:b/>
        </w:rPr>
        <w:t>Требования к оформлению результатов (отчета):</w:t>
      </w:r>
    </w:p>
    <w:p w:rsidR="00DC0241" w:rsidRDefault="00DC0241" w:rsidP="00DC0241">
      <w:pPr>
        <w:pStyle w:val="aff1"/>
        <w:ind w:left="1440"/>
      </w:pPr>
      <w:r>
        <w:t>1. Отразить дату выполнения работы, тему, цель, ответы на контрольные вопросы занятия.</w:t>
      </w:r>
    </w:p>
    <w:p w:rsidR="00DC0241" w:rsidRDefault="00DC0241" w:rsidP="00DC0241">
      <w:pPr>
        <w:pStyle w:val="aff1"/>
        <w:ind w:left="1457"/>
        <w:rPr>
          <w:rFonts w:ascii="Times New Roman CYR" w:eastAsia="SimSun" w:hAnsi="Times New Roman CYR" w:cs="Times New Roman CYR"/>
          <w:b/>
          <w:bCs/>
        </w:rPr>
      </w:pPr>
      <w:r>
        <w:t>2. Представить результаты выполнения работы в отчете.</w:t>
      </w:r>
    </w:p>
    <w:p w:rsidR="00DC0241" w:rsidRDefault="00DC0241" w:rsidP="00DC0241">
      <w:pPr>
        <w:autoSpaceDE w:val="0"/>
        <w:spacing w:line="276" w:lineRule="auto"/>
        <w:jc w:val="both"/>
        <w:rPr>
          <w:rFonts w:ascii="Times New Roman CYR" w:eastAsia="SimSun" w:hAnsi="Times New Roman CYR" w:cs="Times New Roman CYR"/>
          <w:b/>
          <w:bCs/>
        </w:rPr>
      </w:pPr>
    </w:p>
    <w:p w:rsidR="00DC0241" w:rsidRDefault="00DC0241" w:rsidP="00DC0241">
      <w:pPr>
        <w:autoSpaceDE w:val="0"/>
        <w:spacing w:line="276" w:lineRule="auto"/>
      </w:pPr>
      <w:r>
        <w:rPr>
          <w:rFonts w:ascii="Times New Roman CYR" w:eastAsia="SimSun" w:hAnsi="Times New Roman CYR" w:cs="Times New Roman CYR"/>
          <w:b/>
          <w:bCs/>
        </w:rPr>
        <w:t>Рекомендуемая литература.</w:t>
      </w:r>
    </w:p>
    <w:p w:rsidR="00DC0241" w:rsidRDefault="00DC0241" w:rsidP="00FA7284">
      <w:pPr>
        <w:numPr>
          <w:ilvl w:val="0"/>
          <w:numId w:val="44"/>
        </w:numPr>
        <w:suppressAutoHyphens/>
        <w:spacing w:line="276" w:lineRule="auto"/>
      </w:pPr>
      <w:hyperlink r:id="rId68" w:anchor="none" w:history="1">
        <w:r>
          <w:rPr>
            <w:rStyle w:val="ac"/>
          </w:rPr>
          <w:t>Федорова Г. Н.</w:t>
        </w:r>
      </w:hyperlink>
      <w:r>
        <w:t xml:space="preserve"> Разработка, внедрение и адаптация программного обеспечения отраслевой направленности: учебное пособие для студ. СПО. [Электронный ресурс]. / Федорова Г.Н. - </w:t>
      </w:r>
      <w:proofErr w:type="gramStart"/>
      <w:r>
        <w:t>М.:КУРС</w:t>
      </w:r>
      <w:proofErr w:type="gramEnd"/>
      <w:r>
        <w:t xml:space="preserve">, НИЦ ИНФРА-М, 2016. - 336 с.  Режим доступа: </w:t>
      </w:r>
      <w:hyperlink r:id="rId69" w:history="1">
        <w:r>
          <w:rPr>
            <w:rStyle w:val="ac"/>
          </w:rPr>
          <w:t>http://znanium.com/</w:t>
        </w:r>
      </w:hyperlink>
    </w:p>
    <w:p w:rsidR="00DC0241" w:rsidRDefault="00DC0241" w:rsidP="00FA7284">
      <w:pPr>
        <w:numPr>
          <w:ilvl w:val="0"/>
          <w:numId w:val="44"/>
        </w:numPr>
        <w:suppressAutoHyphens/>
        <w:spacing w:line="276" w:lineRule="auto"/>
      </w:pPr>
      <w:r>
        <w:t xml:space="preserve">Рудаков А.В. Технология разработки </w:t>
      </w:r>
      <w:proofErr w:type="spellStart"/>
      <w:r>
        <w:t>программныхпродуктов</w:t>
      </w:r>
      <w:proofErr w:type="spellEnd"/>
      <w:r>
        <w:t xml:space="preserve">: учебник для сред. проф. образования. </w:t>
      </w:r>
      <w:r>
        <w:rPr>
          <w:shd w:val="clear" w:color="auto" w:fill="FFFFFF"/>
        </w:rPr>
        <w:t xml:space="preserve">[Электронный ресурс]. </w:t>
      </w:r>
      <w:r>
        <w:t xml:space="preserve">– 10-е изд., </w:t>
      </w:r>
      <w:proofErr w:type="spellStart"/>
      <w:r>
        <w:t>перераб</w:t>
      </w:r>
      <w:proofErr w:type="spellEnd"/>
      <w:proofErr w:type="gramStart"/>
      <w:r>
        <w:t>.</w:t>
      </w:r>
      <w:proofErr w:type="gramEnd"/>
      <w:r>
        <w:t xml:space="preserve"> и доп. - М.: Академия, 2016. – 208 с. Режим доступа: </w:t>
      </w:r>
      <w:hyperlink r:id="rId70" w:history="1">
        <w:r>
          <w:rPr>
            <w:rStyle w:val="ac"/>
            <w:lang w:val="en-US"/>
          </w:rPr>
          <w:t>www</w:t>
        </w:r>
        <w:r>
          <w:rPr>
            <w:rStyle w:val="ac"/>
          </w:rPr>
          <w:t>.</w:t>
        </w:r>
        <w:r>
          <w:rPr>
            <w:rStyle w:val="ac"/>
            <w:lang w:val="en-US"/>
          </w:rPr>
          <w:t>academia</w:t>
        </w:r>
        <w:r>
          <w:rPr>
            <w:rStyle w:val="ac"/>
          </w:rPr>
          <w:t>-</w:t>
        </w:r>
        <w:proofErr w:type="spellStart"/>
        <w:r>
          <w:rPr>
            <w:rStyle w:val="ac"/>
            <w:lang w:val="en-US"/>
          </w:rPr>
          <w:t>moscow</w:t>
        </w:r>
        <w:proofErr w:type="spellEnd"/>
        <w:r>
          <w:rPr>
            <w:rStyle w:val="ac"/>
          </w:rPr>
          <w:t>.</w:t>
        </w:r>
        <w:proofErr w:type="spellStart"/>
        <w:r>
          <w:rPr>
            <w:rStyle w:val="ac"/>
            <w:lang w:val="en-US"/>
          </w:rPr>
          <w:t>ru</w:t>
        </w:r>
        <w:proofErr w:type="spellEnd"/>
      </w:hyperlink>
      <w:r>
        <w:t>.</w:t>
      </w:r>
    </w:p>
    <w:p w:rsidR="00DC0241" w:rsidRDefault="00DC0241" w:rsidP="00FA7284">
      <w:pPr>
        <w:numPr>
          <w:ilvl w:val="0"/>
          <w:numId w:val="44"/>
        </w:numPr>
        <w:tabs>
          <w:tab w:val="left" w:pos="426"/>
          <w:tab w:val="left" w:pos="851"/>
        </w:tabs>
        <w:suppressAutoHyphens/>
        <w:spacing w:line="276" w:lineRule="auto"/>
      </w:pPr>
      <w:r>
        <w:t xml:space="preserve">Емельянова Н. З. Проектирование информационных систем: Учебное пособие / Н.З. Емельянова, Т.Л. </w:t>
      </w:r>
      <w:proofErr w:type="spellStart"/>
      <w:r>
        <w:t>Партыка</w:t>
      </w:r>
      <w:proofErr w:type="spellEnd"/>
      <w:r>
        <w:t xml:space="preserve">, И.И. Попов. - М.: Форум: НИЦ ИНФРА-М, 2014. - 432 с.: Режим доступа: </w:t>
      </w:r>
      <w:hyperlink r:id="rId71" w:history="1">
        <w:r>
          <w:rPr>
            <w:rStyle w:val="ac"/>
          </w:rPr>
          <w:t>http://znanium.com/</w:t>
        </w:r>
      </w:hyperlink>
    </w:p>
    <w:p w:rsidR="00DC0241" w:rsidRDefault="00DC0241" w:rsidP="00FA7284">
      <w:pPr>
        <w:numPr>
          <w:ilvl w:val="0"/>
          <w:numId w:val="44"/>
        </w:numPr>
        <w:tabs>
          <w:tab w:val="left" w:pos="851"/>
        </w:tabs>
        <w:suppressAutoHyphens/>
        <w:spacing w:line="276" w:lineRule="auto"/>
        <w:rPr>
          <w:rFonts w:ascii="Times New Roman CYR" w:eastAsia="SimSun" w:hAnsi="Times New Roman CYR" w:cs="Times New Roman CYR"/>
          <w:b/>
          <w:bCs/>
        </w:rPr>
      </w:pPr>
      <w:r>
        <w:t xml:space="preserve">Заботина Н. Н. Проектирование информационных систем: Учебное пособие / Н.Н. Заботина. - М.: НИЦ ИНФРА-М, 2014. - 331 с. Режим доступа: </w:t>
      </w:r>
      <w:hyperlink r:id="rId72" w:history="1">
        <w:r>
          <w:rPr>
            <w:rStyle w:val="ac"/>
          </w:rPr>
          <w:t>http://znanium.com/</w:t>
        </w:r>
      </w:hyperlink>
      <w:r>
        <w:t>.</w:t>
      </w:r>
    </w:p>
    <w:p w:rsidR="00DC0241" w:rsidRDefault="00DC0241" w:rsidP="00DC0241">
      <w:pPr>
        <w:widowControl w:val="0"/>
        <w:autoSpaceDE w:val="0"/>
        <w:spacing w:before="101" w:line="276" w:lineRule="auto"/>
        <w:ind w:left="970" w:hanging="970"/>
        <w:jc w:val="center"/>
        <w:rPr>
          <w:rFonts w:ascii="Times New Roman CYR" w:eastAsia="SimSun" w:hAnsi="Times New Roman CYR" w:cs="Times New Roman CYR"/>
          <w:b/>
          <w:bCs/>
        </w:rPr>
      </w:pPr>
    </w:p>
    <w:p w:rsidR="00DC0241" w:rsidRDefault="00DC0241" w:rsidP="00DC0241">
      <w:pPr>
        <w:autoSpaceDE w:val="0"/>
        <w:jc w:val="center"/>
        <w:rPr>
          <w:rFonts w:ascii="Times New Roman CYR" w:eastAsia="SimSun" w:hAnsi="Times New Roman CYR" w:cs="Times New Roman CYR"/>
          <w:b/>
          <w:bCs/>
        </w:rPr>
      </w:pPr>
    </w:p>
    <w:p w:rsidR="00DC0241" w:rsidRDefault="00DC0241" w:rsidP="00DC0241">
      <w:pPr>
        <w:autoSpaceDE w:val="0"/>
        <w:jc w:val="center"/>
        <w:rPr>
          <w:rFonts w:ascii="Times New Roman CYR" w:eastAsia="SimSun" w:hAnsi="Times New Roman CYR" w:cs="Times New Roman CYR"/>
          <w:b/>
          <w:bCs/>
        </w:rPr>
      </w:pPr>
    </w:p>
    <w:p w:rsidR="00DC0241" w:rsidRDefault="00DC0241" w:rsidP="00DC0241">
      <w:pPr>
        <w:autoSpaceDE w:val="0"/>
        <w:jc w:val="center"/>
        <w:rPr>
          <w:rFonts w:ascii="Times New Roman CYR" w:eastAsia="SimSun" w:hAnsi="Times New Roman CYR" w:cs="Times New Roman CYR"/>
          <w:b/>
          <w:bCs/>
        </w:rPr>
      </w:pPr>
      <w:r>
        <w:rPr>
          <w:rFonts w:ascii="Times New Roman CYR" w:eastAsia="SimSun" w:hAnsi="Times New Roman CYR" w:cs="Times New Roman CYR"/>
          <w:b/>
          <w:bCs/>
        </w:rPr>
        <w:t>Методические указания для проведения занятия №16.</w:t>
      </w:r>
    </w:p>
    <w:p w:rsidR="00DC0241" w:rsidRPr="007A6A6F" w:rsidRDefault="00DC0241" w:rsidP="00DC0241">
      <w:pPr>
        <w:autoSpaceDE w:val="0"/>
        <w:ind w:left="426" w:hanging="426"/>
        <w:jc w:val="both"/>
        <w:rPr>
          <w:rFonts w:ascii="Times New Roman CYR" w:eastAsia="SimSun" w:hAnsi="Times New Roman CYR" w:cs="Times New Roman CYR"/>
        </w:rPr>
      </w:pPr>
      <w:r>
        <w:rPr>
          <w:rFonts w:ascii="Times New Roman CYR" w:eastAsia="SimSun" w:hAnsi="Times New Roman CYR" w:cs="Times New Roman CYR"/>
          <w:b/>
          <w:bCs/>
        </w:rPr>
        <w:t>Тема занятия:</w:t>
      </w:r>
      <w:r>
        <w:rPr>
          <w:rFonts w:ascii="Times New Roman CYR" w:eastAsia="SimSun" w:hAnsi="Times New Roman CYR" w:cs="Times New Roman CYR"/>
        </w:rPr>
        <w:t xml:space="preserve"> </w:t>
      </w:r>
      <w:r w:rsidRPr="007A6A6F">
        <w:rPr>
          <w:rFonts w:ascii="Times New Roman CYR" w:eastAsia="SimSun" w:hAnsi="Times New Roman CYR" w:cs="Times New Roman CYR"/>
        </w:rPr>
        <w:t>Оценка качества и надежности приложения</w:t>
      </w:r>
    </w:p>
    <w:p w:rsidR="00DC0241" w:rsidRPr="007A6A6F" w:rsidRDefault="00DC0241" w:rsidP="00DC0241">
      <w:pPr>
        <w:autoSpaceDE w:val="0"/>
        <w:ind w:left="426" w:hanging="426"/>
        <w:jc w:val="both"/>
        <w:rPr>
          <w:rFonts w:ascii="Times New Roman CYR" w:eastAsia="SimSun" w:hAnsi="Times New Roman CYR" w:cs="Times New Roman CYR"/>
        </w:rPr>
      </w:pPr>
      <w:r w:rsidRPr="007A6A6F">
        <w:rPr>
          <w:rFonts w:ascii="Times New Roman CYR" w:eastAsia="SimSun" w:hAnsi="Times New Roman CYR" w:cs="Times New Roman CYR"/>
          <w:b/>
          <w:bCs/>
        </w:rPr>
        <w:t>Цели занятия:</w:t>
      </w:r>
      <w:r w:rsidRPr="007A6A6F">
        <w:rPr>
          <w:rFonts w:ascii="Times New Roman CYR" w:eastAsia="SimSun" w:hAnsi="Times New Roman CYR" w:cs="Times New Roman CYR"/>
        </w:rPr>
        <w:t> Провести оценку качества и надежности разработанного веб-приложения</w:t>
      </w:r>
    </w:p>
    <w:p w:rsidR="00DC0241" w:rsidRDefault="00DC0241" w:rsidP="00DC0241">
      <w:pPr>
        <w:autoSpaceDE w:val="0"/>
        <w:ind w:left="426" w:hanging="426"/>
        <w:jc w:val="both"/>
        <w:rPr>
          <w:rFonts w:ascii="Times New Roman CYR" w:eastAsia="SimSun" w:hAnsi="Times New Roman CYR" w:cs="Times New Roman CYR"/>
        </w:rPr>
      </w:pPr>
      <w:r>
        <w:t>1. Получение практического опыта:</w:t>
      </w:r>
    </w:p>
    <w:p w:rsidR="00DC0241" w:rsidRPr="007A6A6F" w:rsidRDefault="00DC0241" w:rsidP="00FA7284">
      <w:pPr>
        <w:pStyle w:val="aff1"/>
        <w:numPr>
          <w:ilvl w:val="0"/>
          <w:numId w:val="83"/>
        </w:numPr>
        <w:spacing w:line="276" w:lineRule="auto"/>
        <w:rPr>
          <w:rFonts w:ascii="Times New Roman CYR" w:eastAsia="SimSun" w:hAnsi="Times New Roman CYR" w:cs="Times New Roman CYR"/>
        </w:rPr>
      </w:pPr>
      <w:r w:rsidRPr="007A6A6F">
        <w:rPr>
          <w:rFonts w:ascii="Times New Roman CYR" w:eastAsia="SimSun" w:hAnsi="Times New Roman CYR" w:cs="Times New Roman CYR"/>
        </w:rPr>
        <w:t>Оценка соответствия требованиям</w:t>
      </w:r>
    </w:p>
    <w:p w:rsidR="00DC0241" w:rsidRPr="007A6A6F" w:rsidRDefault="00DC0241" w:rsidP="00FA7284">
      <w:pPr>
        <w:pStyle w:val="aff1"/>
        <w:numPr>
          <w:ilvl w:val="0"/>
          <w:numId w:val="83"/>
        </w:numPr>
        <w:spacing w:line="276" w:lineRule="auto"/>
        <w:rPr>
          <w:rFonts w:ascii="Times New Roman CYR" w:eastAsia="SimSun" w:hAnsi="Times New Roman CYR" w:cs="Times New Roman CYR"/>
        </w:rPr>
      </w:pPr>
      <w:r w:rsidRPr="007A6A6F">
        <w:rPr>
          <w:rFonts w:ascii="Times New Roman CYR" w:eastAsia="SimSun" w:hAnsi="Times New Roman CYR" w:cs="Times New Roman CYR"/>
        </w:rPr>
        <w:t>Анализ показателей качества</w:t>
      </w:r>
    </w:p>
    <w:p w:rsidR="00DC0241" w:rsidRPr="007A6A6F" w:rsidRDefault="00DC0241" w:rsidP="00FA7284">
      <w:pPr>
        <w:pStyle w:val="aff1"/>
        <w:numPr>
          <w:ilvl w:val="0"/>
          <w:numId w:val="83"/>
        </w:numPr>
        <w:spacing w:line="276" w:lineRule="auto"/>
        <w:rPr>
          <w:rFonts w:ascii="Times New Roman CYR" w:eastAsia="SimSun" w:hAnsi="Times New Roman CYR" w:cs="Times New Roman CYR"/>
        </w:rPr>
      </w:pPr>
      <w:r w:rsidRPr="007A6A6F">
        <w:rPr>
          <w:rFonts w:ascii="Times New Roman CYR" w:eastAsia="SimSun" w:hAnsi="Times New Roman CYR" w:cs="Times New Roman CYR"/>
        </w:rPr>
        <w:t>Проверка надежности системы</w:t>
      </w:r>
    </w:p>
    <w:p w:rsidR="00DC0241" w:rsidRPr="007A6A6F" w:rsidRDefault="00DC0241" w:rsidP="00FA7284">
      <w:pPr>
        <w:pStyle w:val="aff1"/>
        <w:numPr>
          <w:ilvl w:val="0"/>
          <w:numId w:val="83"/>
        </w:numPr>
        <w:spacing w:line="276" w:lineRule="auto"/>
        <w:rPr>
          <w:rFonts w:ascii="Times New Roman CYR" w:eastAsia="SimSun" w:hAnsi="Times New Roman CYR" w:cs="Times New Roman CYR"/>
        </w:rPr>
      </w:pPr>
      <w:r w:rsidRPr="007A6A6F">
        <w:rPr>
          <w:rFonts w:ascii="Times New Roman CYR" w:eastAsia="SimSun" w:hAnsi="Times New Roman CYR" w:cs="Times New Roman CYR"/>
        </w:rPr>
        <w:t>Формирование рекомендаций по улучшению</w:t>
      </w:r>
    </w:p>
    <w:p w:rsidR="00DC0241" w:rsidRDefault="00DC0241" w:rsidP="00DC0241">
      <w:pPr>
        <w:pStyle w:val="aff1"/>
        <w:spacing w:line="276" w:lineRule="auto"/>
        <w:ind w:left="360"/>
      </w:pPr>
      <w:r>
        <w:t xml:space="preserve">2. Формирование профессиональных компетенций </w:t>
      </w: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1668"/>
        <w:gridCol w:w="7512"/>
      </w:tblGrid>
      <w:tr w:rsidR="00DC0241" w:rsidTr="00B85F5F"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C0241" w:rsidRDefault="00DC0241" w:rsidP="00B85F5F">
            <w:pPr>
              <w:jc w:val="both"/>
            </w:pPr>
            <w:r>
              <w:t>ПК 2.3. </w:t>
            </w:r>
          </w:p>
        </w:tc>
        <w:tc>
          <w:tcPr>
            <w:tcW w:w="7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C0241" w:rsidRDefault="00DC0241" w:rsidP="00B85F5F">
            <w:pPr>
              <w:jc w:val="both"/>
            </w:pPr>
            <w:r>
              <w:t>Проводить отладку и тестирование программного обеспечения отраслевой направленности.</w:t>
            </w:r>
          </w:p>
        </w:tc>
      </w:tr>
      <w:tr w:rsidR="00DC0241" w:rsidTr="00B85F5F"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C0241" w:rsidRDefault="00DC0241" w:rsidP="00B85F5F">
            <w:pPr>
              <w:jc w:val="both"/>
            </w:pPr>
            <w:r>
              <w:t>ПК 2.6. </w:t>
            </w:r>
          </w:p>
        </w:tc>
        <w:tc>
          <w:tcPr>
            <w:tcW w:w="7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C0241" w:rsidRDefault="00DC0241" w:rsidP="00B85F5F">
            <w:pPr>
              <w:jc w:val="both"/>
            </w:pPr>
            <w:r>
              <w:t>Участвовать в измерении и контроле качества продуктов.</w:t>
            </w:r>
          </w:p>
        </w:tc>
      </w:tr>
      <w:tr w:rsidR="00DC0241" w:rsidTr="00B85F5F"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C0241" w:rsidRDefault="00DC0241" w:rsidP="00B85F5F">
            <w:pPr>
              <w:jc w:val="both"/>
            </w:pPr>
            <w:r w:rsidRPr="007A6A6F">
              <w:t xml:space="preserve">ОК </w:t>
            </w:r>
            <w:r>
              <w:t>2.</w:t>
            </w:r>
          </w:p>
        </w:tc>
        <w:tc>
          <w:tcPr>
            <w:tcW w:w="7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C0241" w:rsidRDefault="00DC0241" w:rsidP="00B85F5F">
            <w:pPr>
              <w:jc w:val="both"/>
            </w:pPr>
            <w:r w:rsidRPr="007A6A6F">
              <w:t>Организовывать собственную деятельность, выбирать типовые методы и способы выполнения профессиональных задач</w:t>
            </w:r>
          </w:p>
        </w:tc>
      </w:tr>
      <w:tr w:rsidR="00DC0241" w:rsidTr="00B85F5F"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C0241" w:rsidRDefault="00DC0241" w:rsidP="00B85F5F">
            <w:pPr>
              <w:jc w:val="both"/>
            </w:pPr>
            <w:r w:rsidRPr="007A6A6F">
              <w:t xml:space="preserve">ОК </w:t>
            </w:r>
            <w:r>
              <w:t>4.</w:t>
            </w:r>
          </w:p>
        </w:tc>
        <w:tc>
          <w:tcPr>
            <w:tcW w:w="7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C0241" w:rsidRDefault="00DC0241" w:rsidP="00B85F5F">
            <w:pPr>
              <w:jc w:val="both"/>
            </w:pPr>
            <w:r>
              <w:t>Осуществлять поиск и использование информации, необходимой для эффективного выполнения профессиональных задач, профессионального и личностного развития.</w:t>
            </w:r>
          </w:p>
        </w:tc>
      </w:tr>
    </w:tbl>
    <w:p w:rsidR="00DC0241" w:rsidRDefault="00DC0241" w:rsidP="00FA7284">
      <w:pPr>
        <w:pStyle w:val="aff1"/>
        <w:numPr>
          <w:ilvl w:val="0"/>
          <w:numId w:val="6"/>
        </w:numPr>
      </w:pPr>
      <w:r>
        <w:t>Формирование общих компетенций:</w:t>
      </w:r>
    </w:p>
    <w:p w:rsidR="00DC0241" w:rsidRDefault="00DC0241" w:rsidP="00DC0241">
      <w:pPr>
        <w:autoSpaceDE w:val="0"/>
        <w:jc w:val="both"/>
      </w:pPr>
      <w:r>
        <w:t>ОК 1. Понимать сущность и социальную значимость своей будущей профессии, проявлять к ней устойчивый интерес.</w:t>
      </w:r>
    </w:p>
    <w:p w:rsidR="00DC0241" w:rsidRDefault="00DC0241" w:rsidP="00DC0241">
      <w:pPr>
        <w:autoSpaceDE w:val="0"/>
        <w:jc w:val="both"/>
      </w:pPr>
      <w:r>
        <w:lastRenderedPageBreak/>
        <w:t>ОК 2. Организовывать собственную деятельность, выбирать типовые методы и способы выполнения профессиональных задач, оценивать их эффективность и качество.</w:t>
      </w:r>
    </w:p>
    <w:p w:rsidR="00DC0241" w:rsidRDefault="00DC0241" w:rsidP="00DC0241">
      <w:pPr>
        <w:autoSpaceDE w:val="0"/>
        <w:jc w:val="both"/>
      </w:pPr>
      <w:r>
        <w:t>ОК 3. Принимать решения в стандартных и нестандартных ситуациях и нести за ни ответственность.</w:t>
      </w:r>
    </w:p>
    <w:p w:rsidR="00DC0241" w:rsidRDefault="00DC0241" w:rsidP="00DC0241">
      <w:pPr>
        <w:autoSpaceDE w:val="0"/>
        <w:jc w:val="both"/>
      </w:pPr>
      <w:r>
        <w:t>ОК 4. Осуществлять поиск и использование информации, необходимой для эффективного выполнения профессиональных задач, профессионального и личностного развития.</w:t>
      </w:r>
    </w:p>
    <w:p w:rsidR="00DC0241" w:rsidRDefault="00DC0241" w:rsidP="00DC0241">
      <w:pPr>
        <w:autoSpaceDE w:val="0"/>
        <w:jc w:val="both"/>
      </w:pPr>
      <w:r>
        <w:t>ОК 5. Использовать информационно-коммуникационные технологии в профессиональной деятельности.</w:t>
      </w:r>
    </w:p>
    <w:p w:rsidR="00DC0241" w:rsidRDefault="00DC0241" w:rsidP="00DC0241">
      <w:pPr>
        <w:autoSpaceDE w:val="0"/>
        <w:jc w:val="both"/>
      </w:pPr>
      <w:r>
        <w:t>ОК 6. Работать в коллективе и команде, эффективно общаться с коллегами, руководством, потребителями.</w:t>
      </w:r>
    </w:p>
    <w:p w:rsidR="00DC0241" w:rsidRDefault="00DC0241" w:rsidP="00DC0241">
      <w:pPr>
        <w:autoSpaceDE w:val="0"/>
        <w:jc w:val="both"/>
      </w:pPr>
      <w:r>
        <w:t>ОК 7. Брать на себя ответственность за работу членов команды (подчиненных), результат выполнения заданий.</w:t>
      </w:r>
    </w:p>
    <w:p w:rsidR="00DC0241" w:rsidRDefault="00DC0241" w:rsidP="00DC0241">
      <w:pPr>
        <w:autoSpaceDE w:val="0"/>
        <w:jc w:val="both"/>
      </w:pPr>
      <w:r>
        <w:t>ОК 8. Самостоятельно определять задачи профессионального и личностного развития, заниматься самообразованием, осознанно планировать повышение квалификации.</w:t>
      </w:r>
    </w:p>
    <w:p w:rsidR="00DC0241" w:rsidRDefault="00DC0241" w:rsidP="00DC0241">
      <w:pPr>
        <w:autoSpaceDE w:val="0"/>
        <w:jc w:val="both"/>
        <w:rPr>
          <w:b/>
        </w:rPr>
      </w:pPr>
      <w:r>
        <w:t>ОК 9. Ориентироваться в условиях частой смены технологий в профессиональной деятельности.</w:t>
      </w:r>
    </w:p>
    <w:p w:rsidR="00DC0241" w:rsidRDefault="00DC0241" w:rsidP="00DC0241">
      <w:pPr>
        <w:spacing w:before="240"/>
        <w:jc w:val="both"/>
      </w:pPr>
      <w:r>
        <w:rPr>
          <w:b/>
        </w:rPr>
        <w:t>Основные теоретические положения:</w:t>
      </w:r>
    </w:p>
    <w:p w:rsidR="00DC0241" w:rsidRPr="009D28D7" w:rsidRDefault="00DC0241" w:rsidP="00DC0241">
      <w:pPr>
        <w:autoSpaceDE w:val="0"/>
        <w:jc w:val="both"/>
      </w:pPr>
      <w:r w:rsidRPr="009D28D7">
        <w:t>Характеристики качества ПО (стандарт ISO 25010):</w:t>
      </w:r>
    </w:p>
    <w:p w:rsidR="00DC0241" w:rsidRPr="009D28D7" w:rsidRDefault="00DC0241" w:rsidP="00FA7284">
      <w:pPr>
        <w:numPr>
          <w:ilvl w:val="0"/>
          <w:numId w:val="84"/>
        </w:numPr>
        <w:suppressAutoHyphens/>
        <w:autoSpaceDE w:val="0"/>
        <w:jc w:val="both"/>
      </w:pPr>
      <w:r w:rsidRPr="009D28D7">
        <w:t>Функциональная пригодность</w:t>
      </w:r>
    </w:p>
    <w:p w:rsidR="00DC0241" w:rsidRPr="009D28D7" w:rsidRDefault="00DC0241" w:rsidP="00FA7284">
      <w:pPr>
        <w:numPr>
          <w:ilvl w:val="0"/>
          <w:numId w:val="84"/>
        </w:numPr>
        <w:suppressAutoHyphens/>
        <w:autoSpaceDE w:val="0"/>
        <w:jc w:val="both"/>
      </w:pPr>
      <w:r w:rsidRPr="009D28D7">
        <w:t>Производительность</w:t>
      </w:r>
    </w:p>
    <w:p w:rsidR="00DC0241" w:rsidRPr="009D28D7" w:rsidRDefault="00DC0241" w:rsidP="00FA7284">
      <w:pPr>
        <w:numPr>
          <w:ilvl w:val="0"/>
          <w:numId w:val="84"/>
        </w:numPr>
        <w:suppressAutoHyphens/>
        <w:autoSpaceDE w:val="0"/>
        <w:jc w:val="both"/>
      </w:pPr>
      <w:r w:rsidRPr="009D28D7">
        <w:t>Совместимость</w:t>
      </w:r>
    </w:p>
    <w:p w:rsidR="00DC0241" w:rsidRPr="009D28D7" w:rsidRDefault="00DC0241" w:rsidP="00FA7284">
      <w:pPr>
        <w:numPr>
          <w:ilvl w:val="0"/>
          <w:numId w:val="84"/>
        </w:numPr>
        <w:suppressAutoHyphens/>
        <w:autoSpaceDE w:val="0"/>
        <w:jc w:val="both"/>
      </w:pPr>
      <w:r w:rsidRPr="009D28D7">
        <w:t>Удобство использования</w:t>
      </w:r>
    </w:p>
    <w:p w:rsidR="00DC0241" w:rsidRPr="009D28D7" w:rsidRDefault="00DC0241" w:rsidP="00FA7284">
      <w:pPr>
        <w:numPr>
          <w:ilvl w:val="0"/>
          <w:numId w:val="84"/>
        </w:numPr>
        <w:suppressAutoHyphens/>
        <w:autoSpaceDE w:val="0"/>
        <w:jc w:val="both"/>
      </w:pPr>
      <w:r w:rsidRPr="009D28D7">
        <w:t>Надежность</w:t>
      </w:r>
    </w:p>
    <w:p w:rsidR="00DC0241" w:rsidRPr="009D28D7" w:rsidRDefault="00DC0241" w:rsidP="00FA7284">
      <w:pPr>
        <w:numPr>
          <w:ilvl w:val="0"/>
          <w:numId w:val="84"/>
        </w:numPr>
        <w:suppressAutoHyphens/>
        <w:autoSpaceDE w:val="0"/>
        <w:jc w:val="both"/>
      </w:pPr>
      <w:r w:rsidRPr="009D28D7">
        <w:t>Безопасность</w:t>
      </w:r>
    </w:p>
    <w:p w:rsidR="00DC0241" w:rsidRPr="009D28D7" w:rsidRDefault="00DC0241" w:rsidP="00FA7284">
      <w:pPr>
        <w:numPr>
          <w:ilvl w:val="0"/>
          <w:numId w:val="84"/>
        </w:numPr>
        <w:suppressAutoHyphens/>
        <w:autoSpaceDE w:val="0"/>
        <w:jc w:val="both"/>
      </w:pPr>
      <w:proofErr w:type="spellStart"/>
      <w:r w:rsidRPr="009D28D7">
        <w:t>Сопровождаемость</w:t>
      </w:r>
      <w:proofErr w:type="spellEnd"/>
    </w:p>
    <w:p w:rsidR="00DC0241" w:rsidRPr="009D28D7" w:rsidRDefault="00DC0241" w:rsidP="00FA7284">
      <w:pPr>
        <w:numPr>
          <w:ilvl w:val="0"/>
          <w:numId w:val="84"/>
        </w:numPr>
        <w:suppressAutoHyphens/>
        <w:autoSpaceDE w:val="0"/>
        <w:jc w:val="both"/>
      </w:pPr>
      <w:r w:rsidRPr="009D28D7">
        <w:t>Переносимость</w:t>
      </w:r>
    </w:p>
    <w:p w:rsidR="00DC0241" w:rsidRDefault="00DC0241" w:rsidP="00DC0241">
      <w:pPr>
        <w:autoSpaceDE w:val="0"/>
        <w:jc w:val="both"/>
        <w:rPr>
          <w:rFonts w:ascii="Times New Roman CYR" w:eastAsia="SimSun" w:hAnsi="Times New Roman CYR" w:cs="Times New Roman CYR"/>
          <w:b/>
          <w:bCs/>
        </w:rPr>
      </w:pPr>
    </w:p>
    <w:p w:rsidR="00DC0241" w:rsidRDefault="00DC0241" w:rsidP="00DC0241">
      <w:pPr>
        <w:autoSpaceDE w:val="0"/>
        <w:spacing w:before="240" w:line="360" w:lineRule="auto"/>
        <w:rPr>
          <w:rFonts w:ascii="Times New Roman CYR" w:eastAsia="SimSun" w:hAnsi="Times New Roman CYR" w:cs="Times New Roman CYR"/>
          <w:b/>
          <w:bCs/>
        </w:rPr>
      </w:pPr>
      <w:proofErr w:type="gramStart"/>
      <w:r>
        <w:rPr>
          <w:rFonts w:ascii="Times New Roman CYR" w:eastAsia="SimSun" w:hAnsi="Times New Roman CYR" w:cs="Times New Roman CYR"/>
          <w:b/>
          <w:bCs/>
        </w:rPr>
        <w:t xml:space="preserve">Оборудование: </w:t>
      </w:r>
      <w:r>
        <w:rPr>
          <w:rFonts w:ascii="Times New Roman CYR" w:eastAsia="SimSun" w:hAnsi="Times New Roman CYR" w:cs="Times New Roman CYR"/>
        </w:rPr>
        <w:t xml:space="preserve"> ПК</w:t>
      </w:r>
      <w:proofErr w:type="gramEnd"/>
      <w:r>
        <w:rPr>
          <w:rFonts w:ascii="Times New Roman CYR" w:eastAsia="SimSun" w:hAnsi="Times New Roman CYR" w:cs="Times New Roman CYR"/>
        </w:rPr>
        <w:t xml:space="preserve">, ЛВС ГБПОУ ВО </w:t>
      </w:r>
      <w:r>
        <w:rPr>
          <w:rFonts w:eastAsia="SimSun"/>
        </w:rPr>
        <w:t>«</w:t>
      </w:r>
      <w:r>
        <w:rPr>
          <w:rFonts w:ascii="Times New Roman CYR" w:eastAsia="SimSun" w:hAnsi="Times New Roman CYR" w:cs="Times New Roman CYR"/>
        </w:rPr>
        <w:t>БТПИТ</w:t>
      </w:r>
      <w:r>
        <w:rPr>
          <w:rFonts w:eastAsia="SimSun"/>
        </w:rPr>
        <w:t xml:space="preserve">». </w:t>
      </w:r>
    </w:p>
    <w:p w:rsidR="00DC0241" w:rsidRDefault="00DC0241" w:rsidP="00DC0241">
      <w:pPr>
        <w:autoSpaceDE w:val="0"/>
        <w:spacing w:line="360" w:lineRule="auto"/>
        <w:rPr>
          <w:rFonts w:ascii="Times New Roman CYR" w:eastAsia="SimSun" w:hAnsi="Times New Roman CYR" w:cs="Times New Roman CYR"/>
          <w:b/>
          <w:bCs/>
        </w:rPr>
      </w:pPr>
      <w:r>
        <w:rPr>
          <w:rFonts w:ascii="Times New Roman CYR" w:eastAsia="SimSun" w:hAnsi="Times New Roman CYR" w:cs="Times New Roman CYR"/>
          <w:b/>
          <w:bCs/>
        </w:rPr>
        <w:t>Продолжительность занятия:</w:t>
      </w:r>
      <w:r>
        <w:rPr>
          <w:rFonts w:ascii="Times New Roman CYR" w:eastAsia="SimSun" w:hAnsi="Times New Roman CYR" w:cs="Times New Roman CYR"/>
        </w:rPr>
        <w:t xml:space="preserve"> 6 часов.</w:t>
      </w:r>
    </w:p>
    <w:p w:rsidR="00DC0241" w:rsidRDefault="00DC0241" w:rsidP="00DC0241">
      <w:pPr>
        <w:autoSpaceDE w:val="0"/>
        <w:spacing w:line="360" w:lineRule="auto"/>
        <w:rPr>
          <w:rFonts w:ascii="Times New Roman CYR" w:eastAsia="SimSun" w:hAnsi="Times New Roman CYR" w:cs="Times New Roman CYR"/>
        </w:rPr>
      </w:pPr>
      <w:r>
        <w:rPr>
          <w:rFonts w:ascii="Times New Roman CYR" w:eastAsia="SimSun" w:hAnsi="Times New Roman CYR" w:cs="Times New Roman CYR"/>
          <w:b/>
          <w:bCs/>
        </w:rPr>
        <w:t>Порядок выполнения работы.</w:t>
      </w:r>
    </w:p>
    <w:p w:rsidR="00DC0241" w:rsidRPr="009D28D7" w:rsidRDefault="00DC0241" w:rsidP="00FA7284">
      <w:pPr>
        <w:numPr>
          <w:ilvl w:val="0"/>
          <w:numId w:val="85"/>
        </w:numPr>
        <w:suppressAutoHyphens/>
        <w:autoSpaceDE w:val="0"/>
        <w:jc w:val="both"/>
        <w:rPr>
          <w:rFonts w:ascii="Times New Roman CYR" w:eastAsia="SimSun" w:hAnsi="Times New Roman CYR" w:cs="Times New Roman CYR"/>
        </w:rPr>
      </w:pPr>
      <w:r w:rsidRPr="009D28D7">
        <w:rPr>
          <w:rFonts w:ascii="Times New Roman CYR" w:eastAsia="SimSun" w:hAnsi="Times New Roman CYR" w:cs="Times New Roman CYR"/>
        </w:rPr>
        <w:t>Проанализировать соответствие требованиям ТЗ</w:t>
      </w:r>
    </w:p>
    <w:p w:rsidR="00DC0241" w:rsidRPr="009D28D7" w:rsidRDefault="00DC0241" w:rsidP="00FA7284">
      <w:pPr>
        <w:numPr>
          <w:ilvl w:val="0"/>
          <w:numId w:val="85"/>
        </w:numPr>
        <w:suppressAutoHyphens/>
        <w:autoSpaceDE w:val="0"/>
        <w:jc w:val="both"/>
        <w:rPr>
          <w:rFonts w:ascii="Times New Roman CYR" w:eastAsia="SimSun" w:hAnsi="Times New Roman CYR" w:cs="Times New Roman CYR"/>
        </w:rPr>
      </w:pPr>
      <w:r w:rsidRPr="009D28D7">
        <w:rPr>
          <w:rFonts w:ascii="Times New Roman CYR" w:eastAsia="SimSun" w:hAnsi="Times New Roman CYR" w:cs="Times New Roman CYR"/>
        </w:rPr>
        <w:t>Оценить функциональную полноту</w:t>
      </w:r>
    </w:p>
    <w:p w:rsidR="00DC0241" w:rsidRPr="009D28D7" w:rsidRDefault="00DC0241" w:rsidP="00FA7284">
      <w:pPr>
        <w:numPr>
          <w:ilvl w:val="0"/>
          <w:numId w:val="85"/>
        </w:numPr>
        <w:suppressAutoHyphens/>
        <w:autoSpaceDE w:val="0"/>
        <w:jc w:val="both"/>
        <w:rPr>
          <w:rFonts w:ascii="Times New Roman CYR" w:eastAsia="SimSun" w:hAnsi="Times New Roman CYR" w:cs="Times New Roman CYR"/>
        </w:rPr>
      </w:pPr>
      <w:r w:rsidRPr="009D28D7">
        <w:rPr>
          <w:rFonts w:ascii="Times New Roman CYR" w:eastAsia="SimSun" w:hAnsi="Times New Roman CYR" w:cs="Times New Roman CYR"/>
        </w:rPr>
        <w:t>Измерить производительность</w:t>
      </w:r>
    </w:p>
    <w:p w:rsidR="00DC0241" w:rsidRPr="009D28D7" w:rsidRDefault="00DC0241" w:rsidP="00FA7284">
      <w:pPr>
        <w:numPr>
          <w:ilvl w:val="0"/>
          <w:numId w:val="85"/>
        </w:numPr>
        <w:suppressAutoHyphens/>
        <w:autoSpaceDE w:val="0"/>
        <w:jc w:val="both"/>
        <w:rPr>
          <w:rFonts w:ascii="Times New Roman CYR" w:eastAsia="SimSun" w:hAnsi="Times New Roman CYR" w:cs="Times New Roman CYR"/>
        </w:rPr>
      </w:pPr>
      <w:r w:rsidRPr="009D28D7">
        <w:rPr>
          <w:rFonts w:ascii="Times New Roman CYR" w:eastAsia="SimSun" w:hAnsi="Times New Roman CYR" w:cs="Times New Roman CYR"/>
        </w:rPr>
        <w:t>Оценить удобство использования</w:t>
      </w:r>
    </w:p>
    <w:p w:rsidR="00DC0241" w:rsidRPr="009D28D7" w:rsidRDefault="00DC0241" w:rsidP="00FA7284">
      <w:pPr>
        <w:numPr>
          <w:ilvl w:val="0"/>
          <w:numId w:val="85"/>
        </w:numPr>
        <w:suppressAutoHyphens/>
        <w:autoSpaceDE w:val="0"/>
        <w:jc w:val="both"/>
        <w:rPr>
          <w:rFonts w:ascii="Times New Roman CYR" w:eastAsia="SimSun" w:hAnsi="Times New Roman CYR" w:cs="Times New Roman CYR"/>
        </w:rPr>
      </w:pPr>
      <w:r w:rsidRPr="009D28D7">
        <w:rPr>
          <w:rFonts w:ascii="Times New Roman CYR" w:eastAsia="SimSun" w:hAnsi="Times New Roman CYR" w:cs="Times New Roman CYR"/>
        </w:rPr>
        <w:t>Проверить надежность</w:t>
      </w:r>
    </w:p>
    <w:p w:rsidR="00DC0241" w:rsidRPr="009D28D7" w:rsidRDefault="00DC0241" w:rsidP="00FA7284">
      <w:pPr>
        <w:numPr>
          <w:ilvl w:val="0"/>
          <w:numId w:val="85"/>
        </w:numPr>
        <w:suppressAutoHyphens/>
        <w:autoSpaceDE w:val="0"/>
        <w:jc w:val="both"/>
        <w:rPr>
          <w:rFonts w:ascii="Times New Roman CYR" w:eastAsia="SimSun" w:hAnsi="Times New Roman CYR" w:cs="Times New Roman CYR"/>
        </w:rPr>
      </w:pPr>
      <w:r w:rsidRPr="009D28D7">
        <w:rPr>
          <w:rFonts w:ascii="Times New Roman CYR" w:eastAsia="SimSun" w:hAnsi="Times New Roman CYR" w:cs="Times New Roman CYR"/>
        </w:rPr>
        <w:t>Оценить безопасность</w:t>
      </w:r>
    </w:p>
    <w:p w:rsidR="00DC0241" w:rsidRPr="009D28D7" w:rsidRDefault="00DC0241" w:rsidP="00FA7284">
      <w:pPr>
        <w:numPr>
          <w:ilvl w:val="0"/>
          <w:numId w:val="85"/>
        </w:numPr>
        <w:suppressAutoHyphens/>
        <w:autoSpaceDE w:val="0"/>
        <w:jc w:val="both"/>
        <w:rPr>
          <w:rFonts w:ascii="Times New Roman CYR" w:eastAsia="SimSun" w:hAnsi="Times New Roman CYR" w:cs="Times New Roman CYR"/>
        </w:rPr>
      </w:pPr>
      <w:r w:rsidRPr="009D28D7">
        <w:rPr>
          <w:rFonts w:ascii="Times New Roman CYR" w:eastAsia="SimSun" w:hAnsi="Times New Roman CYR" w:cs="Times New Roman CYR"/>
        </w:rPr>
        <w:t>Сформировать итоговый отчет о качестве</w:t>
      </w:r>
    </w:p>
    <w:p w:rsidR="00DC0241" w:rsidRDefault="00DC0241" w:rsidP="00DC0241">
      <w:pPr>
        <w:autoSpaceDE w:val="0"/>
        <w:jc w:val="center"/>
        <w:rPr>
          <w:rFonts w:ascii="Times New Roman CYR" w:eastAsia="SimSun" w:hAnsi="Times New Roman CYR" w:cs="Times New Roman CYR"/>
          <w:b/>
          <w:bCs/>
          <w:lang w:val="en"/>
        </w:rPr>
      </w:pPr>
    </w:p>
    <w:p w:rsidR="00DC0241" w:rsidRDefault="00DC0241" w:rsidP="00DC0241">
      <w:pPr>
        <w:autoSpaceDE w:val="0"/>
        <w:jc w:val="both"/>
        <w:rPr>
          <w:rFonts w:ascii="Times New Roman CYR" w:eastAsia="SimSun" w:hAnsi="Times New Roman CYR" w:cs="Times New Roman CYR"/>
          <w:b/>
          <w:bCs/>
        </w:rPr>
      </w:pPr>
    </w:p>
    <w:p w:rsidR="00DC0241" w:rsidRDefault="00DC0241" w:rsidP="00DC0241">
      <w:r>
        <w:rPr>
          <w:b/>
        </w:rPr>
        <w:t>Требования к оформлению результатов (отчета):</w:t>
      </w:r>
    </w:p>
    <w:p w:rsidR="00DC0241" w:rsidRDefault="00DC0241" w:rsidP="00FA7284">
      <w:pPr>
        <w:pStyle w:val="aff1"/>
        <w:numPr>
          <w:ilvl w:val="0"/>
          <w:numId w:val="10"/>
        </w:numPr>
      </w:pPr>
      <w:r>
        <w:t>Отразить дату выполнения работы, тему, цель, ответы на контрольные вопросы занятия.</w:t>
      </w:r>
    </w:p>
    <w:p w:rsidR="00DC0241" w:rsidRDefault="00DC0241" w:rsidP="00FA7284">
      <w:pPr>
        <w:pStyle w:val="aff1"/>
        <w:numPr>
          <w:ilvl w:val="0"/>
          <w:numId w:val="10"/>
        </w:numPr>
        <w:ind w:left="0" w:hanging="11"/>
        <w:rPr>
          <w:rFonts w:ascii="Times New Roman CYR" w:eastAsia="SimSun" w:hAnsi="Times New Roman CYR" w:cs="Times New Roman CYR"/>
          <w:b/>
          <w:bCs/>
        </w:rPr>
      </w:pPr>
      <w:r>
        <w:t>Представить результаты выполнения работы в отчете.</w:t>
      </w:r>
    </w:p>
    <w:p w:rsidR="00DC0241" w:rsidRDefault="00DC0241" w:rsidP="00DC0241">
      <w:pPr>
        <w:autoSpaceDE w:val="0"/>
        <w:spacing w:line="276" w:lineRule="auto"/>
        <w:jc w:val="both"/>
        <w:rPr>
          <w:rFonts w:ascii="Times New Roman CYR" w:eastAsia="SimSun" w:hAnsi="Times New Roman CYR" w:cs="Times New Roman CYR"/>
          <w:b/>
          <w:bCs/>
        </w:rPr>
      </w:pPr>
    </w:p>
    <w:p w:rsidR="00DC0241" w:rsidRDefault="00DC0241" w:rsidP="00DC0241">
      <w:pPr>
        <w:autoSpaceDE w:val="0"/>
        <w:spacing w:line="276" w:lineRule="auto"/>
      </w:pPr>
      <w:r>
        <w:rPr>
          <w:rFonts w:ascii="Times New Roman CYR" w:eastAsia="SimSun" w:hAnsi="Times New Roman CYR" w:cs="Times New Roman CYR"/>
          <w:b/>
          <w:bCs/>
        </w:rPr>
        <w:t>Рекомендуемая литература.</w:t>
      </w:r>
    </w:p>
    <w:p w:rsidR="00DC0241" w:rsidRDefault="00DC0241" w:rsidP="00FA7284">
      <w:pPr>
        <w:numPr>
          <w:ilvl w:val="0"/>
          <w:numId w:val="24"/>
        </w:numPr>
        <w:tabs>
          <w:tab w:val="left" w:pos="284"/>
        </w:tabs>
        <w:suppressAutoHyphens/>
        <w:spacing w:line="276" w:lineRule="auto"/>
        <w:ind w:left="284" w:hanging="284"/>
      </w:pPr>
      <w:hyperlink r:id="rId73" w:anchor="none" w:history="1">
        <w:r>
          <w:rPr>
            <w:rStyle w:val="ac"/>
          </w:rPr>
          <w:t>Федорова Г. Н.</w:t>
        </w:r>
      </w:hyperlink>
      <w:r>
        <w:t xml:space="preserve"> Разработка, внедрение и адаптация программного обеспечения отраслевой направленности: учебное пособие для студ. СПО. [Электронный ресурс]. / </w:t>
      </w:r>
      <w:r>
        <w:lastRenderedPageBreak/>
        <w:t xml:space="preserve">Федорова Г.Н. - </w:t>
      </w:r>
      <w:proofErr w:type="gramStart"/>
      <w:r>
        <w:t>М.:КУРС</w:t>
      </w:r>
      <w:proofErr w:type="gramEnd"/>
      <w:r>
        <w:t xml:space="preserve">, НИЦ ИНФРА-М, 2016. - 336 с.  Режим доступа: </w:t>
      </w:r>
      <w:hyperlink r:id="rId74" w:history="1">
        <w:r>
          <w:rPr>
            <w:rStyle w:val="ac"/>
          </w:rPr>
          <w:t>http://znanium.com/</w:t>
        </w:r>
      </w:hyperlink>
    </w:p>
    <w:p w:rsidR="00DC0241" w:rsidRDefault="00DC0241" w:rsidP="00FA7284">
      <w:pPr>
        <w:numPr>
          <w:ilvl w:val="0"/>
          <w:numId w:val="24"/>
        </w:numPr>
        <w:suppressAutoHyphens/>
        <w:spacing w:line="276" w:lineRule="auto"/>
        <w:ind w:left="284" w:hanging="284"/>
      </w:pPr>
      <w:r>
        <w:t xml:space="preserve">Рудаков А.В. Технология разработки </w:t>
      </w:r>
      <w:proofErr w:type="spellStart"/>
      <w:r>
        <w:t>программныхпродуктов</w:t>
      </w:r>
      <w:proofErr w:type="spellEnd"/>
      <w:r>
        <w:t xml:space="preserve">: учебник для сред. проф. образования. </w:t>
      </w:r>
      <w:r>
        <w:rPr>
          <w:shd w:val="clear" w:color="auto" w:fill="FFFFFF"/>
        </w:rPr>
        <w:t xml:space="preserve">[Электронный ресурс]. </w:t>
      </w:r>
      <w:r>
        <w:t xml:space="preserve">– 10-е изд., </w:t>
      </w:r>
      <w:proofErr w:type="spellStart"/>
      <w:r>
        <w:t>перераб</w:t>
      </w:r>
      <w:proofErr w:type="spellEnd"/>
      <w:proofErr w:type="gramStart"/>
      <w:r>
        <w:t>.</w:t>
      </w:r>
      <w:proofErr w:type="gramEnd"/>
      <w:r>
        <w:t xml:space="preserve"> и доп. - М.: Академия, 2016. – 208 с. Режим доступа: </w:t>
      </w:r>
      <w:hyperlink r:id="rId75" w:history="1">
        <w:r>
          <w:rPr>
            <w:rStyle w:val="ac"/>
            <w:lang w:val="en-US"/>
          </w:rPr>
          <w:t>www</w:t>
        </w:r>
        <w:r>
          <w:rPr>
            <w:rStyle w:val="ac"/>
          </w:rPr>
          <w:t>.</w:t>
        </w:r>
        <w:r>
          <w:rPr>
            <w:rStyle w:val="ac"/>
            <w:lang w:val="en-US"/>
          </w:rPr>
          <w:t>academia</w:t>
        </w:r>
        <w:r>
          <w:rPr>
            <w:rStyle w:val="ac"/>
          </w:rPr>
          <w:t>-</w:t>
        </w:r>
        <w:proofErr w:type="spellStart"/>
        <w:r>
          <w:rPr>
            <w:rStyle w:val="ac"/>
            <w:lang w:val="en-US"/>
          </w:rPr>
          <w:t>moscow</w:t>
        </w:r>
        <w:proofErr w:type="spellEnd"/>
        <w:r>
          <w:rPr>
            <w:rStyle w:val="ac"/>
          </w:rPr>
          <w:t>.</w:t>
        </w:r>
        <w:proofErr w:type="spellStart"/>
        <w:r>
          <w:rPr>
            <w:rStyle w:val="ac"/>
            <w:lang w:val="en-US"/>
          </w:rPr>
          <w:t>ru</w:t>
        </w:r>
        <w:proofErr w:type="spellEnd"/>
      </w:hyperlink>
      <w:r>
        <w:t>.</w:t>
      </w:r>
    </w:p>
    <w:p w:rsidR="00DC0241" w:rsidRDefault="00DC0241" w:rsidP="00FA7284">
      <w:pPr>
        <w:numPr>
          <w:ilvl w:val="0"/>
          <w:numId w:val="24"/>
        </w:numPr>
        <w:tabs>
          <w:tab w:val="left" w:pos="851"/>
        </w:tabs>
        <w:suppressAutoHyphens/>
        <w:spacing w:line="276" w:lineRule="auto"/>
        <w:ind w:left="284" w:hanging="284"/>
      </w:pPr>
      <w:r>
        <w:t xml:space="preserve">Емельянова Н. З. Проектирование информационных систем: Учебное пособие / Н.З. Емельянова, Т.Л. </w:t>
      </w:r>
      <w:proofErr w:type="spellStart"/>
      <w:r>
        <w:t>Партыка</w:t>
      </w:r>
      <w:proofErr w:type="spellEnd"/>
      <w:r>
        <w:t xml:space="preserve">, И.И. Попов. - М.: Форум: НИЦ ИНФРА-М, 2014. - 432 с.: Режим доступа: </w:t>
      </w:r>
      <w:hyperlink r:id="rId76" w:history="1">
        <w:r>
          <w:rPr>
            <w:rStyle w:val="ac"/>
          </w:rPr>
          <w:t>http://znanium.com/</w:t>
        </w:r>
      </w:hyperlink>
    </w:p>
    <w:p w:rsidR="00DC0241" w:rsidRDefault="00DC0241" w:rsidP="00FA7284">
      <w:pPr>
        <w:numPr>
          <w:ilvl w:val="0"/>
          <w:numId w:val="24"/>
        </w:numPr>
        <w:suppressAutoHyphens/>
        <w:autoSpaceDE w:val="0"/>
        <w:spacing w:line="276" w:lineRule="auto"/>
        <w:ind w:left="284" w:hanging="284"/>
        <w:jc w:val="center"/>
        <w:rPr>
          <w:b/>
          <w:bCs/>
          <w:sz w:val="32"/>
          <w:szCs w:val="32"/>
        </w:rPr>
      </w:pPr>
      <w:r>
        <w:t xml:space="preserve">Заботина Н. Н. Проектирование информационных систем: Учебное пособие / Н.Н. Заботина. - М.: НИЦ ИНФРА-М, 2014. - 331 с. Режим доступа: </w:t>
      </w:r>
      <w:hyperlink r:id="rId77" w:history="1">
        <w:r>
          <w:rPr>
            <w:rStyle w:val="ac"/>
          </w:rPr>
          <w:t>http://znanium.com/</w:t>
        </w:r>
      </w:hyperlink>
      <w:r>
        <w:t>.</w:t>
      </w:r>
    </w:p>
    <w:p w:rsidR="00DC0241" w:rsidRDefault="00DC0241" w:rsidP="00DC0241">
      <w:pPr>
        <w:autoSpaceDE w:val="0"/>
        <w:spacing w:line="276" w:lineRule="auto"/>
        <w:ind w:left="720"/>
      </w:pPr>
    </w:p>
    <w:p w:rsidR="00DC0241" w:rsidRDefault="00DC0241" w:rsidP="00DC0241">
      <w:pPr>
        <w:autoSpaceDE w:val="0"/>
        <w:spacing w:line="276" w:lineRule="auto"/>
        <w:ind w:left="720"/>
      </w:pPr>
    </w:p>
    <w:p w:rsidR="00DC0241" w:rsidRDefault="00DC0241" w:rsidP="00DC0241">
      <w:pPr>
        <w:autoSpaceDE w:val="0"/>
        <w:spacing w:line="276" w:lineRule="auto"/>
        <w:ind w:left="720"/>
      </w:pPr>
    </w:p>
    <w:p w:rsidR="00DC0241" w:rsidRDefault="00DC0241" w:rsidP="00DC0241">
      <w:pPr>
        <w:autoSpaceDE w:val="0"/>
        <w:jc w:val="center"/>
        <w:rPr>
          <w:rFonts w:ascii="Times New Roman CYR" w:eastAsia="SimSun" w:hAnsi="Times New Roman CYR" w:cs="Times New Roman CYR"/>
          <w:b/>
          <w:bCs/>
        </w:rPr>
      </w:pPr>
      <w:r>
        <w:rPr>
          <w:rFonts w:ascii="Times New Roman CYR" w:eastAsia="SimSun" w:hAnsi="Times New Roman CYR" w:cs="Times New Roman CYR"/>
          <w:b/>
          <w:bCs/>
        </w:rPr>
        <w:t>Методические указания для проведения занятия №17.</w:t>
      </w:r>
    </w:p>
    <w:p w:rsidR="00DC0241" w:rsidRPr="009D28D7" w:rsidRDefault="00DC0241" w:rsidP="00DC0241">
      <w:pPr>
        <w:autoSpaceDE w:val="0"/>
        <w:ind w:left="426" w:hanging="426"/>
        <w:jc w:val="both"/>
        <w:rPr>
          <w:rFonts w:ascii="Times New Roman CYR" w:eastAsia="SimSun" w:hAnsi="Times New Roman CYR" w:cs="Times New Roman CYR"/>
        </w:rPr>
      </w:pPr>
      <w:r>
        <w:rPr>
          <w:rFonts w:ascii="Times New Roman CYR" w:eastAsia="SimSun" w:hAnsi="Times New Roman CYR" w:cs="Times New Roman CYR"/>
          <w:b/>
          <w:bCs/>
        </w:rPr>
        <w:t>Тема занятия:</w:t>
      </w:r>
      <w:r>
        <w:rPr>
          <w:rFonts w:ascii="Times New Roman CYR" w:eastAsia="SimSun" w:hAnsi="Times New Roman CYR" w:cs="Times New Roman CYR"/>
        </w:rPr>
        <w:t xml:space="preserve"> </w:t>
      </w:r>
      <w:r w:rsidRPr="009D28D7">
        <w:rPr>
          <w:rFonts w:ascii="Times New Roman CYR" w:eastAsia="SimSun" w:hAnsi="Times New Roman CYR" w:cs="Times New Roman CYR"/>
        </w:rPr>
        <w:t>Доработка веб-приложения</w:t>
      </w:r>
    </w:p>
    <w:p w:rsidR="00DC0241" w:rsidRPr="009D28D7" w:rsidRDefault="00DC0241" w:rsidP="00DC0241">
      <w:pPr>
        <w:autoSpaceDE w:val="0"/>
        <w:ind w:left="426" w:hanging="426"/>
        <w:jc w:val="both"/>
        <w:rPr>
          <w:rFonts w:ascii="Times New Roman CYR" w:eastAsia="SimSun" w:hAnsi="Times New Roman CYR" w:cs="Times New Roman CYR"/>
        </w:rPr>
      </w:pPr>
      <w:r w:rsidRPr="009D28D7">
        <w:rPr>
          <w:rFonts w:ascii="Times New Roman CYR" w:eastAsia="SimSun" w:hAnsi="Times New Roman CYR" w:cs="Times New Roman CYR"/>
          <w:b/>
          <w:bCs/>
        </w:rPr>
        <w:t>Цели занятия:</w:t>
      </w:r>
      <w:r w:rsidRPr="009D28D7">
        <w:rPr>
          <w:rFonts w:ascii="Times New Roman CYR" w:eastAsia="SimSun" w:hAnsi="Times New Roman CYR" w:cs="Times New Roman CYR"/>
        </w:rPr>
        <w:t> Внести улучшения в веб-приложение на основе результатов тестирования и оценки качества</w:t>
      </w:r>
    </w:p>
    <w:p w:rsidR="00DC0241" w:rsidRDefault="00DC0241" w:rsidP="00DC0241">
      <w:pPr>
        <w:autoSpaceDE w:val="0"/>
        <w:ind w:left="426" w:hanging="426"/>
        <w:jc w:val="both"/>
        <w:rPr>
          <w:rFonts w:ascii="Times New Roman CYR" w:eastAsia="SimSun" w:hAnsi="Times New Roman CYR" w:cs="Times New Roman CYR"/>
        </w:rPr>
      </w:pPr>
      <w:r>
        <w:t>1. Получение практического опыта:</w:t>
      </w:r>
    </w:p>
    <w:p w:rsidR="00DC0241" w:rsidRPr="009D28D7" w:rsidRDefault="00DC0241" w:rsidP="00FA7284">
      <w:pPr>
        <w:pStyle w:val="aff1"/>
        <w:numPr>
          <w:ilvl w:val="0"/>
          <w:numId w:val="86"/>
        </w:numPr>
        <w:spacing w:line="276" w:lineRule="auto"/>
        <w:rPr>
          <w:rFonts w:ascii="Times New Roman CYR" w:eastAsia="SimSun" w:hAnsi="Times New Roman CYR" w:cs="Times New Roman CYR"/>
        </w:rPr>
      </w:pPr>
      <w:r w:rsidRPr="009D28D7">
        <w:rPr>
          <w:rFonts w:ascii="Times New Roman CYR" w:eastAsia="SimSun" w:hAnsi="Times New Roman CYR" w:cs="Times New Roman CYR"/>
        </w:rPr>
        <w:t>Анализ выявленных проблем</w:t>
      </w:r>
    </w:p>
    <w:p w:rsidR="00DC0241" w:rsidRPr="009D28D7" w:rsidRDefault="00DC0241" w:rsidP="00FA7284">
      <w:pPr>
        <w:pStyle w:val="aff1"/>
        <w:numPr>
          <w:ilvl w:val="0"/>
          <w:numId w:val="86"/>
        </w:numPr>
        <w:spacing w:line="276" w:lineRule="auto"/>
        <w:rPr>
          <w:rFonts w:ascii="Times New Roman CYR" w:eastAsia="SimSun" w:hAnsi="Times New Roman CYR" w:cs="Times New Roman CYR"/>
        </w:rPr>
      </w:pPr>
      <w:proofErr w:type="spellStart"/>
      <w:r w:rsidRPr="009D28D7">
        <w:rPr>
          <w:rFonts w:ascii="Times New Roman CYR" w:eastAsia="SimSun" w:hAnsi="Times New Roman CYR" w:cs="Times New Roman CYR"/>
        </w:rPr>
        <w:t>Приоритизация</w:t>
      </w:r>
      <w:proofErr w:type="spellEnd"/>
      <w:r w:rsidRPr="009D28D7">
        <w:rPr>
          <w:rFonts w:ascii="Times New Roman CYR" w:eastAsia="SimSun" w:hAnsi="Times New Roman CYR" w:cs="Times New Roman CYR"/>
        </w:rPr>
        <w:t xml:space="preserve"> доработок</w:t>
      </w:r>
    </w:p>
    <w:p w:rsidR="00DC0241" w:rsidRPr="009D28D7" w:rsidRDefault="00DC0241" w:rsidP="00FA7284">
      <w:pPr>
        <w:pStyle w:val="aff1"/>
        <w:numPr>
          <w:ilvl w:val="0"/>
          <w:numId w:val="86"/>
        </w:numPr>
        <w:spacing w:line="276" w:lineRule="auto"/>
        <w:rPr>
          <w:rFonts w:ascii="Times New Roman CYR" w:eastAsia="SimSun" w:hAnsi="Times New Roman CYR" w:cs="Times New Roman CYR"/>
        </w:rPr>
      </w:pPr>
      <w:r w:rsidRPr="009D28D7">
        <w:rPr>
          <w:rFonts w:ascii="Times New Roman CYR" w:eastAsia="SimSun" w:hAnsi="Times New Roman CYR" w:cs="Times New Roman CYR"/>
        </w:rPr>
        <w:t>Реализация улучшений</w:t>
      </w:r>
    </w:p>
    <w:p w:rsidR="00DC0241" w:rsidRPr="009D28D7" w:rsidRDefault="00DC0241" w:rsidP="00FA7284">
      <w:pPr>
        <w:pStyle w:val="aff1"/>
        <w:numPr>
          <w:ilvl w:val="0"/>
          <w:numId w:val="86"/>
        </w:numPr>
        <w:spacing w:line="276" w:lineRule="auto"/>
        <w:rPr>
          <w:rFonts w:ascii="Times New Roman CYR" w:eastAsia="SimSun" w:hAnsi="Times New Roman CYR" w:cs="Times New Roman CYR"/>
        </w:rPr>
      </w:pPr>
      <w:r w:rsidRPr="009D28D7">
        <w:rPr>
          <w:rFonts w:ascii="Times New Roman CYR" w:eastAsia="SimSun" w:hAnsi="Times New Roman CYR" w:cs="Times New Roman CYR"/>
        </w:rPr>
        <w:t>Проверка эффективности изменений</w:t>
      </w:r>
    </w:p>
    <w:p w:rsidR="00DC0241" w:rsidRDefault="00DC0241" w:rsidP="00DC0241">
      <w:pPr>
        <w:pStyle w:val="aff1"/>
        <w:spacing w:line="276" w:lineRule="auto"/>
        <w:ind w:left="360"/>
      </w:pPr>
      <w:r>
        <w:t xml:space="preserve">2. Формирование профессиональных компетенций </w:t>
      </w: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1668"/>
        <w:gridCol w:w="7512"/>
      </w:tblGrid>
      <w:tr w:rsidR="00DC0241" w:rsidTr="00B85F5F"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C0241" w:rsidRDefault="00DC0241" w:rsidP="00B85F5F">
            <w:pPr>
              <w:jc w:val="both"/>
            </w:pPr>
            <w:r>
              <w:t>ПК 2.3. </w:t>
            </w:r>
          </w:p>
        </w:tc>
        <w:tc>
          <w:tcPr>
            <w:tcW w:w="7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C0241" w:rsidRDefault="00DC0241" w:rsidP="00B85F5F">
            <w:pPr>
              <w:jc w:val="both"/>
            </w:pPr>
            <w:r>
              <w:t>Проводить отладку и тестирование программного обеспечения отраслевой направленности.</w:t>
            </w:r>
          </w:p>
        </w:tc>
      </w:tr>
      <w:tr w:rsidR="00DC0241" w:rsidTr="00B85F5F"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C0241" w:rsidRDefault="00DC0241" w:rsidP="00B85F5F">
            <w:pPr>
              <w:jc w:val="both"/>
            </w:pPr>
            <w:r>
              <w:t>ПК 2.6. </w:t>
            </w:r>
          </w:p>
        </w:tc>
        <w:tc>
          <w:tcPr>
            <w:tcW w:w="7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C0241" w:rsidRDefault="00DC0241" w:rsidP="00B85F5F">
            <w:pPr>
              <w:jc w:val="both"/>
            </w:pPr>
            <w:r>
              <w:t>Участвовать в измерении и контроле качества продуктов.</w:t>
            </w:r>
          </w:p>
        </w:tc>
      </w:tr>
      <w:tr w:rsidR="00DC0241" w:rsidTr="00B85F5F"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C0241" w:rsidRDefault="00DC0241" w:rsidP="00B85F5F">
            <w:pPr>
              <w:jc w:val="both"/>
            </w:pPr>
            <w:r w:rsidRPr="008670AE">
              <w:t>ПК 2.5.</w:t>
            </w:r>
          </w:p>
        </w:tc>
        <w:tc>
          <w:tcPr>
            <w:tcW w:w="7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C0241" w:rsidRDefault="00DC0241" w:rsidP="00B85F5F">
            <w:pPr>
              <w:jc w:val="both"/>
            </w:pPr>
            <w:r w:rsidRPr="008670AE">
              <w:t>Разрабатывать и вести проектную и техническую документацию</w:t>
            </w:r>
          </w:p>
        </w:tc>
      </w:tr>
      <w:tr w:rsidR="00DC0241" w:rsidTr="00B85F5F"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C0241" w:rsidRDefault="00DC0241" w:rsidP="00B85F5F">
            <w:pPr>
              <w:jc w:val="both"/>
            </w:pPr>
            <w:r w:rsidRPr="008670AE">
              <w:t>ОК 3.</w:t>
            </w:r>
          </w:p>
        </w:tc>
        <w:tc>
          <w:tcPr>
            <w:tcW w:w="7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C0241" w:rsidRDefault="00DC0241" w:rsidP="00B85F5F">
            <w:pPr>
              <w:jc w:val="both"/>
            </w:pPr>
            <w:r w:rsidRPr="008670AE">
              <w:t>Принимать решения в стандартных и нестандартных ситуациях и нести за них ответственность</w:t>
            </w:r>
          </w:p>
        </w:tc>
      </w:tr>
      <w:tr w:rsidR="00DC0241" w:rsidTr="00B85F5F"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C0241" w:rsidRPr="007A6A6F" w:rsidRDefault="00DC0241" w:rsidP="00B85F5F">
            <w:pPr>
              <w:jc w:val="both"/>
            </w:pPr>
            <w:r w:rsidRPr="008670AE">
              <w:t>ОК 8.</w:t>
            </w:r>
          </w:p>
        </w:tc>
        <w:tc>
          <w:tcPr>
            <w:tcW w:w="7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C0241" w:rsidRDefault="00DC0241" w:rsidP="00B85F5F">
            <w:pPr>
              <w:jc w:val="both"/>
            </w:pPr>
            <w:r w:rsidRPr="008670AE">
              <w:t>Самостоятельно определять задачи профессионального и личностного развития</w:t>
            </w:r>
          </w:p>
        </w:tc>
      </w:tr>
    </w:tbl>
    <w:p w:rsidR="00DC0241" w:rsidRDefault="00DC0241" w:rsidP="00FA7284">
      <w:pPr>
        <w:pStyle w:val="aff1"/>
        <w:numPr>
          <w:ilvl w:val="0"/>
          <w:numId w:val="6"/>
        </w:numPr>
      </w:pPr>
      <w:r>
        <w:t>Формирование общих компетенций:</w:t>
      </w:r>
    </w:p>
    <w:p w:rsidR="00DC0241" w:rsidRDefault="00DC0241" w:rsidP="00DC0241">
      <w:pPr>
        <w:autoSpaceDE w:val="0"/>
        <w:jc w:val="both"/>
      </w:pPr>
      <w:r>
        <w:t>ОК 1. Понимать сущность и социальную значимость своей будущей профессии, проявлять к ней устойчивый интерес.</w:t>
      </w:r>
    </w:p>
    <w:p w:rsidR="00DC0241" w:rsidRDefault="00DC0241" w:rsidP="00DC0241">
      <w:pPr>
        <w:autoSpaceDE w:val="0"/>
        <w:jc w:val="both"/>
      </w:pPr>
      <w:r>
        <w:t>ОК 2. Организовывать собственную деятельность, выбирать типовые методы и способы выполнения профессиональных задач, оценивать их эффективность и качество.</w:t>
      </w:r>
    </w:p>
    <w:p w:rsidR="00DC0241" w:rsidRDefault="00DC0241" w:rsidP="00DC0241">
      <w:pPr>
        <w:autoSpaceDE w:val="0"/>
        <w:jc w:val="both"/>
      </w:pPr>
      <w:r>
        <w:t>ОК 3. Принимать решения в стандартных и нестандартных ситуациях и нести за ни ответственность.</w:t>
      </w:r>
    </w:p>
    <w:p w:rsidR="00DC0241" w:rsidRDefault="00DC0241" w:rsidP="00DC0241">
      <w:pPr>
        <w:autoSpaceDE w:val="0"/>
        <w:jc w:val="both"/>
      </w:pPr>
      <w:r>
        <w:t>ОК 4. Осуществлять поиск и использование информации, необходимой для эффективного выполнения профессиональных задач, профессионального и личностного развития.</w:t>
      </w:r>
    </w:p>
    <w:p w:rsidR="00DC0241" w:rsidRDefault="00DC0241" w:rsidP="00DC0241">
      <w:pPr>
        <w:autoSpaceDE w:val="0"/>
        <w:jc w:val="both"/>
      </w:pPr>
      <w:r>
        <w:t>ОК 5. Использовать информационно-коммуникационные технологии в профессиональной деятельности.</w:t>
      </w:r>
    </w:p>
    <w:p w:rsidR="00DC0241" w:rsidRDefault="00DC0241" w:rsidP="00DC0241">
      <w:pPr>
        <w:autoSpaceDE w:val="0"/>
        <w:jc w:val="both"/>
      </w:pPr>
      <w:r>
        <w:t>ОК 6. Работать в коллективе и команде, эффективно общаться с коллегами, руководством, потребителями.</w:t>
      </w:r>
    </w:p>
    <w:p w:rsidR="00DC0241" w:rsidRDefault="00DC0241" w:rsidP="00DC0241">
      <w:pPr>
        <w:autoSpaceDE w:val="0"/>
        <w:jc w:val="both"/>
      </w:pPr>
      <w:r>
        <w:t>ОК 7. Брать на себя ответственность за работу членов команды (подчиненных), результат выполнения заданий.</w:t>
      </w:r>
    </w:p>
    <w:p w:rsidR="00DC0241" w:rsidRDefault="00DC0241" w:rsidP="00DC0241">
      <w:pPr>
        <w:autoSpaceDE w:val="0"/>
        <w:jc w:val="both"/>
      </w:pPr>
      <w:r>
        <w:t>ОК 8. Самостоятельно определять задачи профессионального и личностного развития, заниматься самообразованием, осознанно планировать повышение квалификации.</w:t>
      </w:r>
    </w:p>
    <w:p w:rsidR="00DC0241" w:rsidRDefault="00DC0241" w:rsidP="00DC0241">
      <w:pPr>
        <w:autoSpaceDE w:val="0"/>
        <w:jc w:val="both"/>
        <w:rPr>
          <w:b/>
        </w:rPr>
      </w:pPr>
      <w:r>
        <w:lastRenderedPageBreak/>
        <w:t>ОК 9. Ориентироваться в условиях частой смены технологий в профессиональной деятельности.</w:t>
      </w:r>
    </w:p>
    <w:p w:rsidR="00DC0241" w:rsidRDefault="00DC0241" w:rsidP="00DC0241">
      <w:pPr>
        <w:spacing w:before="240"/>
        <w:jc w:val="both"/>
      </w:pPr>
      <w:r>
        <w:rPr>
          <w:b/>
        </w:rPr>
        <w:t>Основные теоретические положения:</w:t>
      </w:r>
    </w:p>
    <w:p w:rsidR="00DC0241" w:rsidRPr="008670AE" w:rsidRDefault="00DC0241" w:rsidP="00DC0241">
      <w:pPr>
        <w:autoSpaceDE w:val="0"/>
        <w:jc w:val="both"/>
      </w:pPr>
      <w:r w:rsidRPr="008670AE">
        <w:t>Типы доработок:</w:t>
      </w:r>
    </w:p>
    <w:p w:rsidR="00DC0241" w:rsidRPr="008670AE" w:rsidRDefault="00DC0241" w:rsidP="00FA7284">
      <w:pPr>
        <w:numPr>
          <w:ilvl w:val="0"/>
          <w:numId w:val="87"/>
        </w:numPr>
        <w:suppressAutoHyphens/>
        <w:autoSpaceDE w:val="0"/>
        <w:jc w:val="both"/>
      </w:pPr>
      <w:r w:rsidRPr="008670AE">
        <w:t>Исправление дефектов (багов)</w:t>
      </w:r>
    </w:p>
    <w:p w:rsidR="00DC0241" w:rsidRPr="008670AE" w:rsidRDefault="00DC0241" w:rsidP="00FA7284">
      <w:pPr>
        <w:numPr>
          <w:ilvl w:val="0"/>
          <w:numId w:val="87"/>
        </w:numPr>
        <w:suppressAutoHyphens/>
        <w:autoSpaceDE w:val="0"/>
        <w:jc w:val="both"/>
      </w:pPr>
      <w:r w:rsidRPr="008670AE">
        <w:t>Улучшение производительности</w:t>
      </w:r>
    </w:p>
    <w:p w:rsidR="00DC0241" w:rsidRPr="008670AE" w:rsidRDefault="00DC0241" w:rsidP="00FA7284">
      <w:pPr>
        <w:numPr>
          <w:ilvl w:val="0"/>
          <w:numId w:val="87"/>
        </w:numPr>
        <w:suppressAutoHyphens/>
        <w:autoSpaceDE w:val="0"/>
        <w:jc w:val="both"/>
      </w:pPr>
      <w:r w:rsidRPr="008670AE">
        <w:t>Оптимизация пользовательского опыта</w:t>
      </w:r>
    </w:p>
    <w:p w:rsidR="00DC0241" w:rsidRPr="008670AE" w:rsidRDefault="00DC0241" w:rsidP="00FA7284">
      <w:pPr>
        <w:numPr>
          <w:ilvl w:val="0"/>
          <w:numId w:val="87"/>
        </w:numPr>
        <w:suppressAutoHyphens/>
        <w:autoSpaceDE w:val="0"/>
        <w:jc w:val="both"/>
      </w:pPr>
      <w:r w:rsidRPr="008670AE">
        <w:t>Добавление новой функциональности</w:t>
      </w:r>
    </w:p>
    <w:p w:rsidR="00DC0241" w:rsidRPr="008670AE" w:rsidRDefault="00DC0241" w:rsidP="00FA7284">
      <w:pPr>
        <w:numPr>
          <w:ilvl w:val="0"/>
          <w:numId w:val="87"/>
        </w:numPr>
        <w:suppressAutoHyphens/>
        <w:autoSpaceDE w:val="0"/>
        <w:jc w:val="both"/>
      </w:pPr>
      <w:r w:rsidRPr="008670AE">
        <w:t>Улучшение безопасности</w:t>
      </w:r>
    </w:p>
    <w:p w:rsidR="00DC0241" w:rsidRDefault="00DC0241" w:rsidP="00DC0241">
      <w:pPr>
        <w:autoSpaceDE w:val="0"/>
        <w:jc w:val="both"/>
        <w:rPr>
          <w:rFonts w:ascii="Times New Roman CYR" w:eastAsia="SimSun" w:hAnsi="Times New Roman CYR" w:cs="Times New Roman CYR"/>
          <w:b/>
          <w:bCs/>
        </w:rPr>
      </w:pPr>
    </w:p>
    <w:p w:rsidR="00DC0241" w:rsidRDefault="00DC0241" w:rsidP="00DC0241">
      <w:pPr>
        <w:autoSpaceDE w:val="0"/>
        <w:spacing w:before="240" w:line="360" w:lineRule="auto"/>
        <w:rPr>
          <w:rFonts w:ascii="Times New Roman CYR" w:eastAsia="SimSun" w:hAnsi="Times New Roman CYR" w:cs="Times New Roman CYR"/>
          <w:b/>
          <w:bCs/>
        </w:rPr>
      </w:pPr>
      <w:proofErr w:type="gramStart"/>
      <w:r>
        <w:rPr>
          <w:rFonts w:ascii="Times New Roman CYR" w:eastAsia="SimSun" w:hAnsi="Times New Roman CYR" w:cs="Times New Roman CYR"/>
          <w:b/>
          <w:bCs/>
        </w:rPr>
        <w:t xml:space="preserve">Оборудование: </w:t>
      </w:r>
      <w:r>
        <w:rPr>
          <w:rFonts w:ascii="Times New Roman CYR" w:eastAsia="SimSun" w:hAnsi="Times New Roman CYR" w:cs="Times New Roman CYR"/>
        </w:rPr>
        <w:t xml:space="preserve"> ПК</w:t>
      </w:r>
      <w:proofErr w:type="gramEnd"/>
      <w:r>
        <w:rPr>
          <w:rFonts w:ascii="Times New Roman CYR" w:eastAsia="SimSun" w:hAnsi="Times New Roman CYR" w:cs="Times New Roman CYR"/>
        </w:rPr>
        <w:t xml:space="preserve">, ЛВС ГБПОУ ВО </w:t>
      </w:r>
      <w:r>
        <w:rPr>
          <w:rFonts w:eastAsia="SimSun"/>
        </w:rPr>
        <w:t>«</w:t>
      </w:r>
      <w:r>
        <w:rPr>
          <w:rFonts w:ascii="Times New Roman CYR" w:eastAsia="SimSun" w:hAnsi="Times New Roman CYR" w:cs="Times New Roman CYR"/>
        </w:rPr>
        <w:t>БТПИТ</w:t>
      </w:r>
      <w:r>
        <w:rPr>
          <w:rFonts w:eastAsia="SimSun"/>
        </w:rPr>
        <w:t xml:space="preserve">». </w:t>
      </w:r>
    </w:p>
    <w:p w:rsidR="00DC0241" w:rsidRDefault="00DC0241" w:rsidP="00DC0241">
      <w:pPr>
        <w:autoSpaceDE w:val="0"/>
        <w:spacing w:line="360" w:lineRule="auto"/>
        <w:rPr>
          <w:rFonts w:ascii="Times New Roman CYR" w:eastAsia="SimSun" w:hAnsi="Times New Roman CYR" w:cs="Times New Roman CYR"/>
          <w:b/>
          <w:bCs/>
        </w:rPr>
      </w:pPr>
      <w:r>
        <w:rPr>
          <w:rFonts w:ascii="Times New Roman CYR" w:eastAsia="SimSun" w:hAnsi="Times New Roman CYR" w:cs="Times New Roman CYR"/>
          <w:b/>
          <w:bCs/>
        </w:rPr>
        <w:t>Продолжительность занятия:</w:t>
      </w:r>
      <w:r>
        <w:rPr>
          <w:rFonts w:ascii="Times New Roman CYR" w:eastAsia="SimSun" w:hAnsi="Times New Roman CYR" w:cs="Times New Roman CYR"/>
        </w:rPr>
        <w:t xml:space="preserve"> 6 часов.</w:t>
      </w:r>
    </w:p>
    <w:p w:rsidR="00DC0241" w:rsidRDefault="00DC0241" w:rsidP="00DC0241">
      <w:pPr>
        <w:autoSpaceDE w:val="0"/>
        <w:spacing w:line="360" w:lineRule="auto"/>
        <w:rPr>
          <w:rFonts w:ascii="Times New Roman CYR" w:eastAsia="SimSun" w:hAnsi="Times New Roman CYR" w:cs="Times New Roman CYR"/>
        </w:rPr>
      </w:pPr>
      <w:r>
        <w:rPr>
          <w:rFonts w:ascii="Times New Roman CYR" w:eastAsia="SimSun" w:hAnsi="Times New Roman CYR" w:cs="Times New Roman CYR"/>
          <w:b/>
          <w:bCs/>
        </w:rPr>
        <w:t>Порядок выполнения работы.</w:t>
      </w:r>
    </w:p>
    <w:p w:rsidR="00DC0241" w:rsidRPr="008670AE" w:rsidRDefault="00DC0241" w:rsidP="00FA7284">
      <w:pPr>
        <w:numPr>
          <w:ilvl w:val="0"/>
          <w:numId w:val="88"/>
        </w:numPr>
        <w:suppressAutoHyphens/>
        <w:autoSpaceDE w:val="0"/>
        <w:jc w:val="both"/>
        <w:rPr>
          <w:rFonts w:ascii="Times New Roman CYR" w:eastAsia="SimSun" w:hAnsi="Times New Roman CYR" w:cs="Times New Roman CYR"/>
        </w:rPr>
      </w:pPr>
      <w:r w:rsidRPr="008670AE">
        <w:rPr>
          <w:rFonts w:ascii="Times New Roman CYR" w:eastAsia="SimSun" w:hAnsi="Times New Roman CYR" w:cs="Times New Roman CYR"/>
        </w:rPr>
        <w:t>Проанализировать результаты тестирования и оценки качества</w:t>
      </w:r>
    </w:p>
    <w:p w:rsidR="00DC0241" w:rsidRPr="008670AE" w:rsidRDefault="00DC0241" w:rsidP="00FA7284">
      <w:pPr>
        <w:numPr>
          <w:ilvl w:val="0"/>
          <w:numId w:val="88"/>
        </w:numPr>
        <w:suppressAutoHyphens/>
        <w:autoSpaceDE w:val="0"/>
        <w:jc w:val="both"/>
        <w:rPr>
          <w:rFonts w:ascii="Times New Roman CYR" w:eastAsia="SimSun" w:hAnsi="Times New Roman CYR" w:cs="Times New Roman CYR"/>
        </w:rPr>
      </w:pPr>
      <w:r w:rsidRPr="008670AE">
        <w:rPr>
          <w:rFonts w:ascii="Times New Roman CYR" w:eastAsia="SimSun" w:hAnsi="Times New Roman CYR" w:cs="Times New Roman CYR"/>
        </w:rPr>
        <w:t>Составить список необходимых доработок</w:t>
      </w:r>
    </w:p>
    <w:p w:rsidR="00DC0241" w:rsidRPr="008670AE" w:rsidRDefault="00DC0241" w:rsidP="00FA7284">
      <w:pPr>
        <w:numPr>
          <w:ilvl w:val="0"/>
          <w:numId w:val="88"/>
        </w:numPr>
        <w:suppressAutoHyphens/>
        <w:autoSpaceDE w:val="0"/>
        <w:jc w:val="both"/>
        <w:rPr>
          <w:rFonts w:ascii="Times New Roman CYR" w:eastAsia="SimSun" w:hAnsi="Times New Roman CYR" w:cs="Times New Roman CYR"/>
        </w:rPr>
      </w:pPr>
      <w:proofErr w:type="spellStart"/>
      <w:r w:rsidRPr="008670AE">
        <w:rPr>
          <w:rFonts w:ascii="Times New Roman CYR" w:eastAsia="SimSun" w:hAnsi="Times New Roman CYR" w:cs="Times New Roman CYR"/>
        </w:rPr>
        <w:t>Приоритизировать</w:t>
      </w:r>
      <w:proofErr w:type="spellEnd"/>
      <w:r w:rsidRPr="008670AE">
        <w:rPr>
          <w:rFonts w:ascii="Times New Roman CYR" w:eastAsia="SimSun" w:hAnsi="Times New Roman CYR" w:cs="Times New Roman CYR"/>
        </w:rPr>
        <w:t xml:space="preserve"> доработки</w:t>
      </w:r>
    </w:p>
    <w:p w:rsidR="00DC0241" w:rsidRPr="008670AE" w:rsidRDefault="00DC0241" w:rsidP="00FA7284">
      <w:pPr>
        <w:numPr>
          <w:ilvl w:val="0"/>
          <w:numId w:val="88"/>
        </w:numPr>
        <w:suppressAutoHyphens/>
        <w:autoSpaceDE w:val="0"/>
        <w:jc w:val="both"/>
        <w:rPr>
          <w:rFonts w:ascii="Times New Roman CYR" w:eastAsia="SimSun" w:hAnsi="Times New Roman CYR" w:cs="Times New Roman CYR"/>
        </w:rPr>
      </w:pPr>
      <w:r w:rsidRPr="008670AE">
        <w:rPr>
          <w:rFonts w:ascii="Times New Roman CYR" w:eastAsia="SimSun" w:hAnsi="Times New Roman CYR" w:cs="Times New Roman CYR"/>
        </w:rPr>
        <w:t>Реализовать наиболее важные доработки</w:t>
      </w:r>
    </w:p>
    <w:p w:rsidR="00DC0241" w:rsidRPr="008670AE" w:rsidRDefault="00DC0241" w:rsidP="00FA7284">
      <w:pPr>
        <w:numPr>
          <w:ilvl w:val="0"/>
          <w:numId w:val="88"/>
        </w:numPr>
        <w:suppressAutoHyphens/>
        <w:autoSpaceDE w:val="0"/>
        <w:jc w:val="both"/>
        <w:rPr>
          <w:rFonts w:ascii="Times New Roman CYR" w:eastAsia="SimSun" w:hAnsi="Times New Roman CYR" w:cs="Times New Roman CYR"/>
        </w:rPr>
      </w:pPr>
      <w:r w:rsidRPr="008670AE">
        <w:rPr>
          <w:rFonts w:ascii="Times New Roman CYR" w:eastAsia="SimSun" w:hAnsi="Times New Roman CYR" w:cs="Times New Roman CYR"/>
        </w:rPr>
        <w:t>Протестировать внесенные изменения</w:t>
      </w:r>
    </w:p>
    <w:p w:rsidR="00DC0241" w:rsidRPr="008670AE" w:rsidRDefault="00DC0241" w:rsidP="00FA7284">
      <w:pPr>
        <w:numPr>
          <w:ilvl w:val="0"/>
          <w:numId w:val="88"/>
        </w:numPr>
        <w:suppressAutoHyphens/>
        <w:autoSpaceDE w:val="0"/>
        <w:jc w:val="both"/>
        <w:rPr>
          <w:rFonts w:ascii="Times New Roman CYR" w:eastAsia="SimSun" w:hAnsi="Times New Roman CYR" w:cs="Times New Roman CYR"/>
        </w:rPr>
      </w:pPr>
      <w:r w:rsidRPr="008670AE">
        <w:rPr>
          <w:rFonts w:ascii="Times New Roman CYR" w:eastAsia="SimSun" w:hAnsi="Times New Roman CYR" w:cs="Times New Roman CYR"/>
        </w:rPr>
        <w:t>Обновить документацию проекта</w:t>
      </w:r>
    </w:p>
    <w:p w:rsidR="00DC0241" w:rsidRPr="008670AE" w:rsidRDefault="00DC0241" w:rsidP="00FA7284">
      <w:pPr>
        <w:numPr>
          <w:ilvl w:val="0"/>
          <w:numId w:val="88"/>
        </w:numPr>
        <w:suppressAutoHyphens/>
        <w:autoSpaceDE w:val="0"/>
        <w:jc w:val="both"/>
        <w:rPr>
          <w:rFonts w:ascii="Times New Roman CYR" w:eastAsia="SimSun" w:hAnsi="Times New Roman CYR" w:cs="Times New Roman CYR"/>
        </w:rPr>
      </w:pPr>
      <w:r w:rsidRPr="008670AE">
        <w:rPr>
          <w:rFonts w:ascii="Times New Roman CYR" w:eastAsia="SimSun" w:hAnsi="Times New Roman CYR" w:cs="Times New Roman CYR"/>
        </w:rPr>
        <w:t>Подготовить отчет о проделанной работе</w:t>
      </w:r>
    </w:p>
    <w:p w:rsidR="00DC0241" w:rsidRDefault="00DC0241" w:rsidP="00DC0241">
      <w:pPr>
        <w:autoSpaceDE w:val="0"/>
        <w:jc w:val="center"/>
        <w:rPr>
          <w:rFonts w:ascii="Times New Roman CYR" w:eastAsia="SimSun" w:hAnsi="Times New Roman CYR" w:cs="Times New Roman CYR"/>
          <w:b/>
          <w:bCs/>
          <w:lang w:val="en"/>
        </w:rPr>
      </w:pPr>
    </w:p>
    <w:p w:rsidR="00DC0241" w:rsidRDefault="00DC0241" w:rsidP="00DC0241">
      <w:pPr>
        <w:autoSpaceDE w:val="0"/>
        <w:jc w:val="both"/>
        <w:rPr>
          <w:rFonts w:ascii="Times New Roman CYR" w:eastAsia="SimSun" w:hAnsi="Times New Roman CYR" w:cs="Times New Roman CYR"/>
          <w:b/>
          <w:bCs/>
        </w:rPr>
      </w:pPr>
    </w:p>
    <w:p w:rsidR="00DC0241" w:rsidRDefault="00DC0241" w:rsidP="00DC0241">
      <w:r>
        <w:rPr>
          <w:b/>
        </w:rPr>
        <w:t>Требования к оформлению результатов (отчета):</w:t>
      </w:r>
    </w:p>
    <w:p w:rsidR="00DC0241" w:rsidRDefault="00DC0241" w:rsidP="00FA7284">
      <w:pPr>
        <w:pStyle w:val="aff1"/>
        <w:numPr>
          <w:ilvl w:val="0"/>
          <w:numId w:val="10"/>
        </w:numPr>
      </w:pPr>
      <w:r>
        <w:t>Отразить дату выполнения работы, тему, цель, ответы на контрольные вопросы занятия.</w:t>
      </w:r>
    </w:p>
    <w:p w:rsidR="00DC0241" w:rsidRDefault="00DC0241" w:rsidP="00FA7284">
      <w:pPr>
        <w:pStyle w:val="aff1"/>
        <w:numPr>
          <w:ilvl w:val="0"/>
          <w:numId w:val="10"/>
        </w:numPr>
        <w:ind w:left="0" w:hanging="11"/>
        <w:rPr>
          <w:rFonts w:ascii="Times New Roman CYR" w:eastAsia="SimSun" w:hAnsi="Times New Roman CYR" w:cs="Times New Roman CYR"/>
          <w:b/>
          <w:bCs/>
        </w:rPr>
      </w:pPr>
      <w:r>
        <w:t>Представить результаты выполнения работы в отчете.</w:t>
      </w:r>
    </w:p>
    <w:p w:rsidR="00DC0241" w:rsidRDefault="00DC0241" w:rsidP="00DC0241">
      <w:pPr>
        <w:autoSpaceDE w:val="0"/>
        <w:spacing w:line="276" w:lineRule="auto"/>
        <w:jc w:val="both"/>
        <w:rPr>
          <w:rFonts w:ascii="Times New Roman CYR" w:eastAsia="SimSun" w:hAnsi="Times New Roman CYR" w:cs="Times New Roman CYR"/>
          <w:b/>
          <w:bCs/>
        </w:rPr>
      </w:pPr>
    </w:p>
    <w:p w:rsidR="00DC0241" w:rsidRDefault="00DC0241" w:rsidP="00DC0241">
      <w:pPr>
        <w:autoSpaceDE w:val="0"/>
        <w:spacing w:line="276" w:lineRule="auto"/>
      </w:pPr>
      <w:r>
        <w:rPr>
          <w:rFonts w:ascii="Times New Roman CYR" w:eastAsia="SimSun" w:hAnsi="Times New Roman CYR" w:cs="Times New Roman CYR"/>
          <w:b/>
          <w:bCs/>
        </w:rPr>
        <w:t>Рекомендуемая литература.</w:t>
      </w:r>
    </w:p>
    <w:p w:rsidR="00DC0241" w:rsidRDefault="00DC0241" w:rsidP="00FA7284">
      <w:pPr>
        <w:numPr>
          <w:ilvl w:val="0"/>
          <w:numId w:val="24"/>
        </w:numPr>
        <w:tabs>
          <w:tab w:val="left" w:pos="284"/>
        </w:tabs>
        <w:suppressAutoHyphens/>
        <w:spacing w:line="276" w:lineRule="auto"/>
        <w:ind w:left="284" w:hanging="284"/>
      </w:pPr>
      <w:hyperlink r:id="rId78" w:anchor="none" w:history="1">
        <w:r>
          <w:rPr>
            <w:rStyle w:val="ac"/>
          </w:rPr>
          <w:t>Федорова Г. Н.</w:t>
        </w:r>
      </w:hyperlink>
      <w:r>
        <w:t xml:space="preserve"> Разработка, внедрение и адаптация программного обеспечения отраслевой направленности: учебное пособие для студ. СПО. [Электронный ресурс]. / Федорова Г.Н. - </w:t>
      </w:r>
      <w:proofErr w:type="gramStart"/>
      <w:r>
        <w:t>М.:КУРС</w:t>
      </w:r>
      <w:proofErr w:type="gramEnd"/>
      <w:r>
        <w:t xml:space="preserve">, НИЦ ИНФРА-М, 2016. - 336 с.  Режим доступа: </w:t>
      </w:r>
      <w:hyperlink r:id="rId79" w:history="1">
        <w:r>
          <w:rPr>
            <w:rStyle w:val="ac"/>
          </w:rPr>
          <w:t>http://znanium.com/</w:t>
        </w:r>
      </w:hyperlink>
    </w:p>
    <w:p w:rsidR="00DC0241" w:rsidRDefault="00DC0241" w:rsidP="00FA7284">
      <w:pPr>
        <w:numPr>
          <w:ilvl w:val="0"/>
          <w:numId w:val="24"/>
        </w:numPr>
        <w:suppressAutoHyphens/>
        <w:spacing w:line="276" w:lineRule="auto"/>
        <w:ind w:left="284" w:hanging="284"/>
      </w:pPr>
      <w:r>
        <w:t xml:space="preserve">Рудаков А.В. Технология разработки </w:t>
      </w:r>
      <w:proofErr w:type="spellStart"/>
      <w:r>
        <w:t>программныхпродуктов</w:t>
      </w:r>
      <w:proofErr w:type="spellEnd"/>
      <w:r>
        <w:t xml:space="preserve">: учебник для сред. проф. образования. </w:t>
      </w:r>
      <w:r>
        <w:rPr>
          <w:shd w:val="clear" w:color="auto" w:fill="FFFFFF"/>
        </w:rPr>
        <w:t xml:space="preserve">[Электронный ресурс]. </w:t>
      </w:r>
      <w:r>
        <w:t xml:space="preserve">– 10-е изд., </w:t>
      </w:r>
      <w:proofErr w:type="spellStart"/>
      <w:r>
        <w:t>перераб</w:t>
      </w:r>
      <w:proofErr w:type="spellEnd"/>
      <w:proofErr w:type="gramStart"/>
      <w:r>
        <w:t>.</w:t>
      </w:r>
      <w:proofErr w:type="gramEnd"/>
      <w:r>
        <w:t xml:space="preserve"> и доп. - М.: Академия, 2016. – 208 с. Режим доступа: </w:t>
      </w:r>
      <w:hyperlink r:id="rId80" w:history="1">
        <w:r>
          <w:rPr>
            <w:rStyle w:val="ac"/>
            <w:lang w:val="en-US"/>
          </w:rPr>
          <w:t>www</w:t>
        </w:r>
        <w:r>
          <w:rPr>
            <w:rStyle w:val="ac"/>
          </w:rPr>
          <w:t>.</w:t>
        </w:r>
        <w:r>
          <w:rPr>
            <w:rStyle w:val="ac"/>
            <w:lang w:val="en-US"/>
          </w:rPr>
          <w:t>academia</w:t>
        </w:r>
        <w:r>
          <w:rPr>
            <w:rStyle w:val="ac"/>
          </w:rPr>
          <w:t>-</w:t>
        </w:r>
        <w:proofErr w:type="spellStart"/>
        <w:r>
          <w:rPr>
            <w:rStyle w:val="ac"/>
            <w:lang w:val="en-US"/>
          </w:rPr>
          <w:t>moscow</w:t>
        </w:r>
        <w:proofErr w:type="spellEnd"/>
        <w:r>
          <w:rPr>
            <w:rStyle w:val="ac"/>
          </w:rPr>
          <w:t>.</w:t>
        </w:r>
        <w:proofErr w:type="spellStart"/>
        <w:r>
          <w:rPr>
            <w:rStyle w:val="ac"/>
            <w:lang w:val="en-US"/>
          </w:rPr>
          <w:t>ru</w:t>
        </w:r>
        <w:proofErr w:type="spellEnd"/>
      </w:hyperlink>
      <w:r>
        <w:t>.</w:t>
      </w:r>
    </w:p>
    <w:p w:rsidR="00DC0241" w:rsidRDefault="00DC0241" w:rsidP="00FA7284">
      <w:pPr>
        <w:numPr>
          <w:ilvl w:val="0"/>
          <w:numId w:val="24"/>
        </w:numPr>
        <w:tabs>
          <w:tab w:val="left" w:pos="851"/>
        </w:tabs>
        <w:suppressAutoHyphens/>
        <w:spacing w:line="276" w:lineRule="auto"/>
        <w:ind w:left="284" w:hanging="284"/>
      </w:pPr>
      <w:r>
        <w:t xml:space="preserve">Емельянова Н. З. Проектирование информационных систем: Учебное пособие / Н.З. Емельянова, Т.Л. </w:t>
      </w:r>
      <w:proofErr w:type="spellStart"/>
      <w:r>
        <w:t>Партыка</w:t>
      </w:r>
      <w:proofErr w:type="spellEnd"/>
      <w:r>
        <w:t xml:space="preserve">, И.И. Попов. - М.: Форум: НИЦ ИНФРА-М, 2014. - 432 с.: Режим доступа: </w:t>
      </w:r>
      <w:hyperlink r:id="rId81" w:history="1">
        <w:r>
          <w:rPr>
            <w:rStyle w:val="ac"/>
          </w:rPr>
          <w:t>http://znanium.com/</w:t>
        </w:r>
      </w:hyperlink>
    </w:p>
    <w:p w:rsidR="00DC0241" w:rsidRDefault="00DC0241" w:rsidP="00FA7284">
      <w:pPr>
        <w:numPr>
          <w:ilvl w:val="0"/>
          <w:numId w:val="24"/>
        </w:numPr>
        <w:suppressAutoHyphens/>
        <w:autoSpaceDE w:val="0"/>
        <w:spacing w:line="276" w:lineRule="auto"/>
        <w:ind w:left="284" w:hanging="284"/>
        <w:jc w:val="center"/>
        <w:rPr>
          <w:b/>
          <w:bCs/>
          <w:sz w:val="32"/>
          <w:szCs w:val="32"/>
        </w:rPr>
      </w:pPr>
      <w:r>
        <w:t xml:space="preserve">Заботина Н. Н. Проектирование информационных систем: Учебное пособие / Н.Н. Заботина. - М.: НИЦ ИНФРА-М, 2014. - 331 с. Режим доступа: </w:t>
      </w:r>
      <w:hyperlink r:id="rId82" w:history="1">
        <w:r>
          <w:rPr>
            <w:rStyle w:val="ac"/>
          </w:rPr>
          <w:t>http://znanium.com/</w:t>
        </w:r>
      </w:hyperlink>
      <w:r>
        <w:t>.</w:t>
      </w:r>
    </w:p>
    <w:p w:rsidR="00DC0241" w:rsidRDefault="00DC0241" w:rsidP="00DC0241">
      <w:pPr>
        <w:autoSpaceDE w:val="0"/>
        <w:spacing w:line="276" w:lineRule="auto"/>
      </w:pPr>
    </w:p>
    <w:p w:rsidR="00DC0241" w:rsidRDefault="00DC0241" w:rsidP="00DC0241">
      <w:pPr>
        <w:autoSpaceDE w:val="0"/>
        <w:jc w:val="center"/>
        <w:rPr>
          <w:rFonts w:ascii="Times New Roman CYR" w:eastAsia="SimSun" w:hAnsi="Times New Roman CYR" w:cs="Times New Roman CYR"/>
          <w:b/>
          <w:bCs/>
        </w:rPr>
      </w:pPr>
      <w:r>
        <w:rPr>
          <w:rFonts w:ascii="Times New Roman CYR" w:eastAsia="SimSun" w:hAnsi="Times New Roman CYR" w:cs="Times New Roman CYR"/>
          <w:b/>
          <w:bCs/>
        </w:rPr>
        <w:t>Методические указания для проведения занятия №18.</w:t>
      </w:r>
    </w:p>
    <w:p w:rsidR="00DC0241" w:rsidRPr="008670AE" w:rsidRDefault="00DC0241" w:rsidP="00DC0241">
      <w:pPr>
        <w:autoSpaceDE w:val="0"/>
        <w:ind w:left="426" w:hanging="426"/>
        <w:jc w:val="both"/>
        <w:rPr>
          <w:rFonts w:ascii="Times New Roman CYR" w:eastAsia="SimSun" w:hAnsi="Times New Roman CYR" w:cs="Times New Roman CYR"/>
        </w:rPr>
      </w:pPr>
      <w:r>
        <w:rPr>
          <w:rFonts w:ascii="Times New Roman CYR" w:eastAsia="SimSun" w:hAnsi="Times New Roman CYR" w:cs="Times New Roman CYR"/>
          <w:b/>
          <w:bCs/>
        </w:rPr>
        <w:t>Тема занятия:</w:t>
      </w:r>
      <w:r>
        <w:rPr>
          <w:rFonts w:ascii="Times New Roman CYR" w:eastAsia="SimSun" w:hAnsi="Times New Roman CYR" w:cs="Times New Roman CYR"/>
        </w:rPr>
        <w:t xml:space="preserve"> </w:t>
      </w:r>
      <w:r w:rsidRPr="008670AE">
        <w:rPr>
          <w:rFonts w:ascii="Times New Roman CYR" w:eastAsia="SimSun" w:hAnsi="Times New Roman CYR" w:cs="Times New Roman CYR"/>
        </w:rPr>
        <w:t>Оформление и защита отчета по практике</w:t>
      </w:r>
    </w:p>
    <w:p w:rsidR="00DC0241" w:rsidRPr="008670AE" w:rsidRDefault="00DC0241" w:rsidP="00DC0241">
      <w:pPr>
        <w:autoSpaceDE w:val="0"/>
        <w:ind w:left="426" w:hanging="426"/>
        <w:jc w:val="both"/>
        <w:rPr>
          <w:rFonts w:ascii="Times New Roman CYR" w:eastAsia="SimSun" w:hAnsi="Times New Roman CYR" w:cs="Times New Roman CYR"/>
        </w:rPr>
      </w:pPr>
      <w:r w:rsidRPr="008670AE">
        <w:rPr>
          <w:rFonts w:ascii="Times New Roman CYR" w:eastAsia="SimSun" w:hAnsi="Times New Roman CYR" w:cs="Times New Roman CYR"/>
          <w:b/>
          <w:bCs/>
        </w:rPr>
        <w:t>Цели занятия:</w:t>
      </w:r>
      <w:r w:rsidRPr="008670AE">
        <w:rPr>
          <w:rFonts w:ascii="Times New Roman CYR" w:eastAsia="SimSun" w:hAnsi="Times New Roman CYR" w:cs="Times New Roman CYR"/>
        </w:rPr>
        <w:t> Оформить итоговый отчет по учебной практике и подготовиться к его защите</w:t>
      </w:r>
    </w:p>
    <w:p w:rsidR="00DC0241" w:rsidRPr="009D28D7" w:rsidRDefault="00DC0241" w:rsidP="00DC0241">
      <w:pPr>
        <w:autoSpaceDE w:val="0"/>
        <w:ind w:left="426" w:hanging="426"/>
        <w:jc w:val="both"/>
        <w:rPr>
          <w:rFonts w:ascii="Times New Roman CYR" w:eastAsia="SimSun" w:hAnsi="Times New Roman CYR" w:cs="Times New Roman CYR"/>
        </w:rPr>
      </w:pPr>
    </w:p>
    <w:p w:rsidR="00DC0241" w:rsidRDefault="00DC0241" w:rsidP="00DC0241">
      <w:pPr>
        <w:autoSpaceDE w:val="0"/>
        <w:ind w:left="426" w:hanging="426"/>
        <w:jc w:val="both"/>
        <w:rPr>
          <w:rFonts w:ascii="Times New Roman CYR" w:eastAsia="SimSun" w:hAnsi="Times New Roman CYR" w:cs="Times New Roman CYR"/>
        </w:rPr>
      </w:pPr>
      <w:r>
        <w:lastRenderedPageBreak/>
        <w:t>1. Получение практического опыта:</w:t>
      </w:r>
    </w:p>
    <w:p w:rsidR="00DC0241" w:rsidRPr="008670AE" w:rsidRDefault="00DC0241" w:rsidP="00FA7284">
      <w:pPr>
        <w:pStyle w:val="aff1"/>
        <w:numPr>
          <w:ilvl w:val="0"/>
          <w:numId w:val="89"/>
        </w:numPr>
        <w:spacing w:line="276" w:lineRule="auto"/>
        <w:rPr>
          <w:rFonts w:ascii="Times New Roman CYR" w:eastAsia="SimSun" w:hAnsi="Times New Roman CYR" w:cs="Times New Roman CYR"/>
        </w:rPr>
      </w:pPr>
      <w:r w:rsidRPr="008670AE">
        <w:rPr>
          <w:rFonts w:ascii="Times New Roman CYR" w:eastAsia="SimSun" w:hAnsi="Times New Roman CYR" w:cs="Times New Roman CYR"/>
        </w:rPr>
        <w:t>Систематизация материалов практики</w:t>
      </w:r>
    </w:p>
    <w:p w:rsidR="00DC0241" w:rsidRPr="008670AE" w:rsidRDefault="00DC0241" w:rsidP="00FA7284">
      <w:pPr>
        <w:pStyle w:val="aff1"/>
        <w:numPr>
          <w:ilvl w:val="0"/>
          <w:numId w:val="89"/>
        </w:numPr>
        <w:spacing w:line="276" w:lineRule="auto"/>
        <w:rPr>
          <w:rFonts w:ascii="Times New Roman CYR" w:eastAsia="SimSun" w:hAnsi="Times New Roman CYR" w:cs="Times New Roman CYR"/>
        </w:rPr>
      </w:pPr>
      <w:r w:rsidRPr="008670AE">
        <w:rPr>
          <w:rFonts w:ascii="Times New Roman CYR" w:eastAsia="SimSun" w:hAnsi="Times New Roman CYR" w:cs="Times New Roman CYR"/>
        </w:rPr>
        <w:t>Оформление технической документации</w:t>
      </w:r>
    </w:p>
    <w:p w:rsidR="00DC0241" w:rsidRPr="008670AE" w:rsidRDefault="00DC0241" w:rsidP="00FA7284">
      <w:pPr>
        <w:pStyle w:val="aff1"/>
        <w:numPr>
          <w:ilvl w:val="0"/>
          <w:numId w:val="89"/>
        </w:numPr>
        <w:spacing w:line="276" w:lineRule="auto"/>
        <w:rPr>
          <w:rFonts w:ascii="Times New Roman CYR" w:eastAsia="SimSun" w:hAnsi="Times New Roman CYR" w:cs="Times New Roman CYR"/>
        </w:rPr>
      </w:pPr>
      <w:r w:rsidRPr="008670AE">
        <w:rPr>
          <w:rFonts w:ascii="Times New Roman CYR" w:eastAsia="SimSun" w:hAnsi="Times New Roman CYR" w:cs="Times New Roman CYR"/>
        </w:rPr>
        <w:t>Подготовка презентации проекта</w:t>
      </w:r>
    </w:p>
    <w:p w:rsidR="00DC0241" w:rsidRPr="008670AE" w:rsidRDefault="00DC0241" w:rsidP="00FA7284">
      <w:pPr>
        <w:pStyle w:val="aff1"/>
        <w:numPr>
          <w:ilvl w:val="0"/>
          <w:numId w:val="89"/>
        </w:numPr>
        <w:spacing w:line="276" w:lineRule="auto"/>
        <w:rPr>
          <w:rFonts w:ascii="Times New Roman CYR" w:eastAsia="SimSun" w:hAnsi="Times New Roman CYR" w:cs="Times New Roman CYR"/>
        </w:rPr>
      </w:pPr>
      <w:r w:rsidRPr="008670AE">
        <w:rPr>
          <w:rFonts w:ascii="Times New Roman CYR" w:eastAsia="SimSun" w:hAnsi="Times New Roman CYR" w:cs="Times New Roman CYR"/>
        </w:rPr>
        <w:t>Формирование портфолио разработчика</w:t>
      </w:r>
    </w:p>
    <w:p w:rsidR="00DC0241" w:rsidRDefault="00DC0241" w:rsidP="00DC0241">
      <w:pPr>
        <w:pStyle w:val="aff1"/>
        <w:spacing w:line="276" w:lineRule="auto"/>
        <w:ind w:left="360"/>
      </w:pPr>
      <w:r>
        <w:t xml:space="preserve">2. Формирование профессиональных компетенций </w:t>
      </w: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1668"/>
        <w:gridCol w:w="7512"/>
      </w:tblGrid>
      <w:tr w:rsidR="00DC0241" w:rsidTr="00B85F5F"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C0241" w:rsidRDefault="00DC0241" w:rsidP="00B85F5F">
            <w:pPr>
              <w:jc w:val="both"/>
            </w:pPr>
            <w:r>
              <w:t>ПК 2.6. </w:t>
            </w:r>
          </w:p>
        </w:tc>
        <w:tc>
          <w:tcPr>
            <w:tcW w:w="7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C0241" w:rsidRDefault="00DC0241" w:rsidP="00B85F5F">
            <w:pPr>
              <w:jc w:val="both"/>
            </w:pPr>
            <w:r>
              <w:t>Участвовать в измерении и контроле качества продуктов.</w:t>
            </w:r>
          </w:p>
        </w:tc>
      </w:tr>
      <w:tr w:rsidR="00DC0241" w:rsidTr="00B85F5F"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C0241" w:rsidRDefault="00DC0241" w:rsidP="00B85F5F">
            <w:pPr>
              <w:jc w:val="both"/>
            </w:pPr>
            <w:r w:rsidRPr="008670AE">
              <w:t>ПК 2.5.</w:t>
            </w:r>
          </w:p>
        </w:tc>
        <w:tc>
          <w:tcPr>
            <w:tcW w:w="7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C0241" w:rsidRDefault="00DC0241" w:rsidP="00B85F5F">
            <w:pPr>
              <w:jc w:val="both"/>
            </w:pPr>
            <w:r w:rsidRPr="008670AE">
              <w:t>Разрабатывать и вести проектную и техническую документацию</w:t>
            </w:r>
          </w:p>
        </w:tc>
      </w:tr>
      <w:tr w:rsidR="00DC0241" w:rsidTr="00B85F5F"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C0241" w:rsidRDefault="00DC0241" w:rsidP="00B85F5F">
            <w:pPr>
              <w:jc w:val="both"/>
            </w:pPr>
            <w:r w:rsidRPr="007A6A6F">
              <w:t xml:space="preserve">ОК </w:t>
            </w:r>
            <w:r>
              <w:t>2.</w:t>
            </w:r>
          </w:p>
        </w:tc>
        <w:tc>
          <w:tcPr>
            <w:tcW w:w="7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C0241" w:rsidRDefault="00DC0241" w:rsidP="00B85F5F">
            <w:pPr>
              <w:jc w:val="both"/>
            </w:pPr>
            <w:r w:rsidRPr="007A6A6F">
              <w:t>Организовывать собственную деятельность, выбирать типовые методы и способы выполнения профессиональных задач</w:t>
            </w:r>
          </w:p>
        </w:tc>
      </w:tr>
      <w:tr w:rsidR="00DC0241" w:rsidTr="00B85F5F"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C0241" w:rsidRPr="007A6A6F" w:rsidRDefault="00DC0241" w:rsidP="00B85F5F">
            <w:pPr>
              <w:jc w:val="both"/>
            </w:pPr>
            <w:r w:rsidRPr="007A6A6F">
              <w:t xml:space="preserve">ОК </w:t>
            </w:r>
            <w:r>
              <w:t>8.</w:t>
            </w:r>
          </w:p>
        </w:tc>
        <w:tc>
          <w:tcPr>
            <w:tcW w:w="7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C0241" w:rsidRDefault="00DC0241" w:rsidP="00B85F5F">
            <w:pPr>
              <w:jc w:val="both"/>
            </w:pPr>
            <w:r w:rsidRPr="008670AE">
              <w:t>Самостоятельно определять задачи профессионального и личностного развития</w:t>
            </w:r>
          </w:p>
        </w:tc>
      </w:tr>
      <w:tr w:rsidR="00DC0241" w:rsidTr="00B85F5F"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C0241" w:rsidRPr="008670AE" w:rsidRDefault="00DC0241" w:rsidP="00B85F5F">
            <w:pPr>
              <w:jc w:val="both"/>
            </w:pPr>
            <w:r>
              <w:t>ОК 6.</w:t>
            </w:r>
          </w:p>
        </w:tc>
        <w:tc>
          <w:tcPr>
            <w:tcW w:w="7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C0241" w:rsidRPr="008670AE" w:rsidRDefault="00DC0241" w:rsidP="00B85F5F">
            <w:pPr>
              <w:jc w:val="both"/>
            </w:pPr>
            <w:r>
              <w:t>Работать в коллективе и команде, эффективно общаться с коллегами, руководством, потребителями.</w:t>
            </w:r>
          </w:p>
        </w:tc>
      </w:tr>
    </w:tbl>
    <w:p w:rsidR="00DC0241" w:rsidRDefault="00DC0241" w:rsidP="00FA7284">
      <w:pPr>
        <w:pStyle w:val="aff1"/>
        <w:numPr>
          <w:ilvl w:val="0"/>
          <w:numId w:val="6"/>
        </w:numPr>
      </w:pPr>
      <w:r>
        <w:t>Формирование общих компетенций:</w:t>
      </w:r>
    </w:p>
    <w:p w:rsidR="00DC0241" w:rsidRDefault="00DC0241" w:rsidP="00DC0241">
      <w:pPr>
        <w:autoSpaceDE w:val="0"/>
        <w:jc w:val="both"/>
      </w:pPr>
      <w:r>
        <w:t>ОК 1. Понимать сущность и социальную значимость своей будущей профессии, проявлять к ней устойчивый интерес.</w:t>
      </w:r>
    </w:p>
    <w:p w:rsidR="00DC0241" w:rsidRDefault="00DC0241" w:rsidP="00DC0241">
      <w:pPr>
        <w:autoSpaceDE w:val="0"/>
        <w:jc w:val="both"/>
      </w:pPr>
      <w:r>
        <w:t>ОК 2. Организовывать собственную деятельность, выбирать типовые методы и способы выполнения профессиональных задач, оценивать их эффективность и качество.</w:t>
      </w:r>
    </w:p>
    <w:p w:rsidR="00DC0241" w:rsidRDefault="00DC0241" w:rsidP="00DC0241">
      <w:pPr>
        <w:autoSpaceDE w:val="0"/>
        <w:jc w:val="both"/>
      </w:pPr>
      <w:r>
        <w:t>ОК 3. Принимать решения в стандартных и нестандартных ситуациях и нести за ни ответственность.</w:t>
      </w:r>
    </w:p>
    <w:p w:rsidR="00DC0241" w:rsidRDefault="00DC0241" w:rsidP="00DC0241">
      <w:pPr>
        <w:autoSpaceDE w:val="0"/>
        <w:jc w:val="both"/>
      </w:pPr>
      <w:r>
        <w:t>ОК 4. Осуществлять поиск и использование информации, необходимой для эффективного выполнения профессиональных задач, профессионального и личностного развития.</w:t>
      </w:r>
    </w:p>
    <w:p w:rsidR="00DC0241" w:rsidRDefault="00DC0241" w:rsidP="00DC0241">
      <w:pPr>
        <w:autoSpaceDE w:val="0"/>
        <w:jc w:val="both"/>
      </w:pPr>
      <w:r>
        <w:t>ОК 5. Использовать информационно-коммуникационные технологии в профессиональной деятельности.</w:t>
      </w:r>
    </w:p>
    <w:p w:rsidR="00DC0241" w:rsidRDefault="00DC0241" w:rsidP="00DC0241">
      <w:pPr>
        <w:autoSpaceDE w:val="0"/>
        <w:jc w:val="both"/>
      </w:pPr>
      <w:r>
        <w:t>ОК 6. Работать в коллективе и команде, эффективно общаться с коллегами, руководством, потребителями.</w:t>
      </w:r>
    </w:p>
    <w:p w:rsidR="00DC0241" w:rsidRDefault="00DC0241" w:rsidP="00DC0241">
      <w:pPr>
        <w:autoSpaceDE w:val="0"/>
        <w:jc w:val="both"/>
      </w:pPr>
      <w:r>
        <w:t>ОК 7. Брать на себя ответственность за работу членов команды (подчиненных), результат выполнения заданий.</w:t>
      </w:r>
    </w:p>
    <w:p w:rsidR="00DC0241" w:rsidRDefault="00DC0241" w:rsidP="00DC0241">
      <w:pPr>
        <w:autoSpaceDE w:val="0"/>
        <w:jc w:val="both"/>
      </w:pPr>
      <w:r>
        <w:t>ОК 8. Самостоятельно определять задачи профессионального и личностного развития, заниматься самообразованием, осознанно планировать повышение квалификации.</w:t>
      </w:r>
    </w:p>
    <w:p w:rsidR="00DC0241" w:rsidRDefault="00DC0241" w:rsidP="00DC0241">
      <w:pPr>
        <w:autoSpaceDE w:val="0"/>
        <w:jc w:val="both"/>
        <w:rPr>
          <w:b/>
        </w:rPr>
      </w:pPr>
      <w:r>
        <w:t>ОК 9. Ориентироваться в условиях частой смены технологий в профессиональной деятельности.</w:t>
      </w:r>
    </w:p>
    <w:p w:rsidR="00DC0241" w:rsidRDefault="00DC0241" w:rsidP="00DC0241">
      <w:pPr>
        <w:spacing w:before="240"/>
        <w:jc w:val="both"/>
      </w:pPr>
      <w:r>
        <w:rPr>
          <w:b/>
        </w:rPr>
        <w:t>Основные теоретические положения:</w:t>
      </w:r>
    </w:p>
    <w:p w:rsidR="00DC0241" w:rsidRPr="008670AE" w:rsidRDefault="00DC0241" w:rsidP="00DC0241">
      <w:pPr>
        <w:autoSpaceDE w:val="0"/>
        <w:jc w:val="both"/>
      </w:pPr>
      <w:r w:rsidRPr="008670AE">
        <w:t>Типы доработок:</w:t>
      </w:r>
    </w:p>
    <w:p w:rsidR="00DC0241" w:rsidRPr="008670AE" w:rsidRDefault="00DC0241" w:rsidP="00DC0241">
      <w:pPr>
        <w:autoSpaceDE w:val="0"/>
        <w:jc w:val="both"/>
      </w:pPr>
      <w:r w:rsidRPr="008670AE">
        <w:t>Структура отчета по практике:</w:t>
      </w:r>
    </w:p>
    <w:p w:rsidR="00DC0241" w:rsidRPr="008670AE" w:rsidRDefault="00DC0241" w:rsidP="00FA7284">
      <w:pPr>
        <w:numPr>
          <w:ilvl w:val="0"/>
          <w:numId w:val="90"/>
        </w:numPr>
        <w:suppressAutoHyphens/>
        <w:autoSpaceDE w:val="0"/>
        <w:jc w:val="both"/>
      </w:pPr>
      <w:r w:rsidRPr="008670AE">
        <w:t>Титульный лист</w:t>
      </w:r>
    </w:p>
    <w:p w:rsidR="00DC0241" w:rsidRPr="008670AE" w:rsidRDefault="00DC0241" w:rsidP="00FA7284">
      <w:pPr>
        <w:numPr>
          <w:ilvl w:val="0"/>
          <w:numId w:val="90"/>
        </w:numPr>
        <w:suppressAutoHyphens/>
        <w:autoSpaceDE w:val="0"/>
        <w:jc w:val="both"/>
      </w:pPr>
      <w:r w:rsidRPr="008670AE">
        <w:t>Содержание</w:t>
      </w:r>
    </w:p>
    <w:p w:rsidR="00DC0241" w:rsidRPr="008670AE" w:rsidRDefault="00DC0241" w:rsidP="00FA7284">
      <w:pPr>
        <w:numPr>
          <w:ilvl w:val="0"/>
          <w:numId w:val="90"/>
        </w:numPr>
        <w:suppressAutoHyphens/>
        <w:autoSpaceDE w:val="0"/>
        <w:jc w:val="both"/>
      </w:pPr>
      <w:r w:rsidRPr="008670AE">
        <w:t>Введение (цели, задачи, актуальность)</w:t>
      </w:r>
    </w:p>
    <w:p w:rsidR="00DC0241" w:rsidRPr="008670AE" w:rsidRDefault="00DC0241" w:rsidP="00FA7284">
      <w:pPr>
        <w:numPr>
          <w:ilvl w:val="0"/>
          <w:numId w:val="90"/>
        </w:numPr>
        <w:suppressAutoHyphens/>
        <w:autoSpaceDE w:val="0"/>
        <w:jc w:val="both"/>
      </w:pPr>
      <w:r w:rsidRPr="008670AE">
        <w:t>Основная часть</w:t>
      </w:r>
    </w:p>
    <w:p w:rsidR="00DC0241" w:rsidRPr="008670AE" w:rsidRDefault="00DC0241" w:rsidP="00FA7284">
      <w:pPr>
        <w:numPr>
          <w:ilvl w:val="0"/>
          <w:numId w:val="90"/>
        </w:numPr>
        <w:suppressAutoHyphens/>
        <w:autoSpaceDE w:val="0"/>
        <w:jc w:val="both"/>
      </w:pPr>
      <w:r w:rsidRPr="008670AE">
        <w:t>Заключение (выводы, результаты)</w:t>
      </w:r>
    </w:p>
    <w:p w:rsidR="00DC0241" w:rsidRPr="008670AE" w:rsidRDefault="00DC0241" w:rsidP="00FA7284">
      <w:pPr>
        <w:numPr>
          <w:ilvl w:val="0"/>
          <w:numId w:val="90"/>
        </w:numPr>
        <w:suppressAutoHyphens/>
        <w:autoSpaceDE w:val="0"/>
        <w:jc w:val="both"/>
      </w:pPr>
      <w:r w:rsidRPr="008670AE">
        <w:t>Список использованных источников</w:t>
      </w:r>
    </w:p>
    <w:p w:rsidR="00DC0241" w:rsidRDefault="00DC0241" w:rsidP="00FA7284">
      <w:pPr>
        <w:numPr>
          <w:ilvl w:val="0"/>
          <w:numId w:val="90"/>
        </w:numPr>
        <w:suppressAutoHyphens/>
        <w:autoSpaceDE w:val="0"/>
        <w:jc w:val="both"/>
      </w:pPr>
      <w:r w:rsidRPr="008670AE">
        <w:t>Приложения</w:t>
      </w:r>
    </w:p>
    <w:p w:rsidR="00DC0241" w:rsidRDefault="00DC0241" w:rsidP="00DC0241">
      <w:pPr>
        <w:autoSpaceDE w:val="0"/>
        <w:ind w:left="360"/>
        <w:jc w:val="both"/>
      </w:pPr>
    </w:p>
    <w:p w:rsidR="00DC0241" w:rsidRPr="008670AE" w:rsidRDefault="00DC0241" w:rsidP="00DC0241">
      <w:pPr>
        <w:autoSpaceDE w:val="0"/>
        <w:ind w:left="360"/>
        <w:jc w:val="both"/>
      </w:pPr>
      <w:r w:rsidRPr="008670AE">
        <w:rPr>
          <w:b/>
          <w:bCs/>
        </w:rPr>
        <w:t>ИНСТРУКЦИЯ ДЛЯ ФОРМАТИРОВАНИЯ В WORD:</w:t>
      </w:r>
    </w:p>
    <w:p w:rsidR="00DC0241" w:rsidRPr="008670AE" w:rsidRDefault="00DC0241" w:rsidP="00FA7284">
      <w:pPr>
        <w:numPr>
          <w:ilvl w:val="0"/>
          <w:numId w:val="91"/>
        </w:numPr>
        <w:suppressAutoHyphens/>
        <w:autoSpaceDE w:val="0"/>
        <w:jc w:val="both"/>
      </w:pPr>
      <w:r w:rsidRPr="008670AE">
        <w:rPr>
          <w:b/>
          <w:bCs/>
        </w:rPr>
        <w:t>Скопируйте</w:t>
      </w:r>
      <w:r w:rsidRPr="008670AE">
        <w:t xml:space="preserve"> весь текст выше в новый документ </w:t>
      </w:r>
      <w:proofErr w:type="spellStart"/>
      <w:r w:rsidRPr="008670AE">
        <w:t>Word</w:t>
      </w:r>
      <w:proofErr w:type="spellEnd"/>
    </w:p>
    <w:p w:rsidR="00DC0241" w:rsidRPr="008670AE" w:rsidRDefault="00DC0241" w:rsidP="00FA7284">
      <w:pPr>
        <w:numPr>
          <w:ilvl w:val="0"/>
          <w:numId w:val="91"/>
        </w:numPr>
        <w:suppressAutoHyphens/>
        <w:autoSpaceDE w:val="0"/>
        <w:jc w:val="both"/>
      </w:pPr>
      <w:r w:rsidRPr="008670AE">
        <w:rPr>
          <w:b/>
          <w:bCs/>
        </w:rPr>
        <w:t>Примените стили:</w:t>
      </w:r>
    </w:p>
    <w:p w:rsidR="00DC0241" w:rsidRPr="008670AE" w:rsidRDefault="00DC0241" w:rsidP="00FA7284">
      <w:pPr>
        <w:numPr>
          <w:ilvl w:val="1"/>
          <w:numId w:val="91"/>
        </w:numPr>
        <w:suppressAutoHyphens/>
        <w:autoSpaceDE w:val="0"/>
        <w:jc w:val="both"/>
      </w:pPr>
      <w:r w:rsidRPr="008670AE">
        <w:t>Заголовок 1: Для названий разделов (РАЗДЕЛ 1, РАЗДЕЛ 2 и т.д.)</w:t>
      </w:r>
    </w:p>
    <w:p w:rsidR="00DC0241" w:rsidRPr="008670AE" w:rsidRDefault="00DC0241" w:rsidP="00FA7284">
      <w:pPr>
        <w:numPr>
          <w:ilvl w:val="1"/>
          <w:numId w:val="91"/>
        </w:numPr>
        <w:suppressAutoHyphens/>
        <w:autoSpaceDE w:val="0"/>
        <w:jc w:val="both"/>
      </w:pPr>
      <w:r w:rsidRPr="008670AE">
        <w:t>Заголовок 2: Для названий занятий (ЗАНЯТИЕ №1, ЗАНЯТИЕ №2 и т.д.)</w:t>
      </w:r>
    </w:p>
    <w:p w:rsidR="00DC0241" w:rsidRPr="008670AE" w:rsidRDefault="00DC0241" w:rsidP="00FA7284">
      <w:pPr>
        <w:numPr>
          <w:ilvl w:val="1"/>
          <w:numId w:val="91"/>
        </w:numPr>
        <w:suppressAutoHyphens/>
        <w:autoSpaceDE w:val="0"/>
        <w:jc w:val="both"/>
      </w:pPr>
      <w:r w:rsidRPr="008670AE">
        <w:t>Заголовок 3: Для подразделов (Тема занятия, Цели занятия и т.д.)</w:t>
      </w:r>
    </w:p>
    <w:p w:rsidR="00DC0241" w:rsidRPr="008670AE" w:rsidRDefault="00DC0241" w:rsidP="00FA7284">
      <w:pPr>
        <w:numPr>
          <w:ilvl w:val="1"/>
          <w:numId w:val="91"/>
        </w:numPr>
        <w:suppressAutoHyphens/>
        <w:autoSpaceDE w:val="0"/>
        <w:jc w:val="both"/>
      </w:pPr>
      <w:r w:rsidRPr="008670AE">
        <w:lastRenderedPageBreak/>
        <w:t>Обычный текст: Для основного содержания</w:t>
      </w:r>
    </w:p>
    <w:p w:rsidR="00DC0241" w:rsidRPr="008670AE" w:rsidRDefault="00DC0241" w:rsidP="00FA7284">
      <w:pPr>
        <w:numPr>
          <w:ilvl w:val="0"/>
          <w:numId w:val="91"/>
        </w:numPr>
        <w:suppressAutoHyphens/>
        <w:autoSpaceDE w:val="0"/>
        <w:jc w:val="both"/>
      </w:pPr>
      <w:r w:rsidRPr="008670AE">
        <w:rPr>
          <w:b/>
          <w:bCs/>
        </w:rPr>
        <w:t>Настройте параметры страницы:</w:t>
      </w:r>
    </w:p>
    <w:p w:rsidR="00DC0241" w:rsidRPr="008670AE" w:rsidRDefault="00DC0241" w:rsidP="00FA7284">
      <w:pPr>
        <w:numPr>
          <w:ilvl w:val="1"/>
          <w:numId w:val="91"/>
        </w:numPr>
        <w:suppressAutoHyphens/>
        <w:autoSpaceDE w:val="0"/>
        <w:jc w:val="both"/>
      </w:pPr>
      <w:r w:rsidRPr="008670AE">
        <w:t>Поля: Верхнее 2 см, Нижнее 2 см, Левое 3 см, Правое 1.5 см</w:t>
      </w:r>
    </w:p>
    <w:p w:rsidR="00DC0241" w:rsidRPr="008670AE" w:rsidRDefault="00DC0241" w:rsidP="00FA7284">
      <w:pPr>
        <w:numPr>
          <w:ilvl w:val="1"/>
          <w:numId w:val="91"/>
        </w:numPr>
        <w:suppressAutoHyphens/>
        <w:autoSpaceDE w:val="0"/>
        <w:jc w:val="both"/>
      </w:pPr>
      <w:r w:rsidRPr="008670AE">
        <w:t xml:space="preserve">Шрифт: </w:t>
      </w:r>
      <w:proofErr w:type="spellStart"/>
      <w:r w:rsidRPr="008670AE">
        <w:t>Times</w:t>
      </w:r>
      <w:proofErr w:type="spellEnd"/>
      <w:r w:rsidRPr="008670AE">
        <w:t xml:space="preserve"> </w:t>
      </w:r>
      <w:proofErr w:type="spellStart"/>
      <w:r w:rsidRPr="008670AE">
        <w:t>New</w:t>
      </w:r>
      <w:proofErr w:type="spellEnd"/>
      <w:r w:rsidRPr="008670AE">
        <w:t xml:space="preserve"> </w:t>
      </w:r>
      <w:proofErr w:type="spellStart"/>
      <w:r w:rsidRPr="008670AE">
        <w:t>Roman</w:t>
      </w:r>
      <w:proofErr w:type="spellEnd"/>
      <w:r w:rsidRPr="008670AE">
        <w:t>, 14pt</w:t>
      </w:r>
    </w:p>
    <w:p w:rsidR="00DC0241" w:rsidRPr="008670AE" w:rsidRDefault="00DC0241" w:rsidP="00FA7284">
      <w:pPr>
        <w:numPr>
          <w:ilvl w:val="1"/>
          <w:numId w:val="91"/>
        </w:numPr>
        <w:suppressAutoHyphens/>
        <w:autoSpaceDE w:val="0"/>
        <w:jc w:val="both"/>
      </w:pPr>
      <w:r w:rsidRPr="008670AE">
        <w:t>Междустрочный интервал: 1.5</w:t>
      </w:r>
    </w:p>
    <w:p w:rsidR="00DC0241" w:rsidRPr="008670AE" w:rsidRDefault="00DC0241" w:rsidP="00FA7284">
      <w:pPr>
        <w:numPr>
          <w:ilvl w:val="0"/>
          <w:numId w:val="91"/>
        </w:numPr>
        <w:suppressAutoHyphens/>
        <w:autoSpaceDE w:val="0"/>
        <w:jc w:val="both"/>
      </w:pPr>
      <w:r w:rsidRPr="008670AE">
        <w:rPr>
          <w:b/>
          <w:bCs/>
        </w:rPr>
        <w:t>Добавьте нумерацию страниц</w:t>
      </w:r>
    </w:p>
    <w:p w:rsidR="00DC0241" w:rsidRPr="008670AE" w:rsidRDefault="00DC0241" w:rsidP="00FA7284">
      <w:pPr>
        <w:numPr>
          <w:ilvl w:val="0"/>
          <w:numId w:val="91"/>
        </w:numPr>
        <w:suppressAutoHyphens/>
        <w:autoSpaceDE w:val="0"/>
        <w:jc w:val="both"/>
      </w:pPr>
      <w:r w:rsidRPr="008670AE">
        <w:rPr>
          <w:b/>
          <w:bCs/>
        </w:rPr>
        <w:t>Проверьте орфографию и грамматику</w:t>
      </w:r>
    </w:p>
    <w:p w:rsidR="00DC0241" w:rsidRDefault="00DC0241" w:rsidP="00DC0241">
      <w:pPr>
        <w:autoSpaceDE w:val="0"/>
        <w:jc w:val="both"/>
        <w:rPr>
          <w:rFonts w:ascii="Times New Roman CYR" w:eastAsia="SimSun" w:hAnsi="Times New Roman CYR" w:cs="Times New Roman CYR"/>
          <w:b/>
          <w:bCs/>
        </w:rPr>
      </w:pPr>
    </w:p>
    <w:p w:rsidR="00DC0241" w:rsidRDefault="00DC0241" w:rsidP="00DC0241">
      <w:pPr>
        <w:autoSpaceDE w:val="0"/>
        <w:spacing w:before="240" w:line="360" w:lineRule="auto"/>
        <w:rPr>
          <w:rFonts w:ascii="Times New Roman CYR" w:eastAsia="SimSun" w:hAnsi="Times New Roman CYR" w:cs="Times New Roman CYR"/>
          <w:b/>
          <w:bCs/>
        </w:rPr>
      </w:pPr>
      <w:proofErr w:type="gramStart"/>
      <w:r>
        <w:rPr>
          <w:rFonts w:ascii="Times New Roman CYR" w:eastAsia="SimSun" w:hAnsi="Times New Roman CYR" w:cs="Times New Roman CYR"/>
          <w:b/>
          <w:bCs/>
        </w:rPr>
        <w:t xml:space="preserve">Оборудование: </w:t>
      </w:r>
      <w:r>
        <w:rPr>
          <w:rFonts w:ascii="Times New Roman CYR" w:eastAsia="SimSun" w:hAnsi="Times New Roman CYR" w:cs="Times New Roman CYR"/>
        </w:rPr>
        <w:t xml:space="preserve"> ПК</w:t>
      </w:r>
      <w:proofErr w:type="gramEnd"/>
      <w:r>
        <w:rPr>
          <w:rFonts w:ascii="Times New Roman CYR" w:eastAsia="SimSun" w:hAnsi="Times New Roman CYR" w:cs="Times New Roman CYR"/>
        </w:rPr>
        <w:t xml:space="preserve">, ЛВС ГБПОУ ВО </w:t>
      </w:r>
      <w:r>
        <w:rPr>
          <w:rFonts w:eastAsia="SimSun"/>
        </w:rPr>
        <w:t>«</w:t>
      </w:r>
      <w:r>
        <w:rPr>
          <w:rFonts w:ascii="Times New Roman CYR" w:eastAsia="SimSun" w:hAnsi="Times New Roman CYR" w:cs="Times New Roman CYR"/>
        </w:rPr>
        <w:t>БТПИТ</w:t>
      </w:r>
      <w:r>
        <w:rPr>
          <w:rFonts w:eastAsia="SimSun"/>
        </w:rPr>
        <w:t xml:space="preserve">». </w:t>
      </w:r>
    </w:p>
    <w:p w:rsidR="00DC0241" w:rsidRDefault="00DC0241" w:rsidP="00DC0241">
      <w:pPr>
        <w:autoSpaceDE w:val="0"/>
        <w:spacing w:line="360" w:lineRule="auto"/>
        <w:rPr>
          <w:rFonts w:ascii="Times New Roman CYR" w:eastAsia="SimSun" w:hAnsi="Times New Roman CYR" w:cs="Times New Roman CYR"/>
          <w:b/>
          <w:bCs/>
        </w:rPr>
      </w:pPr>
      <w:r>
        <w:rPr>
          <w:rFonts w:ascii="Times New Roman CYR" w:eastAsia="SimSun" w:hAnsi="Times New Roman CYR" w:cs="Times New Roman CYR"/>
          <w:b/>
          <w:bCs/>
        </w:rPr>
        <w:t>Продолжительность занятия:</w:t>
      </w:r>
      <w:r>
        <w:rPr>
          <w:rFonts w:ascii="Times New Roman CYR" w:eastAsia="SimSun" w:hAnsi="Times New Roman CYR" w:cs="Times New Roman CYR"/>
        </w:rPr>
        <w:t xml:space="preserve"> 6 часов.</w:t>
      </w:r>
    </w:p>
    <w:p w:rsidR="00DC0241" w:rsidRDefault="00DC0241" w:rsidP="00DC0241">
      <w:pPr>
        <w:autoSpaceDE w:val="0"/>
        <w:spacing w:line="360" w:lineRule="auto"/>
        <w:rPr>
          <w:rFonts w:ascii="Times New Roman CYR" w:eastAsia="SimSun" w:hAnsi="Times New Roman CYR" w:cs="Times New Roman CYR"/>
        </w:rPr>
      </w:pPr>
      <w:r>
        <w:rPr>
          <w:rFonts w:ascii="Times New Roman CYR" w:eastAsia="SimSun" w:hAnsi="Times New Roman CYR" w:cs="Times New Roman CYR"/>
          <w:b/>
          <w:bCs/>
        </w:rPr>
        <w:t>Порядок выполнения работы.</w:t>
      </w:r>
    </w:p>
    <w:p w:rsidR="00DC0241" w:rsidRPr="00A7755E" w:rsidRDefault="00DC0241" w:rsidP="00FA7284">
      <w:pPr>
        <w:numPr>
          <w:ilvl w:val="0"/>
          <w:numId w:val="92"/>
        </w:numPr>
        <w:suppressAutoHyphens/>
        <w:autoSpaceDE w:val="0"/>
        <w:jc w:val="both"/>
        <w:rPr>
          <w:rFonts w:ascii="Times New Roman CYR" w:eastAsia="SimSun" w:hAnsi="Times New Roman CYR" w:cs="Times New Roman CYR"/>
        </w:rPr>
      </w:pPr>
      <w:r w:rsidRPr="00A7755E">
        <w:rPr>
          <w:rFonts w:ascii="Times New Roman CYR" w:eastAsia="SimSun" w:hAnsi="Times New Roman CYR" w:cs="Times New Roman CYR"/>
        </w:rPr>
        <w:t>Собрать все материалы, полученные в ходе практики</w:t>
      </w:r>
    </w:p>
    <w:p w:rsidR="00DC0241" w:rsidRPr="00A7755E" w:rsidRDefault="00DC0241" w:rsidP="00FA7284">
      <w:pPr>
        <w:numPr>
          <w:ilvl w:val="0"/>
          <w:numId w:val="92"/>
        </w:numPr>
        <w:suppressAutoHyphens/>
        <w:autoSpaceDE w:val="0"/>
        <w:jc w:val="both"/>
        <w:rPr>
          <w:rFonts w:ascii="Times New Roman CYR" w:eastAsia="SimSun" w:hAnsi="Times New Roman CYR" w:cs="Times New Roman CYR"/>
        </w:rPr>
      </w:pPr>
      <w:r w:rsidRPr="00A7755E">
        <w:rPr>
          <w:rFonts w:ascii="Times New Roman CYR" w:eastAsia="SimSun" w:hAnsi="Times New Roman CYR" w:cs="Times New Roman CYR"/>
        </w:rPr>
        <w:t>Систематизировать материалы по разделам отчета</w:t>
      </w:r>
    </w:p>
    <w:p w:rsidR="00DC0241" w:rsidRPr="00A7755E" w:rsidRDefault="00DC0241" w:rsidP="00FA7284">
      <w:pPr>
        <w:numPr>
          <w:ilvl w:val="0"/>
          <w:numId w:val="92"/>
        </w:numPr>
        <w:suppressAutoHyphens/>
        <w:autoSpaceDE w:val="0"/>
        <w:jc w:val="both"/>
        <w:rPr>
          <w:rFonts w:ascii="Times New Roman CYR" w:eastAsia="SimSun" w:hAnsi="Times New Roman CYR" w:cs="Times New Roman CYR"/>
        </w:rPr>
      </w:pPr>
      <w:r w:rsidRPr="00A7755E">
        <w:rPr>
          <w:rFonts w:ascii="Times New Roman CYR" w:eastAsia="SimSun" w:hAnsi="Times New Roman CYR" w:cs="Times New Roman CYR"/>
        </w:rPr>
        <w:t>Оформить отчет в соответствии с требованиями</w:t>
      </w:r>
    </w:p>
    <w:p w:rsidR="00DC0241" w:rsidRPr="00A7755E" w:rsidRDefault="00DC0241" w:rsidP="00FA7284">
      <w:pPr>
        <w:numPr>
          <w:ilvl w:val="0"/>
          <w:numId w:val="92"/>
        </w:numPr>
        <w:suppressAutoHyphens/>
        <w:autoSpaceDE w:val="0"/>
        <w:jc w:val="both"/>
        <w:rPr>
          <w:rFonts w:ascii="Times New Roman CYR" w:eastAsia="SimSun" w:hAnsi="Times New Roman CYR" w:cs="Times New Roman CYR"/>
        </w:rPr>
      </w:pPr>
      <w:r w:rsidRPr="00A7755E">
        <w:rPr>
          <w:rFonts w:ascii="Times New Roman CYR" w:eastAsia="SimSun" w:hAnsi="Times New Roman CYR" w:cs="Times New Roman CYR"/>
        </w:rPr>
        <w:t>Подготовить приложения</w:t>
      </w:r>
    </w:p>
    <w:p w:rsidR="00DC0241" w:rsidRPr="00A7755E" w:rsidRDefault="00DC0241" w:rsidP="00FA7284">
      <w:pPr>
        <w:numPr>
          <w:ilvl w:val="0"/>
          <w:numId w:val="92"/>
        </w:numPr>
        <w:suppressAutoHyphens/>
        <w:autoSpaceDE w:val="0"/>
        <w:jc w:val="both"/>
        <w:rPr>
          <w:rFonts w:ascii="Times New Roman CYR" w:eastAsia="SimSun" w:hAnsi="Times New Roman CYR" w:cs="Times New Roman CYR"/>
        </w:rPr>
      </w:pPr>
      <w:r w:rsidRPr="00A7755E">
        <w:rPr>
          <w:rFonts w:ascii="Times New Roman CYR" w:eastAsia="SimSun" w:hAnsi="Times New Roman CYR" w:cs="Times New Roman CYR"/>
        </w:rPr>
        <w:t>Разработать презентацию для защиты</w:t>
      </w:r>
    </w:p>
    <w:p w:rsidR="00DC0241" w:rsidRPr="00A7755E" w:rsidRDefault="00DC0241" w:rsidP="00FA7284">
      <w:pPr>
        <w:numPr>
          <w:ilvl w:val="0"/>
          <w:numId w:val="92"/>
        </w:numPr>
        <w:suppressAutoHyphens/>
        <w:autoSpaceDE w:val="0"/>
        <w:jc w:val="both"/>
        <w:rPr>
          <w:rFonts w:ascii="Times New Roman CYR" w:eastAsia="SimSun" w:hAnsi="Times New Roman CYR" w:cs="Times New Roman CYR"/>
        </w:rPr>
      </w:pPr>
      <w:r w:rsidRPr="00A7755E">
        <w:rPr>
          <w:rFonts w:ascii="Times New Roman CYR" w:eastAsia="SimSun" w:hAnsi="Times New Roman CYR" w:cs="Times New Roman CYR"/>
        </w:rPr>
        <w:t>Подготовить доклад (5-7 минут)</w:t>
      </w:r>
    </w:p>
    <w:p w:rsidR="00DC0241" w:rsidRPr="00A7755E" w:rsidRDefault="00DC0241" w:rsidP="00FA7284">
      <w:pPr>
        <w:numPr>
          <w:ilvl w:val="0"/>
          <w:numId w:val="92"/>
        </w:numPr>
        <w:suppressAutoHyphens/>
        <w:autoSpaceDE w:val="0"/>
        <w:jc w:val="both"/>
        <w:rPr>
          <w:rFonts w:ascii="Times New Roman CYR" w:eastAsia="SimSun" w:hAnsi="Times New Roman CYR" w:cs="Times New Roman CYR"/>
        </w:rPr>
      </w:pPr>
      <w:r w:rsidRPr="00A7755E">
        <w:rPr>
          <w:rFonts w:ascii="Times New Roman CYR" w:eastAsia="SimSun" w:hAnsi="Times New Roman CYR" w:cs="Times New Roman CYR"/>
        </w:rPr>
        <w:t>Провести репетицию защиты</w:t>
      </w:r>
    </w:p>
    <w:p w:rsidR="00DC0241" w:rsidRDefault="00DC0241" w:rsidP="00DC0241">
      <w:pPr>
        <w:autoSpaceDE w:val="0"/>
        <w:jc w:val="center"/>
        <w:rPr>
          <w:rFonts w:ascii="Times New Roman CYR" w:eastAsia="SimSun" w:hAnsi="Times New Roman CYR" w:cs="Times New Roman CYR"/>
          <w:b/>
          <w:bCs/>
          <w:lang w:val="en"/>
        </w:rPr>
      </w:pPr>
    </w:p>
    <w:p w:rsidR="00DC0241" w:rsidRDefault="00DC0241" w:rsidP="00DC0241">
      <w:pPr>
        <w:autoSpaceDE w:val="0"/>
        <w:jc w:val="both"/>
        <w:rPr>
          <w:rFonts w:ascii="Times New Roman CYR" w:eastAsia="SimSun" w:hAnsi="Times New Roman CYR" w:cs="Times New Roman CYR"/>
          <w:b/>
          <w:bCs/>
        </w:rPr>
      </w:pPr>
    </w:p>
    <w:p w:rsidR="00DC0241" w:rsidRDefault="00DC0241" w:rsidP="00DC0241">
      <w:r>
        <w:rPr>
          <w:b/>
        </w:rPr>
        <w:t>Требования к оформлению результатов (отчета):</w:t>
      </w:r>
    </w:p>
    <w:p w:rsidR="00DC0241" w:rsidRDefault="00DC0241" w:rsidP="00FA7284">
      <w:pPr>
        <w:pStyle w:val="aff1"/>
        <w:numPr>
          <w:ilvl w:val="0"/>
          <w:numId w:val="10"/>
        </w:numPr>
      </w:pPr>
      <w:r>
        <w:t>Отразить дату выполнения работы, тему, цель, ответы на контрольные вопросы занятия.</w:t>
      </w:r>
    </w:p>
    <w:p w:rsidR="00DC0241" w:rsidRDefault="00DC0241" w:rsidP="00FA7284">
      <w:pPr>
        <w:pStyle w:val="aff1"/>
        <w:numPr>
          <w:ilvl w:val="0"/>
          <w:numId w:val="10"/>
        </w:numPr>
        <w:ind w:left="0" w:hanging="11"/>
        <w:rPr>
          <w:rFonts w:ascii="Times New Roman CYR" w:eastAsia="SimSun" w:hAnsi="Times New Roman CYR" w:cs="Times New Roman CYR"/>
          <w:b/>
          <w:bCs/>
        </w:rPr>
      </w:pPr>
      <w:r>
        <w:t>Представить результаты выполнения работы в отчете.</w:t>
      </w:r>
    </w:p>
    <w:p w:rsidR="00DC0241" w:rsidRDefault="00DC0241" w:rsidP="00DC0241">
      <w:pPr>
        <w:autoSpaceDE w:val="0"/>
        <w:spacing w:line="276" w:lineRule="auto"/>
        <w:jc w:val="both"/>
        <w:rPr>
          <w:rFonts w:ascii="Times New Roman CYR" w:eastAsia="SimSun" w:hAnsi="Times New Roman CYR" w:cs="Times New Roman CYR"/>
          <w:b/>
          <w:bCs/>
        </w:rPr>
      </w:pPr>
    </w:p>
    <w:p w:rsidR="00DC0241" w:rsidRDefault="00DC0241" w:rsidP="00DC0241">
      <w:pPr>
        <w:autoSpaceDE w:val="0"/>
        <w:spacing w:line="276" w:lineRule="auto"/>
      </w:pPr>
      <w:r>
        <w:rPr>
          <w:rFonts w:ascii="Times New Roman CYR" w:eastAsia="SimSun" w:hAnsi="Times New Roman CYR" w:cs="Times New Roman CYR"/>
          <w:b/>
          <w:bCs/>
        </w:rPr>
        <w:t>Рекомендуемая литература.</w:t>
      </w:r>
    </w:p>
    <w:p w:rsidR="00DC0241" w:rsidRDefault="00DC0241" w:rsidP="00FA7284">
      <w:pPr>
        <w:numPr>
          <w:ilvl w:val="0"/>
          <w:numId w:val="24"/>
        </w:numPr>
        <w:tabs>
          <w:tab w:val="left" w:pos="284"/>
        </w:tabs>
        <w:suppressAutoHyphens/>
        <w:spacing w:line="276" w:lineRule="auto"/>
        <w:ind w:left="284" w:hanging="284"/>
      </w:pPr>
      <w:hyperlink r:id="rId83" w:anchor="none" w:history="1">
        <w:r>
          <w:rPr>
            <w:rStyle w:val="ac"/>
          </w:rPr>
          <w:t>Федорова Г. Н.</w:t>
        </w:r>
      </w:hyperlink>
      <w:r>
        <w:t xml:space="preserve"> Разработка, внедрение и адаптация программного обеспечения отраслевой направленности: учебное пособие для студ. СПО. [Электронный ресурс]. / Федорова Г.Н. - </w:t>
      </w:r>
      <w:proofErr w:type="gramStart"/>
      <w:r>
        <w:t>М.:КУРС</w:t>
      </w:r>
      <w:proofErr w:type="gramEnd"/>
      <w:r>
        <w:t xml:space="preserve">, НИЦ ИНФРА-М, 2016. - 336 с.  Режим доступа: </w:t>
      </w:r>
      <w:hyperlink r:id="rId84" w:history="1">
        <w:r>
          <w:rPr>
            <w:rStyle w:val="ac"/>
          </w:rPr>
          <w:t>http://znanium.com/</w:t>
        </w:r>
      </w:hyperlink>
    </w:p>
    <w:p w:rsidR="00DC0241" w:rsidRDefault="00DC0241" w:rsidP="00FA7284">
      <w:pPr>
        <w:numPr>
          <w:ilvl w:val="0"/>
          <w:numId w:val="24"/>
        </w:numPr>
        <w:suppressAutoHyphens/>
        <w:spacing w:line="276" w:lineRule="auto"/>
        <w:ind w:left="284" w:hanging="284"/>
      </w:pPr>
      <w:r>
        <w:t xml:space="preserve">Рудаков А.В. Технология разработки </w:t>
      </w:r>
      <w:proofErr w:type="spellStart"/>
      <w:r>
        <w:t>программныхпродуктов</w:t>
      </w:r>
      <w:proofErr w:type="spellEnd"/>
      <w:r>
        <w:t xml:space="preserve">: учебник для сред. проф. образования. </w:t>
      </w:r>
      <w:r>
        <w:rPr>
          <w:shd w:val="clear" w:color="auto" w:fill="FFFFFF"/>
        </w:rPr>
        <w:t xml:space="preserve">[Электронный ресурс]. </w:t>
      </w:r>
      <w:r>
        <w:t xml:space="preserve">– 10-е изд., </w:t>
      </w:r>
      <w:proofErr w:type="spellStart"/>
      <w:r>
        <w:t>перераб</w:t>
      </w:r>
      <w:proofErr w:type="spellEnd"/>
      <w:proofErr w:type="gramStart"/>
      <w:r>
        <w:t>.</w:t>
      </w:r>
      <w:proofErr w:type="gramEnd"/>
      <w:r>
        <w:t xml:space="preserve"> и доп. - М.: Академия, 2016. – 208 с. Режим доступа: </w:t>
      </w:r>
      <w:hyperlink r:id="rId85" w:history="1">
        <w:r>
          <w:rPr>
            <w:rStyle w:val="ac"/>
            <w:lang w:val="en-US"/>
          </w:rPr>
          <w:t>www</w:t>
        </w:r>
        <w:r>
          <w:rPr>
            <w:rStyle w:val="ac"/>
          </w:rPr>
          <w:t>.</w:t>
        </w:r>
        <w:r>
          <w:rPr>
            <w:rStyle w:val="ac"/>
            <w:lang w:val="en-US"/>
          </w:rPr>
          <w:t>academia</w:t>
        </w:r>
        <w:r>
          <w:rPr>
            <w:rStyle w:val="ac"/>
          </w:rPr>
          <w:t>-</w:t>
        </w:r>
        <w:proofErr w:type="spellStart"/>
        <w:r>
          <w:rPr>
            <w:rStyle w:val="ac"/>
            <w:lang w:val="en-US"/>
          </w:rPr>
          <w:t>moscow</w:t>
        </w:r>
        <w:proofErr w:type="spellEnd"/>
        <w:r>
          <w:rPr>
            <w:rStyle w:val="ac"/>
          </w:rPr>
          <w:t>.</w:t>
        </w:r>
        <w:proofErr w:type="spellStart"/>
        <w:r>
          <w:rPr>
            <w:rStyle w:val="ac"/>
            <w:lang w:val="en-US"/>
          </w:rPr>
          <w:t>ru</w:t>
        </w:r>
        <w:proofErr w:type="spellEnd"/>
      </w:hyperlink>
      <w:r>
        <w:t>.</w:t>
      </w:r>
    </w:p>
    <w:p w:rsidR="00DC0241" w:rsidRDefault="00DC0241" w:rsidP="00FA7284">
      <w:pPr>
        <w:numPr>
          <w:ilvl w:val="0"/>
          <w:numId w:val="24"/>
        </w:numPr>
        <w:tabs>
          <w:tab w:val="left" w:pos="851"/>
        </w:tabs>
        <w:suppressAutoHyphens/>
        <w:spacing w:line="276" w:lineRule="auto"/>
        <w:ind w:left="284" w:hanging="284"/>
      </w:pPr>
      <w:r>
        <w:t xml:space="preserve">Емельянова Н. З. Проектирование информационных систем: Учебное пособие / Н.З. Емельянова, Т.Л. </w:t>
      </w:r>
      <w:proofErr w:type="spellStart"/>
      <w:r>
        <w:t>Партыка</w:t>
      </w:r>
      <w:proofErr w:type="spellEnd"/>
      <w:r>
        <w:t xml:space="preserve">, И.И. Попов. - М.: Форум: НИЦ ИНФРА-М, 2014. - 432 с.: Режим доступа: </w:t>
      </w:r>
      <w:hyperlink r:id="rId86" w:history="1">
        <w:r>
          <w:rPr>
            <w:rStyle w:val="ac"/>
          </w:rPr>
          <w:t>http://znanium.com/</w:t>
        </w:r>
      </w:hyperlink>
    </w:p>
    <w:p w:rsidR="00DC0241" w:rsidRDefault="00DC0241" w:rsidP="00FA7284">
      <w:pPr>
        <w:numPr>
          <w:ilvl w:val="0"/>
          <w:numId w:val="24"/>
        </w:numPr>
        <w:suppressAutoHyphens/>
        <w:autoSpaceDE w:val="0"/>
        <w:spacing w:line="276" w:lineRule="auto"/>
        <w:ind w:left="284" w:hanging="284"/>
        <w:jc w:val="center"/>
        <w:rPr>
          <w:b/>
          <w:bCs/>
          <w:sz w:val="32"/>
          <w:szCs w:val="32"/>
        </w:rPr>
      </w:pPr>
      <w:r>
        <w:t xml:space="preserve">Заботина Н. Н. Проектирование информационных систем: Учебное пособие / Н.Н. Заботина. - М.: НИЦ ИНФРА-М, 2014. - 331 с. Режим доступа: </w:t>
      </w:r>
      <w:hyperlink r:id="rId87" w:history="1">
        <w:r>
          <w:rPr>
            <w:rStyle w:val="ac"/>
          </w:rPr>
          <w:t>http://znanium.com/</w:t>
        </w:r>
      </w:hyperlink>
      <w:r>
        <w:t>.</w:t>
      </w:r>
    </w:p>
    <w:p w:rsidR="00DC0241" w:rsidRDefault="00DC0241" w:rsidP="00DC0241">
      <w:pPr>
        <w:autoSpaceDE w:val="0"/>
        <w:spacing w:line="276" w:lineRule="auto"/>
      </w:pPr>
    </w:p>
    <w:p w:rsidR="00DC0241" w:rsidRPr="00DC0241" w:rsidRDefault="00DC0241" w:rsidP="00DC0241">
      <w:pPr>
        <w:spacing w:after="160" w:line="259" w:lineRule="auto"/>
        <w:jc w:val="center"/>
        <w:rPr>
          <w:b/>
        </w:rPr>
      </w:pPr>
    </w:p>
    <w:sectPr w:rsidR="00DC0241" w:rsidRPr="00DC0241" w:rsidSect="00B07BCB">
      <w:footerReference w:type="default" r:id="rId88"/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A7284" w:rsidRDefault="00FA7284" w:rsidP="00DC0241">
      <w:r>
        <w:separator/>
      </w:r>
    </w:p>
  </w:endnote>
  <w:endnote w:type="continuationSeparator" w:id="0">
    <w:p w:rsidR="00FA7284" w:rsidRDefault="00FA7284" w:rsidP="00DC02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OpenSymbol">
    <w:panose1 w:val="05010000000000000000"/>
    <w:charset w:val="00"/>
    <w:family w:val="auto"/>
    <w:pitch w:val="variable"/>
    <w:sig w:usb0="800000AF" w:usb1="1001ECEA" w:usb2="00000000" w:usb3="00000000" w:csb0="80000001" w:csb1="00000000"/>
  </w:font>
  <w:font w:name="Liberation Sans">
    <w:panose1 w:val="020B0604020202020204"/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492863558"/>
      <w:docPartObj>
        <w:docPartGallery w:val="Page Numbers (Bottom of Page)"/>
        <w:docPartUnique/>
      </w:docPartObj>
    </w:sdtPr>
    <w:sdtContent>
      <w:p w:rsidR="00DC0241" w:rsidRDefault="00DC0241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FA1E4C">
          <w:rPr>
            <w:noProof/>
          </w:rPr>
          <w:t>7</w:t>
        </w:r>
        <w:r>
          <w:fldChar w:fldCharType="end"/>
        </w:r>
      </w:p>
    </w:sdtContent>
  </w:sdt>
  <w:p w:rsidR="00DC0241" w:rsidRDefault="00DC0241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A7284" w:rsidRDefault="00FA7284" w:rsidP="00DC0241">
      <w:r>
        <w:separator/>
      </w:r>
    </w:p>
  </w:footnote>
  <w:footnote w:type="continuationSeparator" w:id="0">
    <w:p w:rsidR="00FA7284" w:rsidRDefault="00FA7284" w:rsidP="00DC024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-77"/>
        </w:tabs>
        <w:ind w:left="-77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-77"/>
        </w:tabs>
        <w:ind w:left="-77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-77"/>
        </w:tabs>
        <w:ind w:left="-77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-77"/>
        </w:tabs>
        <w:ind w:left="-77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-77"/>
        </w:tabs>
        <w:ind w:left="-77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-77"/>
        </w:tabs>
        <w:ind w:left="-77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-77"/>
        </w:tabs>
        <w:ind w:left="-77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-77"/>
        </w:tabs>
        <w:ind w:left="-77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-77"/>
        </w:tabs>
        <w:ind w:left="-77" w:firstLine="0"/>
      </w:p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2"/>
      <w:numFmt w:val="decimal"/>
      <w:lvlText w:val="%1."/>
      <w:lvlJc w:val="left"/>
      <w:pPr>
        <w:tabs>
          <w:tab w:val="num" w:pos="0"/>
        </w:tabs>
        <w:ind w:left="1080" w:hanging="360"/>
      </w:pPr>
      <w:rPr>
        <w:rFonts w:hint="default"/>
      </w:r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hint="default"/>
      </w:rPr>
    </w:lvl>
  </w:abstractNum>
  <w:abstractNum w:abstractNumId="3" w15:restartNumberingAfterBreak="0">
    <w:nsid w:val="00000004"/>
    <w:multiLevelType w:val="singleLevel"/>
    <w:tmpl w:val="00000004"/>
    <w:name w:val="WW8Num4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hint="default"/>
      </w:rPr>
    </w:lvl>
  </w:abstractNum>
  <w:abstractNum w:abstractNumId="4" w15:restartNumberingAfterBreak="0">
    <w:nsid w:val="00000005"/>
    <w:multiLevelType w:val="singleLevel"/>
    <w:tmpl w:val="00000005"/>
    <w:name w:val="WW8Num5"/>
    <w:lvl w:ilvl="0">
      <w:start w:val="2"/>
      <w:numFmt w:val="decimal"/>
      <w:lvlText w:val="%1."/>
      <w:lvlJc w:val="left"/>
      <w:pPr>
        <w:tabs>
          <w:tab w:val="num" w:pos="0"/>
        </w:tabs>
        <w:ind w:left="1080" w:hanging="360"/>
      </w:pPr>
      <w:rPr>
        <w:rFonts w:hint="default"/>
      </w:rPr>
    </w:lvl>
  </w:abstractNum>
  <w:abstractNum w:abstractNumId="5" w15:restartNumberingAfterBreak="0">
    <w:nsid w:val="00000006"/>
    <w:multiLevelType w:val="singleLevel"/>
    <w:tmpl w:val="00000006"/>
    <w:name w:val="WW8Num6"/>
    <w:lvl w:ilvl="0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  <w:rPr>
        <w:rFonts w:hint="default"/>
      </w:rPr>
    </w:lvl>
  </w:abstractNum>
  <w:abstractNum w:abstractNumId="6" w15:restartNumberingAfterBreak="0">
    <w:nsid w:val="00000007"/>
    <w:multiLevelType w:val="singleLevel"/>
    <w:tmpl w:val="00000007"/>
    <w:name w:val="WW8Num7"/>
    <w:lvl w:ilvl="0">
      <w:start w:val="3"/>
      <w:numFmt w:val="decimal"/>
      <w:lvlText w:val="%1"/>
      <w:lvlJc w:val="left"/>
      <w:pPr>
        <w:tabs>
          <w:tab w:val="num" w:pos="0"/>
        </w:tabs>
        <w:ind w:left="720" w:hanging="360"/>
      </w:pPr>
      <w:rPr>
        <w:rFonts w:hint="default"/>
      </w:rPr>
    </w:lvl>
  </w:abstractNum>
  <w:abstractNum w:abstractNumId="7" w15:restartNumberingAfterBreak="0">
    <w:nsid w:val="0000000A"/>
    <w:multiLevelType w:val="singleLevel"/>
    <w:tmpl w:val="0000000A"/>
    <w:name w:val="WW8Num10"/>
    <w:lvl w:ilvl="0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  <w:rPr>
        <w:rFonts w:hint="default"/>
      </w:rPr>
    </w:lvl>
  </w:abstractNum>
  <w:abstractNum w:abstractNumId="8" w15:restartNumberingAfterBreak="0">
    <w:nsid w:val="0000000B"/>
    <w:multiLevelType w:val="singleLevel"/>
    <w:tmpl w:val="0000000B"/>
    <w:name w:val="WW8Num11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hint="default"/>
      </w:rPr>
    </w:lvl>
  </w:abstractNum>
  <w:abstractNum w:abstractNumId="9" w15:restartNumberingAfterBreak="0">
    <w:nsid w:val="0000000C"/>
    <w:multiLevelType w:val="singleLevel"/>
    <w:tmpl w:val="0000000C"/>
    <w:name w:val="WW8Num12"/>
    <w:lvl w:ilvl="0">
      <w:numFmt w:val="decimal"/>
      <w:lvlText w:val="*"/>
      <w:lvlJc w:val="left"/>
      <w:pPr>
        <w:tabs>
          <w:tab w:val="num" w:pos="0"/>
        </w:tabs>
        <w:ind w:left="0" w:firstLine="0"/>
      </w:pPr>
    </w:lvl>
  </w:abstractNum>
  <w:abstractNum w:abstractNumId="10" w15:restartNumberingAfterBreak="0">
    <w:nsid w:val="0000000F"/>
    <w:multiLevelType w:val="singleLevel"/>
    <w:tmpl w:val="0000000F"/>
    <w:name w:val="WW8Num15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hint="default"/>
      </w:rPr>
    </w:lvl>
  </w:abstractNum>
  <w:abstractNum w:abstractNumId="11" w15:restartNumberingAfterBreak="0">
    <w:nsid w:val="00000011"/>
    <w:multiLevelType w:val="singleLevel"/>
    <w:tmpl w:val="00000011"/>
    <w:name w:val="WW8Num17"/>
    <w:lvl w:ilvl="0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  <w:rPr>
        <w:rFonts w:hint="default"/>
      </w:rPr>
    </w:lvl>
  </w:abstractNum>
  <w:abstractNum w:abstractNumId="12" w15:restartNumberingAfterBreak="0">
    <w:nsid w:val="00000012"/>
    <w:multiLevelType w:val="singleLevel"/>
    <w:tmpl w:val="00000012"/>
    <w:name w:val="WW8Num18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hint="default"/>
      </w:rPr>
    </w:lvl>
  </w:abstractNum>
  <w:abstractNum w:abstractNumId="13" w15:restartNumberingAfterBreak="0">
    <w:nsid w:val="00000013"/>
    <w:multiLevelType w:val="singleLevel"/>
    <w:tmpl w:val="00000013"/>
    <w:name w:val="WW8Num19"/>
    <w:lvl w:ilvl="0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  <w:rPr>
        <w:rFonts w:hint="default"/>
      </w:rPr>
    </w:lvl>
  </w:abstractNum>
  <w:abstractNum w:abstractNumId="14" w15:restartNumberingAfterBreak="0">
    <w:nsid w:val="00000014"/>
    <w:multiLevelType w:val="singleLevel"/>
    <w:tmpl w:val="00000014"/>
    <w:name w:val="WW8Num20"/>
    <w:lvl w:ilvl="0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  <w:rPr>
        <w:rFonts w:hint="default"/>
      </w:rPr>
    </w:lvl>
  </w:abstractNum>
  <w:abstractNum w:abstractNumId="15" w15:restartNumberingAfterBreak="0">
    <w:nsid w:val="00000015"/>
    <w:multiLevelType w:val="singleLevel"/>
    <w:tmpl w:val="00000015"/>
    <w:name w:val="WW8Num21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hint="default"/>
      </w:rPr>
    </w:lvl>
  </w:abstractNum>
  <w:abstractNum w:abstractNumId="16" w15:restartNumberingAfterBreak="0">
    <w:nsid w:val="00000016"/>
    <w:multiLevelType w:val="singleLevel"/>
    <w:tmpl w:val="00000016"/>
    <w:name w:val="WW8Num22"/>
    <w:lvl w:ilvl="0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  <w:rPr>
        <w:rFonts w:hint="default"/>
      </w:rPr>
    </w:lvl>
  </w:abstractNum>
  <w:abstractNum w:abstractNumId="17" w15:restartNumberingAfterBreak="0">
    <w:nsid w:val="00000017"/>
    <w:multiLevelType w:val="singleLevel"/>
    <w:tmpl w:val="00000017"/>
    <w:name w:val="WW8Num23"/>
    <w:lvl w:ilvl="0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  <w:rPr>
        <w:rFonts w:hint="default"/>
      </w:rPr>
    </w:lvl>
  </w:abstractNum>
  <w:abstractNum w:abstractNumId="18" w15:restartNumberingAfterBreak="0">
    <w:nsid w:val="00000018"/>
    <w:multiLevelType w:val="singleLevel"/>
    <w:tmpl w:val="00000018"/>
    <w:name w:val="WW8Num24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hint="default"/>
      </w:rPr>
    </w:lvl>
  </w:abstractNum>
  <w:abstractNum w:abstractNumId="19" w15:restartNumberingAfterBreak="0">
    <w:nsid w:val="00000019"/>
    <w:multiLevelType w:val="singleLevel"/>
    <w:tmpl w:val="00000019"/>
    <w:name w:val="WW8Num25"/>
    <w:lvl w:ilvl="0">
      <w:start w:val="2"/>
      <w:numFmt w:val="decimal"/>
      <w:lvlText w:val="%1."/>
      <w:lvlJc w:val="left"/>
      <w:pPr>
        <w:tabs>
          <w:tab w:val="num" w:pos="0"/>
        </w:tabs>
        <w:ind w:left="1080" w:hanging="360"/>
      </w:pPr>
      <w:rPr>
        <w:rFonts w:hint="default"/>
      </w:rPr>
    </w:lvl>
  </w:abstractNum>
  <w:abstractNum w:abstractNumId="20" w15:restartNumberingAfterBreak="0">
    <w:nsid w:val="0000001A"/>
    <w:multiLevelType w:val="singleLevel"/>
    <w:tmpl w:val="0000001A"/>
    <w:name w:val="WW8Num26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hint="default"/>
      </w:rPr>
    </w:lvl>
  </w:abstractNum>
  <w:abstractNum w:abstractNumId="21" w15:restartNumberingAfterBreak="0">
    <w:nsid w:val="0000001B"/>
    <w:multiLevelType w:val="singleLevel"/>
    <w:tmpl w:val="0000001B"/>
    <w:name w:val="WW8Num27"/>
    <w:lvl w:ilvl="0">
      <w:start w:val="3"/>
      <w:numFmt w:val="decimal"/>
      <w:lvlText w:val="%1"/>
      <w:lvlJc w:val="left"/>
      <w:pPr>
        <w:tabs>
          <w:tab w:val="num" w:pos="0"/>
        </w:tabs>
        <w:ind w:left="720" w:hanging="360"/>
      </w:pPr>
      <w:rPr>
        <w:rFonts w:hint="default"/>
      </w:rPr>
    </w:lvl>
  </w:abstractNum>
  <w:abstractNum w:abstractNumId="22" w15:restartNumberingAfterBreak="0">
    <w:nsid w:val="0000001C"/>
    <w:multiLevelType w:val="singleLevel"/>
    <w:tmpl w:val="0000001C"/>
    <w:name w:val="WW8Num28"/>
    <w:lvl w:ilvl="0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  <w:rPr>
        <w:rFonts w:hint="default"/>
      </w:rPr>
    </w:lvl>
  </w:abstractNum>
  <w:abstractNum w:abstractNumId="23" w15:restartNumberingAfterBreak="0">
    <w:nsid w:val="0000001D"/>
    <w:multiLevelType w:val="singleLevel"/>
    <w:tmpl w:val="0000001D"/>
    <w:name w:val="WW8Num29"/>
    <w:lvl w:ilvl="0">
      <w:start w:val="2"/>
      <w:numFmt w:val="decimal"/>
      <w:lvlText w:val="%1."/>
      <w:lvlJc w:val="left"/>
      <w:pPr>
        <w:tabs>
          <w:tab w:val="num" w:pos="0"/>
        </w:tabs>
        <w:ind w:left="1080" w:hanging="360"/>
      </w:pPr>
      <w:rPr>
        <w:rFonts w:hint="default"/>
      </w:rPr>
    </w:lvl>
  </w:abstractNum>
  <w:abstractNum w:abstractNumId="24" w15:restartNumberingAfterBreak="0">
    <w:nsid w:val="0000001E"/>
    <w:multiLevelType w:val="singleLevel"/>
    <w:tmpl w:val="0000001E"/>
    <w:name w:val="WW8Num30"/>
    <w:lvl w:ilvl="0">
      <w:start w:val="2"/>
      <w:numFmt w:val="decimal"/>
      <w:lvlText w:val="%1."/>
      <w:lvlJc w:val="left"/>
      <w:pPr>
        <w:tabs>
          <w:tab w:val="num" w:pos="0"/>
        </w:tabs>
        <w:ind w:left="1080" w:hanging="360"/>
      </w:pPr>
      <w:rPr>
        <w:rFonts w:hint="default"/>
      </w:rPr>
    </w:lvl>
  </w:abstractNum>
  <w:abstractNum w:abstractNumId="25" w15:restartNumberingAfterBreak="0">
    <w:nsid w:val="0000001F"/>
    <w:multiLevelType w:val="singleLevel"/>
    <w:tmpl w:val="0000001F"/>
    <w:name w:val="WW8Num31"/>
    <w:lvl w:ilvl="0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  <w:rPr>
        <w:rFonts w:hint="default"/>
      </w:rPr>
    </w:lvl>
  </w:abstractNum>
  <w:abstractNum w:abstractNumId="26" w15:restartNumberingAfterBreak="0">
    <w:nsid w:val="00000020"/>
    <w:multiLevelType w:val="singleLevel"/>
    <w:tmpl w:val="00000020"/>
    <w:name w:val="WW8Num32"/>
    <w:lvl w:ilvl="0">
      <w:start w:val="1"/>
      <w:numFmt w:val="bullet"/>
      <w:lvlText w:val=""/>
      <w:lvlJc w:val="left"/>
      <w:pPr>
        <w:tabs>
          <w:tab w:val="num" w:pos="0"/>
        </w:tabs>
        <w:ind w:left="1004" w:hanging="360"/>
      </w:pPr>
      <w:rPr>
        <w:rFonts w:ascii="Symbol" w:hAnsi="Symbol" w:cs="Symbol" w:hint="default"/>
        <w:color w:val="000000"/>
      </w:rPr>
    </w:lvl>
  </w:abstractNum>
  <w:abstractNum w:abstractNumId="27" w15:restartNumberingAfterBreak="0">
    <w:nsid w:val="00000021"/>
    <w:multiLevelType w:val="singleLevel"/>
    <w:tmpl w:val="00000021"/>
    <w:name w:val="WW8Num33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hint="default"/>
        <w:lang w:val="en-US"/>
      </w:rPr>
    </w:lvl>
  </w:abstractNum>
  <w:abstractNum w:abstractNumId="28" w15:restartNumberingAfterBreak="0">
    <w:nsid w:val="00000022"/>
    <w:multiLevelType w:val="singleLevel"/>
    <w:tmpl w:val="00000022"/>
    <w:name w:val="WW8Num34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hint="default"/>
      </w:rPr>
    </w:lvl>
  </w:abstractNum>
  <w:abstractNum w:abstractNumId="29" w15:restartNumberingAfterBreak="0">
    <w:nsid w:val="00000023"/>
    <w:multiLevelType w:val="singleLevel"/>
    <w:tmpl w:val="00000023"/>
    <w:name w:val="WW8Num35"/>
    <w:lvl w:ilvl="0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  <w:rPr>
        <w:rFonts w:hint="default"/>
      </w:rPr>
    </w:lvl>
  </w:abstractNum>
  <w:abstractNum w:abstractNumId="30" w15:restartNumberingAfterBreak="0">
    <w:nsid w:val="00000024"/>
    <w:multiLevelType w:val="singleLevel"/>
    <w:tmpl w:val="0BAE7924"/>
    <w:name w:val="WW8Num36"/>
    <w:lvl w:ilvl="0">
      <w:start w:val="1"/>
      <w:numFmt w:val="decimal"/>
      <w:lvlText w:val="%1."/>
      <w:lvlJc w:val="left"/>
      <w:pPr>
        <w:tabs>
          <w:tab w:val="num" w:pos="0"/>
        </w:tabs>
        <w:ind w:left="1080" w:hanging="360"/>
      </w:pPr>
      <w:rPr>
        <w:rFonts w:hint="default"/>
      </w:rPr>
    </w:lvl>
  </w:abstractNum>
  <w:abstractNum w:abstractNumId="31" w15:restartNumberingAfterBreak="0">
    <w:nsid w:val="00000027"/>
    <w:multiLevelType w:val="singleLevel"/>
    <w:tmpl w:val="00000027"/>
    <w:name w:val="WW8Num39"/>
    <w:lvl w:ilvl="0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  <w:rPr>
        <w:rFonts w:hint="default"/>
      </w:rPr>
    </w:lvl>
  </w:abstractNum>
  <w:abstractNum w:abstractNumId="32" w15:restartNumberingAfterBreak="0">
    <w:nsid w:val="00000028"/>
    <w:multiLevelType w:val="singleLevel"/>
    <w:tmpl w:val="00000028"/>
    <w:name w:val="WW8Num40"/>
    <w:lvl w:ilvl="0">
      <w:numFmt w:val="decimal"/>
      <w:lvlText w:val="*"/>
      <w:lvlJc w:val="left"/>
      <w:pPr>
        <w:tabs>
          <w:tab w:val="num" w:pos="0"/>
        </w:tabs>
        <w:ind w:left="0" w:firstLine="0"/>
      </w:pPr>
    </w:lvl>
  </w:abstractNum>
  <w:abstractNum w:abstractNumId="33" w15:restartNumberingAfterBreak="0">
    <w:nsid w:val="00000029"/>
    <w:multiLevelType w:val="singleLevel"/>
    <w:tmpl w:val="00000029"/>
    <w:name w:val="WW8Num41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hint="default"/>
      </w:rPr>
    </w:lvl>
  </w:abstractNum>
  <w:abstractNum w:abstractNumId="34" w15:restartNumberingAfterBreak="0">
    <w:nsid w:val="0000002A"/>
    <w:multiLevelType w:val="singleLevel"/>
    <w:tmpl w:val="0000002A"/>
    <w:name w:val="WW8Num42"/>
    <w:lvl w:ilvl="0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  <w:rPr>
        <w:rFonts w:hint="default"/>
      </w:rPr>
    </w:lvl>
  </w:abstractNum>
  <w:abstractNum w:abstractNumId="35" w15:restartNumberingAfterBreak="0">
    <w:nsid w:val="0000002E"/>
    <w:multiLevelType w:val="singleLevel"/>
    <w:tmpl w:val="0000002E"/>
    <w:name w:val="WW8Num46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hint="default"/>
      </w:rPr>
    </w:lvl>
  </w:abstractNum>
  <w:abstractNum w:abstractNumId="36" w15:restartNumberingAfterBreak="0">
    <w:nsid w:val="0000002F"/>
    <w:multiLevelType w:val="singleLevel"/>
    <w:tmpl w:val="0000002F"/>
    <w:name w:val="WW8Num47"/>
    <w:lvl w:ilvl="0">
      <w:start w:val="1"/>
      <w:numFmt w:val="decimal"/>
      <w:lvlText w:val="%1."/>
      <w:lvlJc w:val="left"/>
      <w:pPr>
        <w:tabs>
          <w:tab w:val="num" w:pos="708"/>
        </w:tabs>
        <w:ind w:left="927" w:hanging="360"/>
      </w:pPr>
      <w:rPr>
        <w:rFonts w:hint="default"/>
      </w:rPr>
    </w:lvl>
  </w:abstractNum>
  <w:abstractNum w:abstractNumId="37" w15:restartNumberingAfterBreak="0">
    <w:nsid w:val="00000030"/>
    <w:multiLevelType w:val="singleLevel"/>
    <w:tmpl w:val="00000030"/>
    <w:name w:val="WW8Num48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hint="default"/>
      </w:rPr>
    </w:lvl>
  </w:abstractNum>
  <w:abstractNum w:abstractNumId="38" w15:restartNumberingAfterBreak="0">
    <w:nsid w:val="00000031"/>
    <w:multiLevelType w:val="singleLevel"/>
    <w:tmpl w:val="00000031"/>
    <w:name w:val="WW8Num49"/>
    <w:lvl w:ilvl="0">
      <w:start w:val="2"/>
      <w:numFmt w:val="decimal"/>
      <w:lvlText w:val="%1."/>
      <w:lvlJc w:val="left"/>
      <w:pPr>
        <w:tabs>
          <w:tab w:val="num" w:pos="0"/>
        </w:tabs>
        <w:ind w:left="1080" w:hanging="360"/>
      </w:pPr>
      <w:rPr>
        <w:rFonts w:hint="default"/>
      </w:rPr>
    </w:lvl>
  </w:abstractNum>
  <w:abstractNum w:abstractNumId="39" w15:restartNumberingAfterBreak="0">
    <w:nsid w:val="00000032"/>
    <w:multiLevelType w:val="singleLevel"/>
    <w:tmpl w:val="00000032"/>
    <w:name w:val="WW8Num50"/>
    <w:lvl w:ilvl="0">
      <w:start w:val="1"/>
      <w:numFmt w:val="bullet"/>
      <w:lvlText w:val="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</w:abstractNum>
  <w:abstractNum w:abstractNumId="40" w15:restartNumberingAfterBreak="0">
    <w:nsid w:val="00000033"/>
    <w:multiLevelType w:val="singleLevel"/>
    <w:tmpl w:val="00000033"/>
    <w:name w:val="WW8Num51"/>
    <w:lvl w:ilvl="0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  <w:rPr>
        <w:rFonts w:hint="default"/>
      </w:rPr>
    </w:lvl>
  </w:abstractNum>
  <w:abstractNum w:abstractNumId="41" w15:restartNumberingAfterBreak="0">
    <w:nsid w:val="00000034"/>
    <w:multiLevelType w:val="singleLevel"/>
    <w:tmpl w:val="00000034"/>
    <w:name w:val="WW8Num52"/>
    <w:lvl w:ilvl="0">
      <w:start w:val="3"/>
      <w:numFmt w:val="decimal"/>
      <w:lvlText w:val="%1"/>
      <w:lvlJc w:val="left"/>
      <w:pPr>
        <w:tabs>
          <w:tab w:val="num" w:pos="0"/>
        </w:tabs>
        <w:ind w:left="720" w:hanging="360"/>
      </w:pPr>
      <w:rPr>
        <w:rFonts w:hint="default"/>
      </w:rPr>
    </w:lvl>
  </w:abstractNum>
  <w:abstractNum w:abstractNumId="42" w15:restartNumberingAfterBreak="0">
    <w:nsid w:val="00000035"/>
    <w:multiLevelType w:val="singleLevel"/>
    <w:tmpl w:val="00000035"/>
    <w:name w:val="WW8Num53"/>
    <w:lvl w:ilvl="0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  <w:rPr>
        <w:rFonts w:hint="default"/>
      </w:rPr>
    </w:lvl>
  </w:abstractNum>
  <w:abstractNum w:abstractNumId="43" w15:restartNumberingAfterBreak="0">
    <w:nsid w:val="00000036"/>
    <w:multiLevelType w:val="singleLevel"/>
    <w:tmpl w:val="00000036"/>
    <w:name w:val="WW8Num54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hint="default"/>
      </w:rPr>
    </w:lvl>
  </w:abstractNum>
  <w:abstractNum w:abstractNumId="44" w15:restartNumberingAfterBreak="0">
    <w:nsid w:val="00000037"/>
    <w:multiLevelType w:val="singleLevel"/>
    <w:tmpl w:val="00000037"/>
    <w:name w:val="WW8Num55"/>
    <w:lvl w:ilvl="0">
      <w:numFmt w:val="decimal"/>
      <w:lvlText w:val="*"/>
      <w:lvlJc w:val="left"/>
      <w:pPr>
        <w:tabs>
          <w:tab w:val="num" w:pos="0"/>
        </w:tabs>
        <w:ind w:left="0" w:firstLine="0"/>
      </w:pPr>
    </w:lvl>
  </w:abstractNum>
  <w:abstractNum w:abstractNumId="45" w15:restartNumberingAfterBreak="0">
    <w:nsid w:val="00000039"/>
    <w:multiLevelType w:val="singleLevel"/>
    <w:tmpl w:val="00000039"/>
    <w:name w:val="WW8Num57"/>
    <w:lvl w:ilvl="0">
      <w:start w:val="2"/>
      <w:numFmt w:val="decimal"/>
      <w:lvlText w:val="%1."/>
      <w:lvlJc w:val="left"/>
      <w:pPr>
        <w:tabs>
          <w:tab w:val="num" w:pos="0"/>
        </w:tabs>
        <w:ind w:left="1080" w:hanging="360"/>
      </w:pPr>
      <w:rPr>
        <w:rFonts w:hint="default"/>
      </w:rPr>
    </w:lvl>
  </w:abstractNum>
  <w:abstractNum w:abstractNumId="46" w15:restartNumberingAfterBreak="0">
    <w:nsid w:val="0000003A"/>
    <w:multiLevelType w:val="singleLevel"/>
    <w:tmpl w:val="0000003A"/>
    <w:name w:val="WW8Num58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hint="default"/>
      </w:rPr>
    </w:lvl>
  </w:abstractNum>
  <w:abstractNum w:abstractNumId="47" w15:restartNumberingAfterBreak="0">
    <w:nsid w:val="0000003B"/>
    <w:multiLevelType w:val="singleLevel"/>
    <w:tmpl w:val="0000003B"/>
    <w:name w:val="WW8Num59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hint="default"/>
      </w:rPr>
    </w:lvl>
  </w:abstractNum>
  <w:abstractNum w:abstractNumId="48" w15:restartNumberingAfterBreak="0">
    <w:nsid w:val="0000003C"/>
    <w:multiLevelType w:val="singleLevel"/>
    <w:tmpl w:val="0000003C"/>
    <w:name w:val="WW8Num60"/>
    <w:lvl w:ilvl="0">
      <w:start w:val="2"/>
      <w:numFmt w:val="decimal"/>
      <w:lvlText w:val="%1."/>
      <w:lvlJc w:val="left"/>
      <w:pPr>
        <w:tabs>
          <w:tab w:val="num" w:pos="0"/>
        </w:tabs>
        <w:ind w:left="1080" w:hanging="360"/>
      </w:pPr>
      <w:rPr>
        <w:rFonts w:hint="default"/>
      </w:rPr>
    </w:lvl>
  </w:abstractNum>
  <w:abstractNum w:abstractNumId="49" w15:restartNumberingAfterBreak="0">
    <w:nsid w:val="0000003E"/>
    <w:multiLevelType w:val="singleLevel"/>
    <w:tmpl w:val="0000003E"/>
    <w:name w:val="WW8Num62"/>
    <w:lvl w:ilvl="0">
      <w:start w:val="2"/>
      <w:numFmt w:val="decimal"/>
      <w:lvlText w:val="%1."/>
      <w:lvlJc w:val="left"/>
      <w:pPr>
        <w:tabs>
          <w:tab w:val="num" w:pos="0"/>
        </w:tabs>
        <w:ind w:left="1080" w:hanging="360"/>
      </w:pPr>
      <w:rPr>
        <w:rFonts w:hint="default"/>
      </w:rPr>
    </w:lvl>
  </w:abstractNum>
  <w:abstractNum w:abstractNumId="50" w15:restartNumberingAfterBreak="0">
    <w:nsid w:val="0000003F"/>
    <w:multiLevelType w:val="singleLevel"/>
    <w:tmpl w:val="0000003F"/>
    <w:name w:val="WW8Num63"/>
    <w:lvl w:ilvl="0">
      <w:numFmt w:val="bullet"/>
      <w:lvlText w:val=""/>
      <w:lvlJc w:val="left"/>
      <w:pPr>
        <w:tabs>
          <w:tab w:val="num" w:pos="360"/>
        </w:tabs>
        <w:ind w:left="0" w:firstLine="0"/>
      </w:pPr>
      <w:rPr>
        <w:rFonts w:ascii="Symbol" w:hAnsi="Symbol" w:cs="Symbol" w:hint="default"/>
      </w:rPr>
    </w:lvl>
  </w:abstractNum>
  <w:abstractNum w:abstractNumId="51" w15:restartNumberingAfterBreak="0">
    <w:nsid w:val="00000045"/>
    <w:multiLevelType w:val="multilevel"/>
    <w:tmpl w:val="00000045"/>
    <w:name w:val="WW8Num69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2" w15:restartNumberingAfterBreak="0">
    <w:nsid w:val="018A26F3"/>
    <w:multiLevelType w:val="multilevel"/>
    <w:tmpl w:val="C7F45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026C1286"/>
    <w:multiLevelType w:val="hybridMultilevel"/>
    <w:tmpl w:val="A426C9B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03284581"/>
    <w:multiLevelType w:val="multilevel"/>
    <w:tmpl w:val="4224EA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04C6474F"/>
    <w:multiLevelType w:val="multilevel"/>
    <w:tmpl w:val="ACF6EC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064D6B3C"/>
    <w:multiLevelType w:val="multilevel"/>
    <w:tmpl w:val="5AA007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0C722B26"/>
    <w:multiLevelType w:val="multilevel"/>
    <w:tmpl w:val="0F0476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13AA1CC8"/>
    <w:multiLevelType w:val="multilevel"/>
    <w:tmpl w:val="B24C8D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1C8E2154"/>
    <w:multiLevelType w:val="multilevel"/>
    <w:tmpl w:val="7DC6BD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1FEF4AC1"/>
    <w:multiLevelType w:val="multilevel"/>
    <w:tmpl w:val="05D28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20B37C8"/>
    <w:multiLevelType w:val="hybridMultilevel"/>
    <w:tmpl w:val="81F61B0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235401B4"/>
    <w:multiLevelType w:val="multilevel"/>
    <w:tmpl w:val="07DA9C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284215F4"/>
    <w:multiLevelType w:val="multilevel"/>
    <w:tmpl w:val="D0BAE6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28737209"/>
    <w:multiLevelType w:val="multilevel"/>
    <w:tmpl w:val="397813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2949172F"/>
    <w:multiLevelType w:val="multilevel"/>
    <w:tmpl w:val="1BFC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A194A89"/>
    <w:multiLevelType w:val="multilevel"/>
    <w:tmpl w:val="50786B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2A605D69"/>
    <w:multiLevelType w:val="hybridMultilevel"/>
    <w:tmpl w:val="552498C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8" w15:restartNumberingAfterBreak="0">
    <w:nsid w:val="2B7B560F"/>
    <w:multiLevelType w:val="multilevel"/>
    <w:tmpl w:val="661A5E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30D754BA"/>
    <w:multiLevelType w:val="multilevel"/>
    <w:tmpl w:val="343E88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311B22B0"/>
    <w:multiLevelType w:val="hybridMultilevel"/>
    <w:tmpl w:val="D0F846CA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1" w15:restartNumberingAfterBreak="0">
    <w:nsid w:val="332F45C4"/>
    <w:multiLevelType w:val="multilevel"/>
    <w:tmpl w:val="86F00B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336B3F2B"/>
    <w:multiLevelType w:val="multilevel"/>
    <w:tmpl w:val="475C0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44E42FE"/>
    <w:multiLevelType w:val="hybridMultilevel"/>
    <w:tmpl w:val="817E4054"/>
    <w:lvl w:ilvl="0" w:tplc="0BAE7924">
      <w:start w:val="1"/>
      <w:numFmt w:val="decimal"/>
      <w:lvlText w:val="%1."/>
      <w:lvlJc w:val="left"/>
      <w:pPr>
        <w:tabs>
          <w:tab w:val="num" w:pos="0"/>
        </w:tabs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4" w15:restartNumberingAfterBreak="0">
    <w:nsid w:val="373E04A3"/>
    <w:multiLevelType w:val="multilevel"/>
    <w:tmpl w:val="12BE4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D0E7762"/>
    <w:multiLevelType w:val="multilevel"/>
    <w:tmpl w:val="59E04D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3D314378"/>
    <w:multiLevelType w:val="multilevel"/>
    <w:tmpl w:val="3ADC73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3D441F72"/>
    <w:multiLevelType w:val="multilevel"/>
    <w:tmpl w:val="050846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3E5330AE"/>
    <w:multiLevelType w:val="multilevel"/>
    <w:tmpl w:val="7CF2D9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41790F8C"/>
    <w:multiLevelType w:val="multilevel"/>
    <w:tmpl w:val="454ABB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425E40C6"/>
    <w:multiLevelType w:val="multilevel"/>
    <w:tmpl w:val="38CE87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466563FE"/>
    <w:multiLevelType w:val="multilevel"/>
    <w:tmpl w:val="98D83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AF84007"/>
    <w:multiLevelType w:val="multilevel"/>
    <w:tmpl w:val="0A0255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505506FC"/>
    <w:multiLevelType w:val="multilevel"/>
    <w:tmpl w:val="42B6A7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53175DCD"/>
    <w:multiLevelType w:val="multilevel"/>
    <w:tmpl w:val="AA82CE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5CA74627"/>
    <w:multiLevelType w:val="multilevel"/>
    <w:tmpl w:val="F10E6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D4E4821"/>
    <w:multiLevelType w:val="multilevel"/>
    <w:tmpl w:val="B6B4A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DA430C8"/>
    <w:multiLevelType w:val="multilevel"/>
    <w:tmpl w:val="2E8289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620805A0"/>
    <w:multiLevelType w:val="multilevel"/>
    <w:tmpl w:val="EB607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2150727"/>
    <w:multiLevelType w:val="hybridMultilevel"/>
    <w:tmpl w:val="2BB8A89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0" w15:restartNumberingAfterBreak="0">
    <w:nsid w:val="694E182B"/>
    <w:multiLevelType w:val="multilevel"/>
    <w:tmpl w:val="D6F637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6D3A1F89"/>
    <w:multiLevelType w:val="hybridMultilevel"/>
    <w:tmpl w:val="1876DE4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" w15:restartNumberingAfterBreak="0">
    <w:nsid w:val="6D620661"/>
    <w:multiLevelType w:val="multilevel"/>
    <w:tmpl w:val="E2B26F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701517B0"/>
    <w:multiLevelType w:val="multilevel"/>
    <w:tmpl w:val="CD942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2AD3A41"/>
    <w:multiLevelType w:val="multilevel"/>
    <w:tmpl w:val="3ACAEB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745F3F87"/>
    <w:multiLevelType w:val="multilevel"/>
    <w:tmpl w:val="D9203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5E07695"/>
    <w:multiLevelType w:val="multilevel"/>
    <w:tmpl w:val="F0244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5F102F2"/>
    <w:multiLevelType w:val="multilevel"/>
    <w:tmpl w:val="6C020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98402AD"/>
    <w:multiLevelType w:val="multilevel"/>
    <w:tmpl w:val="9A6A54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79E51C0D"/>
    <w:multiLevelType w:val="multilevel"/>
    <w:tmpl w:val="B0623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CAF16E2"/>
    <w:multiLevelType w:val="multilevel"/>
    <w:tmpl w:val="3B1AA2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7CBD334A"/>
    <w:multiLevelType w:val="multilevel"/>
    <w:tmpl w:val="938E4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2"/>
  </w:num>
  <w:num w:numId="12">
    <w:abstractNumId w:val="13"/>
  </w:num>
  <w:num w:numId="13">
    <w:abstractNumId w:val="14"/>
  </w:num>
  <w:num w:numId="14">
    <w:abstractNumId w:val="15"/>
  </w:num>
  <w:num w:numId="15">
    <w:abstractNumId w:val="16"/>
  </w:num>
  <w:num w:numId="16">
    <w:abstractNumId w:val="17"/>
  </w:num>
  <w:num w:numId="17">
    <w:abstractNumId w:val="19"/>
  </w:num>
  <w:num w:numId="18">
    <w:abstractNumId w:val="20"/>
  </w:num>
  <w:num w:numId="19">
    <w:abstractNumId w:val="21"/>
  </w:num>
  <w:num w:numId="20">
    <w:abstractNumId w:val="22"/>
  </w:num>
  <w:num w:numId="21">
    <w:abstractNumId w:val="23"/>
  </w:num>
  <w:num w:numId="22">
    <w:abstractNumId w:val="25"/>
  </w:num>
  <w:num w:numId="23">
    <w:abstractNumId w:val="27"/>
  </w:num>
  <w:num w:numId="24">
    <w:abstractNumId w:val="29"/>
  </w:num>
  <w:num w:numId="25">
    <w:abstractNumId w:val="30"/>
  </w:num>
  <w:num w:numId="26">
    <w:abstractNumId w:val="31"/>
  </w:num>
  <w:num w:numId="27">
    <w:abstractNumId w:val="32"/>
  </w:num>
  <w:num w:numId="28">
    <w:abstractNumId w:val="33"/>
  </w:num>
  <w:num w:numId="29">
    <w:abstractNumId w:val="34"/>
  </w:num>
  <w:num w:numId="30">
    <w:abstractNumId w:val="35"/>
  </w:num>
  <w:num w:numId="31">
    <w:abstractNumId w:val="36"/>
  </w:num>
  <w:num w:numId="32">
    <w:abstractNumId w:val="37"/>
  </w:num>
  <w:num w:numId="33">
    <w:abstractNumId w:val="38"/>
  </w:num>
  <w:num w:numId="34">
    <w:abstractNumId w:val="40"/>
  </w:num>
  <w:num w:numId="35">
    <w:abstractNumId w:val="41"/>
  </w:num>
  <w:num w:numId="36">
    <w:abstractNumId w:val="42"/>
  </w:num>
  <w:num w:numId="37">
    <w:abstractNumId w:val="43"/>
  </w:num>
  <w:num w:numId="38">
    <w:abstractNumId w:val="44"/>
  </w:num>
  <w:num w:numId="39">
    <w:abstractNumId w:val="45"/>
  </w:num>
  <w:num w:numId="40">
    <w:abstractNumId w:val="46"/>
  </w:num>
  <w:num w:numId="41">
    <w:abstractNumId w:val="47"/>
  </w:num>
  <w:num w:numId="42">
    <w:abstractNumId w:val="48"/>
  </w:num>
  <w:num w:numId="43">
    <w:abstractNumId w:val="50"/>
  </w:num>
  <w:num w:numId="44">
    <w:abstractNumId w:val="51"/>
  </w:num>
  <w:num w:numId="45">
    <w:abstractNumId w:val="70"/>
  </w:num>
  <w:num w:numId="46">
    <w:abstractNumId w:val="87"/>
  </w:num>
  <w:num w:numId="47">
    <w:abstractNumId w:val="68"/>
  </w:num>
  <w:num w:numId="48">
    <w:abstractNumId w:val="98"/>
  </w:num>
  <w:num w:numId="49">
    <w:abstractNumId w:val="77"/>
  </w:num>
  <w:num w:numId="50">
    <w:abstractNumId w:val="91"/>
  </w:num>
  <w:num w:numId="51">
    <w:abstractNumId w:val="97"/>
  </w:num>
  <w:num w:numId="52">
    <w:abstractNumId w:val="76"/>
  </w:num>
  <w:num w:numId="53">
    <w:abstractNumId w:val="75"/>
  </w:num>
  <w:num w:numId="54">
    <w:abstractNumId w:val="61"/>
  </w:num>
  <w:num w:numId="55">
    <w:abstractNumId w:val="52"/>
  </w:num>
  <w:num w:numId="56">
    <w:abstractNumId w:val="79"/>
  </w:num>
  <w:num w:numId="57">
    <w:abstractNumId w:val="65"/>
  </w:num>
  <w:num w:numId="58">
    <w:abstractNumId w:val="80"/>
  </w:num>
  <w:num w:numId="59">
    <w:abstractNumId w:val="101"/>
  </w:num>
  <w:num w:numId="60">
    <w:abstractNumId w:val="95"/>
  </w:num>
  <w:num w:numId="61">
    <w:abstractNumId w:val="64"/>
  </w:num>
  <w:num w:numId="62">
    <w:abstractNumId w:val="83"/>
  </w:num>
  <w:num w:numId="63">
    <w:abstractNumId w:val="81"/>
  </w:num>
  <w:num w:numId="64">
    <w:abstractNumId w:val="69"/>
  </w:num>
  <w:num w:numId="65">
    <w:abstractNumId w:val="54"/>
  </w:num>
  <w:num w:numId="66">
    <w:abstractNumId w:val="53"/>
  </w:num>
  <w:num w:numId="67">
    <w:abstractNumId w:val="71"/>
  </w:num>
  <w:num w:numId="68">
    <w:abstractNumId w:val="82"/>
  </w:num>
  <w:num w:numId="69">
    <w:abstractNumId w:val="74"/>
  </w:num>
  <w:num w:numId="70">
    <w:abstractNumId w:val="84"/>
  </w:num>
  <w:num w:numId="71">
    <w:abstractNumId w:val="90"/>
  </w:num>
  <w:num w:numId="72">
    <w:abstractNumId w:val="60"/>
  </w:num>
  <w:num w:numId="73">
    <w:abstractNumId w:val="88"/>
  </w:num>
  <w:num w:numId="74">
    <w:abstractNumId w:val="63"/>
  </w:num>
  <w:num w:numId="75">
    <w:abstractNumId w:val="96"/>
  </w:num>
  <w:num w:numId="76">
    <w:abstractNumId w:val="56"/>
  </w:num>
  <w:num w:numId="77">
    <w:abstractNumId w:val="73"/>
  </w:num>
  <w:num w:numId="78">
    <w:abstractNumId w:val="93"/>
  </w:num>
  <w:num w:numId="79">
    <w:abstractNumId w:val="57"/>
  </w:num>
  <w:num w:numId="80">
    <w:abstractNumId w:val="62"/>
  </w:num>
  <w:num w:numId="81">
    <w:abstractNumId w:val="99"/>
  </w:num>
  <w:num w:numId="82">
    <w:abstractNumId w:val="66"/>
  </w:num>
  <w:num w:numId="83">
    <w:abstractNumId w:val="85"/>
  </w:num>
  <w:num w:numId="84">
    <w:abstractNumId w:val="59"/>
  </w:num>
  <w:num w:numId="85">
    <w:abstractNumId w:val="92"/>
  </w:num>
  <w:num w:numId="86">
    <w:abstractNumId w:val="86"/>
  </w:num>
  <w:num w:numId="87">
    <w:abstractNumId w:val="58"/>
  </w:num>
  <w:num w:numId="88">
    <w:abstractNumId w:val="78"/>
  </w:num>
  <w:num w:numId="89">
    <w:abstractNumId w:val="72"/>
  </w:num>
  <w:num w:numId="90">
    <w:abstractNumId w:val="100"/>
  </w:num>
  <w:num w:numId="91">
    <w:abstractNumId w:val="55"/>
  </w:num>
  <w:num w:numId="92">
    <w:abstractNumId w:val="94"/>
  </w:num>
  <w:num w:numId="93">
    <w:abstractNumId w:val="89"/>
  </w:num>
  <w:num w:numId="94">
    <w:abstractNumId w:val="67"/>
  </w:num>
  <w:numIdMacAtCleanup w:val="9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05EF"/>
    <w:rsid w:val="00066DAD"/>
    <w:rsid w:val="00121950"/>
    <w:rsid w:val="00540095"/>
    <w:rsid w:val="006341DF"/>
    <w:rsid w:val="006405EF"/>
    <w:rsid w:val="00A4509C"/>
    <w:rsid w:val="00AC106A"/>
    <w:rsid w:val="00B07BCB"/>
    <w:rsid w:val="00DC0241"/>
    <w:rsid w:val="00ED6DA0"/>
    <w:rsid w:val="00FA1E4C"/>
    <w:rsid w:val="00FA72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5A5180"/>
  <w15:chartTrackingRefBased/>
  <w15:docId w15:val="{4FCC46B1-0CFA-4B9D-8F83-93BB7CBAC1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iPriority="0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07BC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qFormat/>
    <w:rsid w:val="00DC0241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qFormat/>
    <w:rsid w:val="00DC0241"/>
    <w:pPr>
      <w:keepNext/>
      <w:numPr>
        <w:ilvl w:val="1"/>
        <w:numId w:val="1"/>
      </w:numPr>
      <w:suppressAutoHyphens/>
      <w:spacing w:before="240" w:after="60"/>
      <w:outlineLvl w:val="1"/>
    </w:pPr>
    <w:rPr>
      <w:rFonts w:ascii="Cambria" w:hAnsi="Cambria"/>
      <w:b/>
      <w:bCs/>
      <w:i/>
      <w:iCs/>
      <w:sz w:val="28"/>
      <w:szCs w:val="28"/>
      <w:lang w:eastAsia="zh-CN"/>
    </w:rPr>
  </w:style>
  <w:style w:type="paragraph" w:styleId="3">
    <w:name w:val="heading 3"/>
    <w:basedOn w:val="a"/>
    <w:next w:val="a"/>
    <w:link w:val="30"/>
    <w:qFormat/>
    <w:rsid w:val="00DC0241"/>
    <w:pPr>
      <w:keepNext/>
      <w:numPr>
        <w:ilvl w:val="2"/>
        <w:numId w:val="1"/>
      </w:numPr>
      <w:suppressAutoHyphens/>
      <w:spacing w:before="240" w:after="60"/>
      <w:outlineLvl w:val="2"/>
    </w:pPr>
    <w:rPr>
      <w:rFonts w:ascii="Arial" w:hAnsi="Arial" w:cs="Arial"/>
      <w:b/>
      <w:bCs/>
      <w:sz w:val="26"/>
      <w:szCs w:val="26"/>
      <w:lang w:eastAsia="zh-CN"/>
    </w:rPr>
  </w:style>
  <w:style w:type="paragraph" w:styleId="4">
    <w:name w:val="heading 4"/>
    <w:basedOn w:val="a"/>
    <w:next w:val="a"/>
    <w:link w:val="40"/>
    <w:qFormat/>
    <w:rsid w:val="00DC0241"/>
    <w:pPr>
      <w:keepNext/>
      <w:numPr>
        <w:ilvl w:val="3"/>
        <w:numId w:val="1"/>
      </w:numPr>
      <w:suppressAutoHyphens/>
      <w:spacing w:before="240" w:after="60"/>
      <w:outlineLvl w:val="3"/>
    </w:pPr>
    <w:rPr>
      <w:rFonts w:ascii="Calibri" w:hAnsi="Calibri" w:cs="Calibri"/>
      <w:b/>
      <w:bCs/>
      <w:sz w:val="28"/>
      <w:szCs w:val="28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DC0241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ru-RU"/>
    </w:rPr>
  </w:style>
  <w:style w:type="paragraph" w:styleId="a3">
    <w:name w:val="TOC Heading"/>
    <w:basedOn w:val="1"/>
    <w:next w:val="a"/>
    <w:uiPriority w:val="39"/>
    <w:unhideWhenUsed/>
    <w:qFormat/>
    <w:rsid w:val="00DC0241"/>
    <w:pPr>
      <w:spacing w:line="259" w:lineRule="auto"/>
      <w:outlineLvl w:val="9"/>
    </w:pPr>
  </w:style>
  <w:style w:type="paragraph" w:styleId="a4">
    <w:name w:val="header"/>
    <w:basedOn w:val="a"/>
    <w:link w:val="a5"/>
    <w:unhideWhenUsed/>
    <w:rsid w:val="00DC0241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basedOn w:val="a0"/>
    <w:link w:val="a4"/>
    <w:rsid w:val="00DC0241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6">
    <w:name w:val="footer"/>
    <w:basedOn w:val="a"/>
    <w:link w:val="a7"/>
    <w:unhideWhenUsed/>
    <w:rsid w:val="00DC0241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basedOn w:val="a0"/>
    <w:link w:val="a6"/>
    <w:rsid w:val="00DC0241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rsid w:val="00DC0241"/>
    <w:rPr>
      <w:rFonts w:ascii="Cambria" w:eastAsia="Times New Roman" w:hAnsi="Cambria" w:cs="Times New Roman"/>
      <w:b/>
      <w:bCs/>
      <w:i/>
      <w:iCs/>
      <w:sz w:val="28"/>
      <w:szCs w:val="28"/>
      <w:lang w:eastAsia="zh-CN"/>
    </w:rPr>
  </w:style>
  <w:style w:type="character" w:customStyle="1" w:styleId="30">
    <w:name w:val="Заголовок 3 Знак"/>
    <w:basedOn w:val="a0"/>
    <w:link w:val="3"/>
    <w:rsid w:val="00DC0241"/>
    <w:rPr>
      <w:rFonts w:ascii="Arial" w:eastAsia="Times New Roman" w:hAnsi="Arial" w:cs="Arial"/>
      <w:b/>
      <w:bCs/>
      <w:sz w:val="26"/>
      <w:szCs w:val="26"/>
      <w:lang w:eastAsia="zh-CN"/>
    </w:rPr>
  </w:style>
  <w:style w:type="character" w:customStyle="1" w:styleId="40">
    <w:name w:val="Заголовок 4 Знак"/>
    <w:basedOn w:val="a0"/>
    <w:link w:val="4"/>
    <w:rsid w:val="00DC0241"/>
    <w:rPr>
      <w:rFonts w:ascii="Calibri" w:eastAsia="Times New Roman" w:hAnsi="Calibri" w:cs="Calibri"/>
      <w:b/>
      <w:bCs/>
      <w:sz w:val="28"/>
      <w:szCs w:val="28"/>
      <w:lang w:eastAsia="zh-CN"/>
    </w:rPr>
  </w:style>
  <w:style w:type="character" w:customStyle="1" w:styleId="WW8Num2z0">
    <w:name w:val="WW8Num2z0"/>
    <w:rsid w:val="00DC0241"/>
    <w:rPr>
      <w:rFonts w:hint="default"/>
    </w:rPr>
  </w:style>
  <w:style w:type="character" w:customStyle="1" w:styleId="WW8Num3z0">
    <w:name w:val="WW8Num3z0"/>
    <w:rsid w:val="00DC0241"/>
    <w:rPr>
      <w:rFonts w:hint="default"/>
    </w:rPr>
  </w:style>
  <w:style w:type="character" w:customStyle="1" w:styleId="WW8Num4z0">
    <w:name w:val="WW8Num4z0"/>
    <w:rsid w:val="00DC0241"/>
    <w:rPr>
      <w:rFonts w:hint="default"/>
    </w:rPr>
  </w:style>
  <w:style w:type="character" w:customStyle="1" w:styleId="WW8Num5z0">
    <w:name w:val="WW8Num5z0"/>
    <w:rsid w:val="00DC0241"/>
    <w:rPr>
      <w:rFonts w:hint="default"/>
    </w:rPr>
  </w:style>
  <w:style w:type="character" w:customStyle="1" w:styleId="WW8Num6z0">
    <w:name w:val="WW8Num6z0"/>
    <w:rsid w:val="00DC0241"/>
    <w:rPr>
      <w:rFonts w:hint="default"/>
    </w:rPr>
  </w:style>
  <w:style w:type="character" w:customStyle="1" w:styleId="WW8Num7z0">
    <w:name w:val="WW8Num7z0"/>
    <w:rsid w:val="00DC0241"/>
    <w:rPr>
      <w:rFonts w:hint="default"/>
    </w:rPr>
  </w:style>
  <w:style w:type="character" w:customStyle="1" w:styleId="WW8Num9z0">
    <w:name w:val="WW8Num9z0"/>
    <w:rsid w:val="00DC0241"/>
    <w:rPr>
      <w:rFonts w:ascii="Symbol" w:hAnsi="Symbol" w:cs="Symbol" w:hint="default"/>
    </w:rPr>
  </w:style>
  <w:style w:type="character" w:customStyle="1" w:styleId="WW8Num10z0">
    <w:name w:val="WW8Num10z0"/>
    <w:rsid w:val="00DC0241"/>
    <w:rPr>
      <w:rFonts w:hint="default"/>
    </w:rPr>
  </w:style>
  <w:style w:type="character" w:customStyle="1" w:styleId="WW8Num11z0">
    <w:name w:val="WW8Num11z0"/>
    <w:rsid w:val="00DC0241"/>
    <w:rPr>
      <w:rFonts w:hint="default"/>
    </w:rPr>
  </w:style>
  <w:style w:type="character" w:customStyle="1" w:styleId="WW8Num13z0">
    <w:name w:val="WW8Num13z0"/>
    <w:rsid w:val="00DC0241"/>
    <w:rPr>
      <w:rFonts w:ascii="Symbol" w:hAnsi="Symbol" w:cs="Symbol" w:hint="default"/>
    </w:rPr>
  </w:style>
  <w:style w:type="character" w:customStyle="1" w:styleId="WW8Num14z0">
    <w:name w:val="WW8Num14z0"/>
    <w:rsid w:val="00DC0241"/>
    <w:rPr>
      <w:rFonts w:ascii="Symbol" w:hAnsi="Symbol" w:cs="Symbol" w:hint="default"/>
    </w:rPr>
  </w:style>
  <w:style w:type="character" w:customStyle="1" w:styleId="WW8Num15z0">
    <w:name w:val="WW8Num15z0"/>
    <w:rsid w:val="00DC0241"/>
    <w:rPr>
      <w:rFonts w:hint="default"/>
    </w:rPr>
  </w:style>
  <w:style w:type="character" w:customStyle="1" w:styleId="WW8Num16z0">
    <w:name w:val="WW8Num16z0"/>
    <w:rsid w:val="00DC0241"/>
    <w:rPr>
      <w:rFonts w:ascii="Symbol" w:hAnsi="Symbol" w:cs="Symbol" w:hint="default"/>
    </w:rPr>
  </w:style>
  <w:style w:type="character" w:customStyle="1" w:styleId="WW8Num17z0">
    <w:name w:val="WW8Num17z0"/>
    <w:rsid w:val="00DC0241"/>
    <w:rPr>
      <w:rFonts w:hint="default"/>
    </w:rPr>
  </w:style>
  <w:style w:type="character" w:customStyle="1" w:styleId="WW8Num18z0">
    <w:name w:val="WW8Num18z0"/>
    <w:rsid w:val="00DC0241"/>
    <w:rPr>
      <w:rFonts w:hint="default"/>
    </w:rPr>
  </w:style>
  <w:style w:type="character" w:customStyle="1" w:styleId="WW8Num19z0">
    <w:name w:val="WW8Num19z0"/>
    <w:rsid w:val="00DC0241"/>
    <w:rPr>
      <w:rFonts w:hint="default"/>
    </w:rPr>
  </w:style>
  <w:style w:type="character" w:customStyle="1" w:styleId="WW8Num20z0">
    <w:name w:val="WW8Num20z0"/>
    <w:rsid w:val="00DC0241"/>
    <w:rPr>
      <w:rFonts w:hint="default"/>
    </w:rPr>
  </w:style>
  <w:style w:type="character" w:customStyle="1" w:styleId="WW8Num21z0">
    <w:name w:val="WW8Num21z0"/>
    <w:rsid w:val="00DC0241"/>
    <w:rPr>
      <w:rFonts w:hint="default"/>
    </w:rPr>
  </w:style>
  <w:style w:type="character" w:customStyle="1" w:styleId="WW8Num22z0">
    <w:name w:val="WW8Num22z0"/>
    <w:rsid w:val="00DC0241"/>
    <w:rPr>
      <w:rFonts w:hint="default"/>
    </w:rPr>
  </w:style>
  <w:style w:type="character" w:customStyle="1" w:styleId="WW8Num23z0">
    <w:name w:val="WW8Num23z0"/>
    <w:rsid w:val="00DC0241"/>
    <w:rPr>
      <w:rFonts w:hint="default"/>
    </w:rPr>
  </w:style>
  <w:style w:type="character" w:customStyle="1" w:styleId="WW8Num24z0">
    <w:name w:val="WW8Num24z0"/>
    <w:rsid w:val="00DC0241"/>
    <w:rPr>
      <w:rFonts w:hint="default"/>
    </w:rPr>
  </w:style>
  <w:style w:type="character" w:customStyle="1" w:styleId="WW8Num25z0">
    <w:name w:val="WW8Num25z0"/>
    <w:rsid w:val="00DC0241"/>
    <w:rPr>
      <w:rFonts w:hint="default"/>
    </w:rPr>
  </w:style>
  <w:style w:type="character" w:customStyle="1" w:styleId="WW8Num26z0">
    <w:name w:val="WW8Num26z0"/>
    <w:rsid w:val="00DC0241"/>
    <w:rPr>
      <w:rFonts w:hint="default"/>
    </w:rPr>
  </w:style>
  <w:style w:type="character" w:customStyle="1" w:styleId="WW8Num27z0">
    <w:name w:val="WW8Num27z0"/>
    <w:rsid w:val="00DC0241"/>
    <w:rPr>
      <w:rFonts w:hint="default"/>
    </w:rPr>
  </w:style>
  <w:style w:type="character" w:customStyle="1" w:styleId="WW8Num28z0">
    <w:name w:val="WW8Num28z0"/>
    <w:rsid w:val="00DC0241"/>
    <w:rPr>
      <w:rFonts w:hint="default"/>
    </w:rPr>
  </w:style>
  <w:style w:type="character" w:customStyle="1" w:styleId="WW8Num29z0">
    <w:name w:val="WW8Num29z0"/>
    <w:rsid w:val="00DC0241"/>
    <w:rPr>
      <w:rFonts w:hint="default"/>
    </w:rPr>
  </w:style>
  <w:style w:type="character" w:customStyle="1" w:styleId="WW8Num30z0">
    <w:name w:val="WW8Num30z0"/>
    <w:rsid w:val="00DC0241"/>
    <w:rPr>
      <w:rFonts w:hint="default"/>
    </w:rPr>
  </w:style>
  <w:style w:type="character" w:customStyle="1" w:styleId="WW8Num31z0">
    <w:name w:val="WW8Num31z0"/>
    <w:rsid w:val="00DC0241"/>
    <w:rPr>
      <w:rFonts w:hint="default"/>
    </w:rPr>
  </w:style>
  <w:style w:type="character" w:customStyle="1" w:styleId="WW8Num32z0">
    <w:name w:val="WW8Num32z0"/>
    <w:rsid w:val="00DC0241"/>
    <w:rPr>
      <w:rFonts w:ascii="Symbol" w:hAnsi="Symbol" w:cs="Symbol" w:hint="default"/>
      <w:color w:val="000000"/>
    </w:rPr>
  </w:style>
  <w:style w:type="character" w:customStyle="1" w:styleId="WW8Num33z0">
    <w:name w:val="WW8Num33z0"/>
    <w:rsid w:val="00DC0241"/>
    <w:rPr>
      <w:rFonts w:hint="default"/>
      <w:lang w:val="en-US"/>
    </w:rPr>
  </w:style>
  <w:style w:type="character" w:customStyle="1" w:styleId="WW8Num34z0">
    <w:name w:val="WW8Num34z0"/>
    <w:rsid w:val="00DC0241"/>
    <w:rPr>
      <w:rFonts w:hint="default"/>
    </w:rPr>
  </w:style>
  <w:style w:type="character" w:customStyle="1" w:styleId="WW8Num35z0">
    <w:name w:val="WW8Num35z0"/>
    <w:rsid w:val="00DC0241"/>
    <w:rPr>
      <w:rFonts w:hint="default"/>
    </w:rPr>
  </w:style>
  <w:style w:type="character" w:customStyle="1" w:styleId="WW8Num36z0">
    <w:name w:val="WW8Num36z0"/>
    <w:rsid w:val="00DC0241"/>
    <w:rPr>
      <w:rFonts w:hint="default"/>
    </w:rPr>
  </w:style>
  <w:style w:type="character" w:customStyle="1" w:styleId="WW8Num37z0">
    <w:name w:val="WW8Num37z0"/>
    <w:rsid w:val="00DC0241"/>
    <w:rPr>
      <w:rFonts w:ascii="Symbol" w:hAnsi="Symbol" w:cs="Symbol" w:hint="default"/>
    </w:rPr>
  </w:style>
  <w:style w:type="character" w:customStyle="1" w:styleId="WW8Num38z0">
    <w:name w:val="WW8Num38z0"/>
    <w:rsid w:val="00DC0241"/>
    <w:rPr>
      <w:rFonts w:ascii="Symbol" w:hAnsi="Symbol" w:cs="Symbol" w:hint="default"/>
    </w:rPr>
  </w:style>
  <w:style w:type="character" w:customStyle="1" w:styleId="WW8Num39z0">
    <w:name w:val="WW8Num39z0"/>
    <w:rsid w:val="00DC0241"/>
    <w:rPr>
      <w:rFonts w:hint="default"/>
    </w:rPr>
  </w:style>
  <w:style w:type="character" w:customStyle="1" w:styleId="WW8Num41z0">
    <w:name w:val="WW8Num41z0"/>
    <w:rsid w:val="00DC0241"/>
    <w:rPr>
      <w:rFonts w:hint="default"/>
    </w:rPr>
  </w:style>
  <w:style w:type="character" w:customStyle="1" w:styleId="WW8Num42z0">
    <w:name w:val="WW8Num42z0"/>
    <w:rsid w:val="00DC0241"/>
    <w:rPr>
      <w:rFonts w:hint="default"/>
    </w:rPr>
  </w:style>
  <w:style w:type="character" w:customStyle="1" w:styleId="WW8Num43z0">
    <w:name w:val="WW8Num43z0"/>
    <w:rsid w:val="00DC0241"/>
    <w:rPr>
      <w:rFonts w:ascii="Symbol" w:hAnsi="Symbol" w:cs="Symbol" w:hint="default"/>
    </w:rPr>
  </w:style>
  <w:style w:type="character" w:customStyle="1" w:styleId="WW8Num44z0">
    <w:name w:val="WW8Num44z0"/>
    <w:rsid w:val="00DC0241"/>
    <w:rPr>
      <w:rFonts w:ascii="Symbol" w:hAnsi="Symbol" w:cs="Symbol" w:hint="default"/>
    </w:rPr>
  </w:style>
  <w:style w:type="character" w:customStyle="1" w:styleId="WW8Num46z0">
    <w:name w:val="WW8Num46z0"/>
    <w:rsid w:val="00DC0241"/>
    <w:rPr>
      <w:rFonts w:hint="default"/>
    </w:rPr>
  </w:style>
  <w:style w:type="character" w:customStyle="1" w:styleId="WW8Num47z0">
    <w:name w:val="WW8Num47z0"/>
    <w:rsid w:val="00DC0241"/>
    <w:rPr>
      <w:rFonts w:hint="default"/>
    </w:rPr>
  </w:style>
  <w:style w:type="character" w:customStyle="1" w:styleId="WW8Num48z0">
    <w:name w:val="WW8Num48z0"/>
    <w:rsid w:val="00DC0241"/>
    <w:rPr>
      <w:rFonts w:hint="default"/>
    </w:rPr>
  </w:style>
  <w:style w:type="character" w:customStyle="1" w:styleId="WW8Num49z0">
    <w:name w:val="WW8Num49z0"/>
    <w:rsid w:val="00DC0241"/>
    <w:rPr>
      <w:rFonts w:hint="default"/>
    </w:rPr>
  </w:style>
  <w:style w:type="character" w:customStyle="1" w:styleId="WW8Num50z0">
    <w:name w:val="WW8Num50z0"/>
    <w:rsid w:val="00DC0241"/>
    <w:rPr>
      <w:rFonts w:ascii="Symbol" w:hAnsi="Symbol" w:cs="Symbol" w:hint="default"/>
    </w:rPr>
  </w:style>
  <w:style w:type="character" w:customStyle="1" w:styleId="WW8Num51z0">
    <w:name w:val="WW8Num51z0"/>
    <w:rsid w:val="00DC0241"/>
    <w:rPr>
      <w:rFonts w:hint="default"/>
    </w:rPr>
  </w:style>
  <w:style w:type="character" w:customStyle="1" w:styleId="WW8Num52z0">
    <w:name w:val="WW8Num52z0"/>
    <w:rsid w:val="00DC0241"/>
    <w:rPr>
      <w:rFonts w:hint="default"/>
    </w:rPr>
  </w:style>
  <w:style w:type="character" w:customStyle="1" w:styleId="WW8Num53z0">
    <w:name w:val="WW8Num53z0"/>
    <w:rsid w:val="00DC0241"/>
    <w:rPr>
      <w:rFonts w:hint="default"/>
    </w:rPr>
  </w:style>
  <w:style w:type="character" w:customStyle="1" w:styleId="WW8Num54z0">
    <w:name w:val="WW8Num54z0"/>
    <w:rsid w:val="00DC0241"/>
    <w:rPr>
      <w:rFonts w:hint="default"/>
    </w:rPr>
  </w:style>
  <w:style w:type="character" w:customStyle="1" w:styleId="WW8Num56z0">
    <w:name w:val="WW8Num56z0"/>
    <w:rsid w:val="00DC0241"/>
    <w:rPr>
      <w:rFonts w:ascii="Symbol" w:hAnsi="Symbol" w:cs="Symbol" w:hint="default"/>
    </w:rPr>
  </w:style>
  <w:style w:type="character" w:customStyle="1" w:styleId="WW8Num57z0">
    <w:name w:val="WW8Num57z0"/>
    <w:rsid w:val="00DC0241"/>
    <w:rPr>
      <w:rFonts w:hint="default"/>
    </w:rPr>
  </w:style>
  <w:style w:type="character" w:customStyle="1" w:styleId="WW8Num58z0">
    <w:name w:val="WW8Num58z0"/>
    <w:rsid w:val="00DC0241"/>
    <w:rPr>
      <w:rFonts w:hint="default"/>
    </w:rPr>
  </w:style>
  <w:style w:type="character" w:customStyle="1" w:styleId="WW8Num59z0">
    <w:name w:val="WW8Num59z0"/>
    <w:rsid w:val="00DC0241"/>
    <w:rPr>
      <w:rFonts w:hint="default"/>
    </w:rPr>
  </w:style>
  <w:style w:type="character" w:customStyle="1" w:styleId="WW8Num60z0">
    <w:name w:val="WW8Num60z0"/>
    <w:rsid w:val="00DC0241"/>
    <w:rPr>
      <w:rFonts w:hint="default"/>
    </w:rPr>
  </w:style>
  <w:style w:type="character" w:customStyle="1" w:styleId="WW8Num61z0">
    <w:name w:val="WW8Num61z0"/>
    <w:rsid w:val="00DC0241"/>
    <w:rPr>
      <w:rFonts w:ascii="Symbol" w:hAnsi="Symbol" w:cs="Symbol" w:hint="default"/>
    </w:rPr>
  </w:style>
  <w:style w:type="character" w:customStyle="1" w:styleId="WW8Num62z0">
    <w:name w:val="WW8Num62z0"/>
    <w:rsid w:val="00DC0241"/>
    <w:rPr>
      <w:rFonts w:hint="default"/>
    </w:rPr>
  </w:style>
  <w:style w:type="character" w:customStyle="1" w:styleId="WW8Num63z0">
    <w:name w:val="WW8Num63z0"/>
    <w:rsid w:val="00DC0241"/>
    <w:rPr>
      <w:rFonts w:ascii="Symbol" w:hAnsi="Symbol" w:cs="Symbol" w:hint="default"/>
    </w:rPr>
  </w:style>
  <w:style w:type="character" w:customStyle="1" w:styleId="WW8Num64z0">
    <w:name w:val="WW8Num64z0"/>
    <w:rsid w:val="00DC0241"/>
    <w:rPr>
      <w:rFonts w:ascii="Symbol" w:hAnsi="Symbol" w:cs="OpenSymbol"/>
    </w:rPr>
  </w:style>
  <w:style w:type="character" w:customStyle="1" w:styleId="WW8Num65z0">
    <w:name w:val="WW8Num65z0"/>
    <w:rsid w:val="00DC0241"/>
    <w:rPr>
      <w:rFonts w:ascii="Symbol" w:hAnsi="Symbol" w:cs="OpenSymbol"/>
    </w:rPr>
  </w:style>
  <w:style w:type="character" w:customStyle="1" w:styleId="WW8Num66z0">
    <w:name w:val="WW8Num66z0"/>
    <w:rsid w:val="00DC0241"/>
    <w:rPr>
      <w:rFonts w:ascii="Symbol" w:hAnsi="Symbol" w:cs="OpenSymbol"/>
    </w:rPr>
  </w:style>
  <w:style w:type="character" w:customStyle="1" w:styleId="WW8Num67z0">
    <w:name w:val="WW8Num67z0"/>
    <w:rsid w:val="00DC0241"/>
    <w:rPr>
      <w:rFonts w:ascii="Symbol" w:hAnsi="Symbol" w:cs="OpenSymbol"/>
    </w:rPr>
  </w:style>
  <w:style w:type="character" w:customStyle="1" w:styleId="WW8Num68z0">
    <w:name w:val="WW8Num68z0"/>
    <w:rsid w:val="00DC0241"/>
    <w:rPr>
      <w:rFonts w:ascii="Symbol" w:hAnsi="Symbol" w:cs="OpenSymbol"/>
    </w:rPr>
  </w:style>
  <w:style w:type="character" w:customStyle="1" w:styleId="WW8Num71z0">
    <w:name w:val="WW8Num71z0"/>
    <w:rsid w:val="00DC0241"/>
    <w:rPr>
      <w:rFonts w:ascii="Symbol" w:hAnsi="Symbol" w:cs="Symbol" w:hint="default"/>
    </w:rPr>
  </w:style>
  <w:style w:type="character" w:customStyle="1" w:styleId="WW8Num72z0">
    <w:name w:val="WW8Num72z0"/>
    <w:rsid w:val="00DC0241"/>
    <w:rPr>
      <w:rFonts w:ascii="Symbol" w:hAnsi="Symbol" w:cs="Symbol" w:hint="default"/>
      <w:sz w:val="20"/>
    </w:rPr>
  </w:style>
  <w:style w:type="character" w:customStyle="1" w:styleId="WW8Num72z1">
    <w:name w:val="WW8Num72z1"/>
    <w:rsid w:val="00DC0241"/>
    <w:rPr>
      <w:rFonts w:ascii="Courier New" w:hAnsi="Courier New" w:cs="Courier New" w:hint="default"/>
      <w:sz w:val="20"/>
    </w:rPr>
  </w:style>
  <w:style w:type="character" w:customStyle="1" w:styleId="WW8Num72z2">
    <w:name w:val="WW8Num72z2"/>
    <w:rsid w:val="00DC0241"/>
    <w:rPr>
      <w:rFonts w:ascii="Wingdings" w:hAnsi="Wingdings" w:cs="Wingdings" w:hint="default"/>
      <w:sz w:val="20"/>
    </w:rPr>
  </w:style>
  <w:style w:type="character" w:customStyle="1" w:styleId="WW8Num73z0">
    <w:name w:val="WW8Num73z0"/>
    <w:rsid w:val="00DC0241"/>
    <w:rPr>
      <w:rFonts w:ascii="Symbol" w:hAnsi="Symbol" w:cs="Symbol" w:hint="default"/>
      <w:sz w:val="20"/>
    </w:rPr>
  </w:style>
  <w:style w:type="character" w:customStyle="1" w:styleId="WW8Num73z1">
    <w:name w:val="WW8Num73z1"/>
    <w:rsid w:val="00DC0241"/>
    <w:rPr>
      <w:rFonts w:ascii="Courier New" w:hAnsi="Courier New" w:cs="Courier New" w:hint="default"/>
      <w:sz w:val="20"/>
    </w:rPr>
  </w:style>
  <w:style w:type="character" w:customStyle="1" w:styleId="WW8Num73z2">
    <w:name w:val="WW8Num73z2"/>
    <w:rsid w:val="00DC0241"/>
    <w:rPr>
      <w:rFonts w:ascii="Wingdings" w:hAnsi="Wingdings" w:cs="Wingdings" w:hint="default"/>
      <w:sz w:val="20"/>
    </w:rPr>
  </w:style>
  <w:style w:type="character" w:customStyle="1" w:styleId="WW8Num74z0">
    <w:name w:val="WW8Num74z0"/>
    <w:rsid w:val="00DC0241"/>
    <w:rPr>
      <w:rFonts w:ascii="Symbol" w:hAnsi="Symbol" w:cs="Symbol" w:hint="default"/>
    </w:rPr>
  </w:style>
  <w:style w:type="character" w:customStyle="1" w:styleId="WW8Num75z0">
    <w:name w:val="WW8Num75z0"/>
    <w:rsid w:val="00DC0241"/>
    <w:rPr>
      <w:rFonts w:ascii="Symbol" w:hAnsi="Symbol" w:cs="Symbol" w:hint="default"/>
      <w:sz w:val="20"/>
    </w:rPr>
  </w:style>
  <w:style w:type="character" w:customStyle="1" w:styleId="WW8Num75z1">
    <w:name w:val="WW8Num75z1"/>
    <w:rsid w:val="00DC0241"/>
    <w:rPr>
      <w:rFonts w:ascii="Courier New" w:hAnsi="Courier New" w:cs="Courier New" w:hint="default"/>
      <w:sz w:val="20"/>
    </w:rPr>
  </w:style>
  <w:style w:type="character" w:customStyle="1" w:styleId="WW8Num75z2">
    <w:name w:val="WW8Num75z2"/>
    <w:rsid w:val="00DC0241"/>
    <w:rPr>
      <w:rFonts w:ascii="Wingdings" w:hAnsi="Wingdings" w:cs="Wingdings" w:hint="default"/>
      <w:sz w:val="20"/>
    </w:rPr>
  </w:style>
  <w:style w:type="character" w:customStyle="1" w:styleId="WW8Num76z0">
    <w:name w:val="WW8Num76z0"/>
    <w:rsid w:val="00DC0241"/>
    <w:rPr>
      <w:rFonts w:ascii="Symbol" w:hAnsi="Symbol" w:cs="Symbol" w:hint="default"/>
      <w:sz w:val="20"/>
    </w:rPr>
  </w:style>
  <w:style w:type="character" w:customStyle="1" w:styleId="WW8Num76z1">
    <w:name w:val="WW8Num76z1"/>
    <w:rsid w:val="00DC0241"/>
    <w:rPr>
      <w:rFonts w:ascii="Courier New" w:hAnsi="Courier New" w:cs="Courier New" w:hint="default"/>
      <w:sz w:val="20"/>
    </w:rPr>
  </w:style>
  <w:style w:type="character" w:customStyle="1" w:styleId="WW8Num76z2">
    <w:name w:val="WW8Num76z2"/>
    <w:rsid w:val="00DC0241"/>
    <w:rPr>
      <w:rFonts w:ascii="Wingdings" w:hAnsi="Wingdings" w:cs="Wingdings" w:hint="default"/>
      <w:sz w:val="20"/>
    </w:rPr>
  </w:style>
  <w:style w:type="character" w:customStyle="1" w:styleId="WW8Num80z0">
    <w:name w:val="WW8Num80z0"/>
    <w:rsid w:val="00DC0241"/>
    <w:rPr>
      <w:rFonts w:ascii="Symbol" w:hAnsi="Symbol" w:cs="Symbol" w:hint="default"/>
    </w:rPr>
  </w:style>
  <w:style w:type="character" w:customStyle="1" w:styleId="WW8Num81z0">
    <w:name w:val="WW8Num81z0"/>
    <w:rsid w:val="00DC0241"/>
    <w:rPr>
      <w:rFonts w:ascii="Symbol" w:hAnsi="Symbol" w:cs="Symbol" w:hint="default"/>
      <w:sz w:val="20"/>
    </w:rPr>
  </w:style>
  <w:style w:type="character" w:customStyle="1" w:styleId="WW8Num81z1">
    <w:name w:val="WW8Num81z1"/>
    <w:rsid w:val="00DC0241"/>
    <w:rPr>
      <w:rFonts w:ascii="Courier New" w:hAnsi="Courier New" w:cs="Courier New" w:hint="default"/>
      <w:sz w:val="20"/>
    </w:rPr>
  </w:style>
  <w:style w:type="character" w:customStyle="1" w:styleId="WW8Num81z2">
    <w:name w:val="WW8Num81z2"/>
    <w:rsid w:val="00DC0241"/>
    <w:rPr>
      <w:rFonts w:ascii="Wingdings" w:hAnsi="Wingdings" w:cs="Wingdings" w:hint="default"/>
      <w:sz w:val="20"/>
    </w:rPr>
  </w:style>
  <w:style w:type="character" w:customStyle="1" w:styleId="WW8Num40z0">
    <w:name w:val="WW8Num40z0"/>
    <w:rsid w:val="00DC0241"/>
    <w:rPr>
      <w:rFonts w:ascii="Symbol" w:hAnsi="Symbol" w:cs="Symbol" w:hint="default"/>
    </w:rPr>
  </w:style>
  <w:style w:type="character" w:customStyle="1" w:styleId="WW8Num45z0">
    <w:name w:val="WW8Num45z0"/>
    <w:rsid w:val="00DC0241"/>
    <w:rPr>
      <w:rFonts w:hint="default"/>
    </w:rPr>
  </w:style>
  <w:style w:type="character" w:customStyle="1" w:styleId="WW8Num55z0">
    <w:name w:val="WW8Num55z0"/>
    <w:rsid w:val="00DC0241"/>
    <w:rPr>
      <w:rFonts w:hint="default"/>
    </w:rPr>
  </w:style>
  <w:style w:type="character" w:customStyle="1" w:styleId="WW8Num69z0">
    <w:name w:val="WW8Num69z0"/>
    <w:rsid w:val="00DC0241"/>
    <w:rPr>
      <w:rFonts w:ascii="Symbol" w:hAnsi="Symbol" w:cs="Symbol" w:hint="default"/>
    </w:rPr>
  </w:style>
  <w:style w:type="character" w:customStyle="1" w:styleId="WW8Num70z0">
    <w:name w:val="WW8Num70z0"/>
    <w:rsid w:val="00DC0241"/>
    <w:rPr>
      <w:rFonts w:hint="default"/>
    </w:rPr>
  </w:style>
  <w:style w:type="character" w:customStyle="1" w:styleId="WW8Num79z0">
    <w:name w:val="WW8Num79z0"/>
    <w:rsid w:val="00DC0241"/>
    <w:rPr>
      <w:rFonts w:ascii="Symbol" w:hAnsi="Symbol" w:cs="Symbol" w:hint="default"/>
    </w:rPr>
  </w:style>
  <w:style w:type="character" w:customStyle="1" w:styleId="WW8Num79z1">
    <w:name w:val="WW8Num79z1"/>
    <w:rsid w:val="00DC0241"/>
    <w:rPr>
      <w:rFonts w:ascii="Courier New" w:hAnsi="Courier New" w:cs="Courier New" w:hint="default"/>
    </w:rPr>
  </w:style>
  <w:style w:type="character" w:customStyle="1" w:styleId="WW8Num79z2">
    <w:name w:val="WW8Num79z2"/>
    <w:rsid w:val="00DC0241"/>
    <w:rPr>
      <w:rFonts w:ascii="Wingdings" w:hAnsi="Wingdings" w:cs="Wingdings" w:hint="default"/>
    </w:rPr>
  </w:style>
  <w:style w:type="character" w:customStyle="1" w:styleId="WW8Num80z1">
    <w:name w:val="WW8Num80z1"/>
    <w:rsid w:val="00DC0241"/>
    <w:rPr>
      <w:rFonts w:ascii="Courier New" w:hAnsi="Courier New" w:cs="Courier New" w:hint="default"/>
      <w:sz w:val="20"/>
    </w:rPr>
  </w:style>
  <w:style w:type="character" w:customStyle="1" w:styleId="WW8Num80z2">
    <w:name w:val="WW8Num80z2"/>
    <w:rsid w:val="00DC0241"/>
    <w:rPr>
      <w:rFonts w:ascii="Wingdings" w:hAnsi="Wingdings" w:cs="Wingdings" w:hint="default"/>
      <w:sz w:val="20"/>
    </w:rPr>
  </w:style>
  <w:style w:type="character" w:customStyle="1" w:styleId="WW8Num82z0">
    <w:name w:val="WW8Num82z0"/>
    <w:rsid w:val="00DC0241"/>
    <w:rPr>
      <w:rFonts w:ascii="Symbol" w:hAnsi="Symbol" w:cs="Symbol" w:hint="default"/>
    </w:rPr>
  </w:style>
  <w:style w:type="character" w:customStyle="1" w:styleId="WW8Num82z1">
    <w:name w:val="WW8Num82z1"/>
    <w:rsid w:val="00DC0241"/>
    <w:rPr>
      <w:rFonts w:ascii="Courier New" w:hAnsi="Courier New" w:cs="Courier New" w:hint="default"/>
    </w:rPr>
  </w:style>
  <w:style w:type="character" w:customStyle="1" w:styleId="WW8Num82z2">
    <w:name w:val="WW8Num82z2"/>
    <w:rsid w:val="00DC0241"/>
    <w:rPr>
      <w:rFonts w:ascii="Wingdings" w:hAnsi="Wingdings" w:cs="Wingdings" w:hint="default"/>
    </w:rPr>
  </w:style>
  <w:style w:type="character" w:customStyle="1" w:styleId="WW8Num83z0">
    <w:name w:val="WW8Num83z0"/>
    <w:rsid w:val="00DC0241"/>
    <w:rPr>
      <w:rFonts w:ascii="Symbol" w:hAnsi="Symbol" w:cs="Symbol" w:hint="default"/>
      <w:sz w:val="20"/>
    </w:rPr>
  </w:style>
  <w:style w:type="character" w:customStyle="1" w:styleId="WW8Num83z1">
    <w:name w:val="WW8Num83z1"/>
    <w:rsid w:val="00DC0241"/>
    <w:rPr>
      <w:rFonts w:ascii="Courier New" w:hAnsi="Courier New" w:cs="Courier New" w:hint="default"/>
      <w:sz w:val="20"/>
    </w:rPr>
  </w:style>
  <w:style w:type="character" w:customStyle="1" w:styleId="WW8Num83z2">
    <w:name w:val="WW8Num83z2"/>
    <w:rsid w:val="00DC0241"/>
    <w:rPr>
      <w:rFonts w:ascii="Wingdings" w:hAnsi="Wingdings" w:cs="Wingdings" w:hint="default"/>
      <w:sz w:val="20"/>
    </w:rPr>
  </w:style>
  <w:style w:type="character" w:customStyle="1" w:styleId="WW8Num84z0">
    <w:name w:val="WW8Num84z0"/>
    <w:rsid w:val="00DC0241"/>
    <w:rPr>
      <w:rFonts w:ascii="Symbol" w:hAnsi="Symbol" w:cs="Symbol" w:hint="default"/>
      <w:sz w:val="20"/>
    </w:rPr>
  </w:style>
  <w:style w:type="character" w:customStyle="1" w:styleId="WW8Num84z1">
    <w:name w:val="WW8Num84z1"/>
    <w:rsid w:val="00DC0241"/>
    <w:rPr>
      <w:rFonts w:ascii="Courier New" w:hAnsi="Courier New" w:cs="Courier New" w:hint="default"/>
      <w:sz w:val="20"/>
    </w:rPr>
  </w:style>
  <w:style w:type="character" w:customStyle="1" w:styleId="WW8Num84z2">
    <w:name w:val="WW8Num84z2"/>
    <w:rsid w:val="00DC0241"/>
    <w:rPr>
      <w:rFonts w:ascii="Wingdings" w:hAnsi="Wingdings" w:cs="Wingdings" w:hint="default"/>
      <w:sz w:val="20"/>
    </w:rPr>
  </w:style>
  <w:style w:type="character" w:customStyle="1" w:styleId="WW8Num88z0">
    <w:name w:val="WW8Num88z0"/>
    <w:rsid w:val="00DC0241"/>
    <w:rPr>
      <w:rFonts w:ascii="Symbol" w:hAnsi="Symbol" w:cs="Symbol" w:hint="default"/>
    </w:rPr>
  </w:style>
  <w:style w:type="character" w:customStyle="1" w:styleId="WW8Num88z1">
    <w:name w:val="WW8Num88z1"/>
    <w:rsid w:val="00DC0241"/>
    <w:rPr>
      <w:rFonts w:ascii="Courier New" w:hAnsi="Courier New" w:cs="Courier New" w:hint="default"/>
    </w:rPr>
  </w:style>
  <w:style w:type="character" w:customStyle="1" w:styleId="WW8Num88z2">
    <w:name w:val="WW8Num88z2"/>
    <w:rsid w:val="00DC0241"/>
    <w:rPr>
      <w:rFonts w:ascii="Wingdings" w:hAnsi="Wingdings" w:cs="Wingdings" w:hint="default"/>
    </w:rPr>
  </w:style>
  <w:style w:type="character" w:customStyle="1" w:styleId="WW8Num89z0">
    <w:name w:val="WW8Num89z0"/>
    <w:rsid w:val="00DC0241"/>
    <w:rPr>
      <w:rFonts w:ascii="Symbol" w:hAnsi="Symbol" w:cs="Symbol" w:hint="default"/>
      <w:sz w:val="20"/>
    </w:rPr>
  </w:style>
  <w:style w:type="character" w:customStyle="1" w:styleId="WW8Num89z1">
    <w:name w:val="WW8Num89z1"/>
    <w:rsid w:val="00DC0241"/>
    <w:rPr>
      <w:rFonts w:ascii="Courier New" w:hAnsi="Courier New" w:cs="Courier New" w:hint="default"/>
      <w:sz w:val="20"/>
    </w:rPr>
  </w:style>
  <w:style w:type="character" w:customStyle="1" w:styleId="WW8Num89z2">
    <w:name w:val="WW8Num89z2"/>
    <w:rsid w:val="00DC0241"/>
    <w:rPr>
      <w:rFonts w:ascii="Wingdings" w:hAnsi="Wingdings" w:cs="Wingdings" w:hint="default"/>
      <w:sz w:val="20"/>
    </w:rPr>
  </w:style>
  <w:style w:type="character" w:customStyle="1" w:styleId="21">
    <w:name w:val="Основной шрифт абзаца2"/>
    <w:rsid w:val="00DC0241"/>
  </w:style>
  <w:style w:type="character" w:customStyle="1" w:styleId="WW8Num77z0">
    <w:name w:val="WW8Num77z0"/>
    <w:rsid w:val="00DC0241"/>
    <w:rPr>
      <w:rFonts w:ascii="Symbol" w:hAnsi="Symbol" w:cs="OpenSymbol"/>
    </w:rPr>
  </w:style>
  <w:style w:type="character" w:customStyle="1" w:styleId="WW8Num8z0">
    <w:name w:val="WW8Num8z0"/>
    <w:rsid w:val="00DC0241"/>
    <w:rPr>
      <w:rFonts w:hint="default"/>
    </w:rPr>
  </w:style>
  <w:style w:type="character" w:customStyle="1" w:styleId="WW8Num10z1">
    <w:name w:val="WW8Num10z1"/>
    <w:rsid w:val="00DC0241"/>
    <w:rPr>
      <w:rFonts w:ascii="Courier New" w:hAnsi="Courier New" w:cs="Courier New" w:hint="default"/>
    </w:rPr>
  </w:style>
  <w:style w:type="character" w:customStyle="1" w:styleId="WW8Num10z2">
    <w:name w:val="WW8Num10z2"/>
    <w:rsid w:val="00DC0241"/>
    <w:rPr>
      <w:rFonts w:ascii="Wingdings" w:hAnsi="Wingdings" w:cs="Wingdings" w:hint="default"/>
    </w:rPr>
  </w:style>
  <w:style w:type="character" w:customStyle="1" w:styleId="WW8Num12z0">
    <w:name w:val="WW8Num12z0"/>
    <w:rsid w:val="00DC0241"/>
    <w:rPr>
      <w:rFonts w:hint="default"/>
    </w:rPr>
  </w:style>
  <w:style w:type="character" w:customStyle="1" w:styleId="WW8Num14z1">
    <w:name w:val="WW8Num14z1"/>
    <w:rsid w:val="00DC0241"/>
    <w:rPr>
      <w:rFonts w:ascii="Courier New" w:hAnsi="Courier New" w:cs="Courier New" w:hint="default"/>
    </w:rPr>
  </w:style>
  <w:style w:type="character" w:customStyle="1" w:styleId="WW8Num14z2">
    <w:name w:val="WW8Num14z2"/>
    <w:rsid w:val="00DC0241"/>
    <w:rPr>
      <w:rFonts w:ascii="Wingdings" w:hAnsi="Wingdings" w:cs="Wingdings" w:hint="default"/>
    </w:rPr>
  </w:style>
  <w:style w:type="character" w:customStyle="1" w:styleId="WW8Num16z1">
    <w:name w:val="WW8Num16z1"/>
    <w:rsid w:val="00DC0241"/>
    <w:rPr>
      <w:rFonts w:ascii="Courier New" w:hAnsi="Courier New" w:cs="Courier New" w:hint="default"/>
    </w:rPr>
  </w:style>
  <w:style w:type="character" w:customStyle="1" w:styleId="WW8Num16z2">
    <w:name w:val="WW8Num16z2"/>
    <w:rsid w:val="00DC0241"/>
    <w:rPr>
      <w:rFonts w:ascii="Wingdings" w:hAnsi="Wingdings" w:cs="Wingdings" w:hint="default"/>
    </w:rPr>
  </w:style>
  <w:style w:type="character" w:customStyle="1" w:styleId="WW8Num18z1">
    <w:name w:val="WW8Num18z1"/>
    <w:rsid w:val="00DC0241"/>
    <w:rPr>
      <w:rFonts w:ascii="Courier New" w:hAnsi="Courier New" w:cs="Courier New" w:hint="default"/>
    </w:rPr>
  </w:style>
  <w:style w:type="character" w:customStyle="1" w:styleId="WW8Num18z2">
    <w:name w:val="WW8Num18z2"/>
    <w:rsid w:val="00DC0241"/>
    <w:rPr>
      <w:rFonts w:ascii="Wingdings" w:hAnsi="Wingdings" w:cs="Wingdings" w:hint="default"/>
    </w:rPr>
  </w:style>
  <w:style w:type="character" w:customStyle="1" w:styleId="WW8Num37z1">
    <w:name w:val="WW8Num37z1"/>
    <w:rsid w:val="00DC0241"/>
    <w:rPr>
      <w:rFonts w:ascii="Courier New" w:hAnsi="Courier New" w:cs="Courier New" w:hint="default"/>
      <w:sz w:val="20"/>
    </w:rPr>
  </w:style>
  <w:style w:type="character" w:customStyle="1" w:styleId="WW8Num37z2">
    <w:name w:val="WW8Num37z2"/>
    <w:rsid w:val="00DC0241"/>
    <w:rPr>
      <w:rFonts w:ascii="Wingdings" w:hAnsi="Wingdings" w:cs="Wingdings" w:hint="default"/>
      <w:sz w:val="20"/>
    </w:rPr>
  </w:style>
  <w:style w:type="character" w:customStyle="1" w:styleId="WW8Num47z1">
    <w:name w:val="WW8Num47z1"/>
    <w:rsid w:val="00DC0241"/>
    <w:rPr>
      <w:rFonts w:ascii="Courier New" w:hAnsi="Courier New" w:cs="Courier New" w:hint="default"/>
    </w:rPr>
  </w:style>
  <w:style w:type="character" w:customStyle="1" w:styleId="WW8Num47z2">
    <w:name w:val="WW8Num47z2"/>
    <w:rsid w:val="00DC0241"/>
    <w:rPr>
      <w:rFonts w:ascii="Wingdings" w:hAnsi="Wingdings" w:cs="Wingdings" w:hint="default"/>
    </w:rPr>
  </w:style>
  <w:style w:type="character" w:customStyle="1" w:styleId="WW8Num49z1">
    <w:name w:val="WW8Num49z1"/>
    <w:rsid w:val="00DC0241"/>
    <w:rPr>
      <w:rFonts w:ascii="Courier New" w:hAnsi="Courier New" w:cs="Courier New" w:hint="default"/>
    </w:rPr>
  </w:style>
  <w:style w:type="character" w:customStyle="1" w:styleId="WW8Num49z2">
    <w:name w:val="WW8Num49z2"/>
    <w:rsid w:val="00DC0241"/>
    <w:rPr>
      <w:rFonts w:ascii="Wingdings" w:hAnsi="Wingdings" w:cs="Wingdings" w:hint="default"/>
    </w:rPr>
  </w:style>
  <w:style w:type="character" w:customStyle="1" w:styleId="WW8Num57z1">
    <w:name w:val="WW8Num57z1"/>
    <w:rsid w:val="00DC0241"/>
    <w:rPr>
      <w:rFonts w:ascii="Courier New" w:hAnsi="Courier New" w:cs="Courier New" w:hint="default"/>
    </w:rPr>
  </w:style>
  <w:style w:type="character" w:customStyle="1" w:styleId="WW8Num57z2">
    <w:name w:val="WW8Num57z2"/>
    <w:rsid w:val="00DC0241"/>
    <w:rPr>
      <w:rFonts w:ascii="Wingdings" w:hAnsi="Wingdings" w:cs="Wingdings" w:hint="default"/>
    </w:rPr>
  </w:style>
  <w:style w:type="character" w:customStyle="1" w:styleId="WW8Num58z1">
    <w:name w:val="WW8Num58z1"/>
    <w:rsid w:val="00DC0241"/>
    <w:rPr>
      <w:rFonts w:ascii="Courier New" w:hAnsi="Courier New" w:cs="Courier New" w:hint="default"/>
    </w:rPr>
  </w:style>
  <w:style w:type="character" w:customStyle="1" w:styleId="WW8Num58z2">
    <w:name w:val="WW8Num58z2"/>
    <w:rsid w:val="00DC0241"/>
    <w:rPr>
      <w:rFonts w:ascii="Wingdings" w:hAnsi="Wingdings" w:cs="Wingdings" w:hint="default"/>
    </w:rPr>
  </w:style>
  <w:style w:type="character" w:customStyle="1" w:styleId="WW8Num65z1">
    <w:name w:val="WW8Num65z1"/>
    <w:rsid w:val="00DC0241"/>
    <w:rPr>
      <w:rFonts w:ascii="Courier New" w:hAnsi="Courier New" w:cs="Courier New" w:hint="default"/>
    </w:rPr>
  </w:style>
  <w:style w:type="character" w:customStyle="1" w:styleId="WW8Num65z2">
    <w:name w:val="WW8Num65z2"/>
    <w:rsid w:val="00DC0241"/>
    <w:rPr>
      <w:rFonts w:ascii="Wingdings" w:hAnsi="Wingdings" w:cs="Wingdings" w:hint="default"/>
    </w:rPr>
  </w:style>
  <w:style w:type="character" w:customStyle="1" w:styleId="WW8Num74z1">
    <w:name w:val="WW8Num74z1"/>
    <w:rsid w:val="00DC0241"/>
    <w:rPr>
      <w:rFonts w:ascii="Courier New" w:hAnsi="Courier New" w:cs="Courier New" w:hint="default"/>
    </w:rPr>
  </w:style>
  <w:style w:type="character" w:customStyle="1" w:styleId="WW8Num74z2">
    <w:name w:val="WW8Num74z2"/>
    <w:rsid w:val="00DC0241"/>
    <w:rPr>
      <w:rFonts w:ascii="Wingdings" w:hAnsi="Wingdings" w:cs="Wingdings" w:hint="default"/>
    </w:rPr>
  </w:style>
  <w:style w:type="character" w:customStyle="1" w:styleId="WW8Num78z0">
    <w:name w:val="WW8Num78z0"/>
    <w:rsid w:val="00DC0241"/>
    <w:rPr>
      <w:rFonts w:hint="default"/>
    </w:rPr>
  </w:style>
  <w:style w:type="character" w:customStyle="1" w:styleId="WW8NumSt3z0">
    <w:name w:val="WW8NumSt3z0"/>
    <w:rsid w:val="00DC0241"/>
    <w:rPr>
      <w:rFonts w:ascii="Symbol" w:hAnsi="Symbol" w:cs="Symbol" w:hint="default"/>
    </w:rPr>
  </w:style>
  <w:style w:type="character" w:customStyle="1" w:styleId="11">
    <w:name w:val="Основной шрифт абзаца1"/>
    <w:rsid w:val="00DC0241"/>
  </w:style>
  <w:style w:type="character" w:styleId="a8">
    <w:name w:val="Strong"/>
    <w:qFormat/>
    <w:rsid w:val="00DC0241"/>
    <w:rPr>
      <w:b/>
      <w:bCs/>
    </w:rPr>
  </w:style>
  <w:style w:type="character" w:customStyle="1" w:styleId="a9">
    <w:name w:val="Символ сноски"/>
    <w:rsid w:val="00DC0241"/>
    <w:rPr>
      <w:vertAlign w:val="superscript"/>
    </w:rPr>
  </w:style>
  <w:style w:type="character" w:customStyle="1" w:styleId="aa">
    <w:name w:val="Основной текст Знак"/>
    <w:rsid w:val="00DC0241"/>
    <w:rPr>
      <w:sz w:val="24"/>
      <w:szCs w:val="24"/>
      <w:lang w:val="ru-RU" w:bidi="ar-SA"/>
    </w:rPr>
  </w:style>
  <w:style w:type="character" w:customStyle="1" w:styleId="12">
    <w:name w:val="Знак примечания1"/>
    <w:rsid w:val="00DC0241"/>
    <w:rPr>
      <w:sz w:val="16"/>
      <w:szCs w:val="16"/>
    </w:rPr>
  </w:style>
  <w:style w:type="character" w:styleId="ab">
    <w:name w:val="page number"/>
    <w:basedOn w:val="11"/>
    <w:rsid w:val="00DC0241"/>
  </w:style>
  <w:style w:type="character" w:customStyle="1" w:styleId="22">
    <w:name w:val="Основной текст 2 Знак"/>
    <w:rsid w:val="00DC0241"/>
    <w:rPr>
      <w:sz w:val="24"/>
      <w:szCs w:val="24"/>
    </w:rPr>
  </w:style>
  <w:style w:type="character" w:customStyle="1" w:styleId="31">
    <w:name w:val="Основной текст 3 Знак"/>
    <w:rsid w:val="00DC0241"/>
    <w:rPr>
      <w:sz w:val="16"/>
      <w:szCs w:val="16"/>
    </w:rPr>
  </w:style>
  <w:style w:type="character" w:styleId="ac">
    <w:name w:val="Hyperlink"/>
    <w:rsid w:val="00DC0241"/>
    <w:rPr>
      <w:color w:val="0000FF"/>
      <w:u w:val="single"/>
    </w:rPr>
  </w:style>
  <w:style w:type="character" w:customStyle="1" w:styleId="apple-converted-space">
    <w:name w:val="apple-converted-space"/>
    <w:basedOn w:val="11"/>
    <w:rsid w:val="00DC0241"/>
  </w:style>
  <w:style w:type="character" w:customStyle="1" w:styleId="ad">
    <w:name w:val="Основной текст с отступом Знак"/>
    <w:rsid w:val="00DC0241"/>
    <w:rPr>
      <w:sz w:val="24"/>
      <w:szCs w:val="24"/>
    </w:rPr>
  </w:style>
  <w:style w:type="character" w:customStyle="1" w:styleId="23">
    <w:name w:val="Основной текст с отступом 2 Знак"/>
    <w:rsid w:val="00DC0241"/>
    <w:rPr>
      <w:sz w:val="24"/>
      <w:szCs w:val="24"/>
    </w:rPr>
  </w:style>
  <w:style w:type="character" w:styleId="ae">
    <w:name w:val="Emphasis"/>
    <w:qFormat/>
    <w:rsid w:val="00DC0241"/>
    <w:rPr>
      <w:i/>
      <w:iCs/>
    </w:rPr>
  </w:style>
  <w:style w:type="character" w:customStyle="1" w:styleId="af">
    <w:name w:val="Неразрешенное упоминание"/>
    <w:rsid w:val="00DC0241"/>
    <w:rPr>
      <w:color w:val="605E5C"/>
      <w:shd w:val="clear" w:color="auto" w:fill="E1DFDD"/>
    </w:rPr>
  </w:style>
  <w:style w:type="character" w:customStyle="1" w:styleId="extended-textshort">
    <w:name w:val="extended-text__short"/>
    <w:rsid w:val="00DC0241"/>
  </w:style>
  <w:style w:type="character" w:customStyle="1" w:styleId="af0">
    <w:name w:val="Маркеры"/>
    <w:rsid w:val="00DC0241"/>
    <w:rPr>
      <w:rFonts w:ascii="OpenSymbol" w:eastAsia="OpenSymbol" w:hAnsi="OpenSymbol" w:cs="OpenSymbol"/>
    </w:rPr>
  </w:style>
  <w:style w:type="character" w:styleId="af1">
    <w:name w:val="FollowedHyperlink"/>
    <w:rsid w:val="00DC0241"/>
    <w:rPr>
      <w:color w:val="800000"/>
      <w:u w:val="single"/>
      <w:lang/>
    </w:rPr>
  </w:style>
  <w:style w:type="character" w:customStyle="1" w:styleId="af2">
    <w:name w:val="Символ нумерации"/>
    <w:rsid w:val="00DC0241"/>
  </w:style>
  <w:style w:type="paragraph" w:customStyle="1" w:styleId="24">
    <w:name w:val="Заголовок2"/>
    <w:basedOn w:val="a"/>
    <w:next w:val="af3"/>
    <w:rsid w:val="00DC0241"/>
    <w:pPr>
      <w:keepNext/>
      <w:suppressAutoHyphens/>
      <w:spacing w:before="240" w:after="120"/>
    </w:pPr>
    <w:rPr>
      <w:rFonts w:ascii="Liberation Sans" w:eastAsia="Microsoft YaHei" w:hAnsi="Liberation Sans" w:cs="Lucida Sans"/>
      <w:sz w:val="28"/>
      <w:szCs w:val="28"/>
      <w:lang w:eastAsia="zh-CN"/>
    </w:rPr>
  </w:style>
  <w:style w:type="paragraph" w:styleId="af3">
    <w:name w:val="Body Text"/>
    <w:basedOn w:val="a"/>
    <w:link w:val="13"/>
    <w:rsid w:val="00DC0241"/>
    <w:pPr>
      <w:suppressAutoHyphens/>
      <w:spacing w:after="120"/>
    </w:pPr>
    <w:rPr>
      <w:lang w:eastAsia="zh-CN"/>
    </w:rPr>
  </w:style>
  <w:style w:type="character" w:customStyle="1" w:styleId="13">
    <w:name w:val="Основной текст Знак1"/>
    <w:basedOn w:val="a0"/>
    <w:link w:val="af3"/>
    <w:rsid w:val="00DC0241"/>
    <w:rPr>
      <w:rFonts w:ascii="Times New Roman" w:eastAsia="Times New Roman" w:hAnsi="Times New Roman" w:cs="Times New Roman"/>
      <w:sz w:val="24"/>
      <w:szCs w:val="24"/>
      <w:lang w:eastAsia="zh-CN"/>
    </w:rPr>
  </w:style>
  <w:style w:type="paragraph" w:styleId="af4">
    <w:name w:val="List"/>
    <w:basedOn w:val="a"/>
    <w:rsid w:val="00DC0241"/>
    <w:pPr>
      <w:suppressAutoHyphens/>
      <w:ind w:left="283" w:hanging="283"/>
    </w:pPr>
    <w:rPr>
      <w:lang w:eastAsia="zh-CN"/>
    </w:rPr>
  </w:style>
  <w:style w:type="paragraph" w:styleId="af5">
    <w:name w:val="caption"/>
    <w:basedOn w:val="a"/>
    <w:qFormat/>
    <w:rsid w:val="00DC0241"/>
    <w:pPr>
      <w:suppressLineNumbers/>
      <w:suppressAutoHyphens/>
      <w:spacing w:before="120" w:after="120"/>
    </w:pPr>
    <w:rPr>
      <w:rFonts w:cs="Lucida Sans"/>
      <w:i/>
      <w:iCs/>
      <w:lang w:eastAsia="zh-CN"/>
    </w:rPr>
  </w:style>
  <w:style w:type="paragraph" w:customStyle="1" w:styleId="25">
    <w:name w:val="Указатель2"/>
    <w:basedOn w:val="a"/>
    <w:rsid w:val="00DC0241"/>
    <w:pPr>
      <w:suppressLineNumbers/>
      <w:suppressAutoHyphens/>
    </w:pPr>
    <w:rPr>
      <w:rFonts w:cs="Lucida Sans"/>
      <w:lang w:eastAsia="zh-CN"/>
    </w:rPr>
  </w:style>
  <w:style w:type="paragraph" w:customStyle="1" w:styleId="14">
    <w:name w:val="Заголовок1"/>
    <w:basedOn w:val="a"/>
    <w:next w:val="af3"/>
    <w:rsid w:val="00DC0241"/>
    <w:pPr>
      <w:keepNext/>
      <w:suppressAutoHyphens/>
      <w:spacing w:before="240" w:after="120"/>
    </w:pPr>
    <w:rPr>
      <w:rFonts w:ascii="Liberation Sans" w:eastAsia="Microsoft YaHei" w:hAnsi="Liberation Sans" w:cs="Lucida Sans"/>
      <w:sz w:val="28"/>
      <w:szCs w:val="28"/>
      <w:lang w:eastAsia="zh-CN"/>
    </w:rPr>
  </w:style>
  <w:style w:type="paragraph" w:customStyle="1" w:styleId="15">
    <w:name w:val="Название объекта1"/>
    <w:basedOn w:val="a"/>
    <w:rsid w:val="00DC0241"/>
    <w:pPr>
      <w:suppressLineNumbers/>
      <w:suppressAutoHyphens/>
      <w:spacing w:before="120" w:after="120"/>
    </w:pPr>
    <w:rPr>
      <w:rFonts w:cs="Lucida Sans"/>
      <w:i/>
      <w:iCs/>
      <w:lang w:eastAsia="zh-CN"/>
    </w:rPr>
  </w:style>
  <w:style w:type="paragraph" w:customStyle="1" w:styleId="16">
    <w:name w:val="Указатель1"/>
    <w:basedOn w:val="a"/>
    <w:rsid w:val="00DC0241"/>
    <w:pPr>
      <w:suppressLineNumbers/>
      <w:suppressAutoHyphens/>
    </w:pPr>
    <w:rPr>
      <w:lang w:eastAsia="zh-CN"/>
    </w:rPr>
  </w:style>
  <w:style w:type="paragraph" w:customStyle="1" w:styleId="af6">
    <w:name w:val="Normal (Web)"/>
    <w:basedOn w:val="a"/>
    <w:rsid w:val="00DC0241"/>
    <w:pPr>
      <w:suppressAutoHyphens/>
      <w:spacing w:before="280" w:after="280"/>
    </w:pPr>
    <w:rPr>
      <w:lang w:eastAsia="zh-CN"/>
    </w:rPr>
  </w:style>
  <w:style w:type="paragraph" w:customStyle="1" w:styleId="210">
    <w:name w:val="Маркированный список 21"/>
    <w:basedOn w:val="a"/>
    <w:rsid w:val="00DC0241"/>
    <w:pPr>
      <w:suppressAutoHyphens/>
      <w:ind w:left="566" w:hanging="283"/>
    </w:pPr>
    <w:rPr>
      <w:lang w:eastAsia="zh-CN"/>
    </w:rPr>
  </w:style>
  <w:style w:type="paragraph" w:customStyle="1" w:styleId="211">
    <w:name w:val="Основной текст с отступом 21"/>
    <w:basedOn w:val="a"/>
    <w:rsid w:val="00DC0241"/>
    <w:pPr>
      <w:suppressAutoHyphens/>
      <w:spacing w:after="120" w:line="480" w:lineRule="auto"/>
      <w:ind w:left="283"/>
    </w:pPr>
    <w:rPr>
      <w:lang w:eastAsia="zh-CN"/>
    </w:rPr>
  </w:style>
  <w:style w:type="paragraph" w:styleId="af7">
    <w:name w:val="footnote text"/>
    <w:basedOn w:val="a"/>
    <w:link w:val="af8"/>
    <w:rsid w:val="00DC0241"/>
    <w:pPr>
      <w:suppressAutoHyphens/>
    </w:pPr>
    <w:rPr>
      <w:sz w:val="20"/>
      <w:szCs w:val="20"/>
      <w:lang w:eastAsia="zh-CN"/>
    </w:rPr>
  </w:style>
  <w:style w:type="character" w:customStyle="1" w:styleId="af8">
    <w:name w:val="Текст сноски Знак"/>
    <w:basedOn w:val="a0"/>
    <w:link w:val="af7"/>
    <w:rsid w:val="00DC0241"/>
    <w:rPr>
      <w:rFonts w:ascii="Times New Roman" w:eastAsia="Times New Roman" w:hAnsi="Times New Roman" w:cs="Times New Roman"/>
      <w:sz w:val="20"/>
      <w:szCs w:val="20"/>
      <w:lang w:eastAsia="zh-CN"/>
    </w:rPr>
  </w:style>
  <w:style w:type="paragraph" w:styleId="af9">
    <w:name w:val="Balloon Text"/>
    <w:basedOn w:val="a"/>
    <w:link w:val="afa"/>
    <w:rsid w:val="00DC0241"/>
    <w:pPr>
      <w:suppressAutoHyphens/>
    </w:pPr>
    <w:rPr>
      <w:rFonts w:ascii="Tahoma" w:hAnsi="Tahoma" w:cs="Tahoma"/>
      <w:sz w:val="16"/>
      <w:szCs w:val="16"/>
      <w:lang w:eastAsia="zh-CN"/>
    </w:rPr>
  </w:style>
  <w:style w:type="character" w:customStyle="1" w:styleId="afa">
    <w:name w:val="Текст выноски Знак"/>
    <w:basedOn w:val="a0"/>
    <w:link w:val="af9"/>
    <w:rsid w:val="00DC0241"/>
    <w:rPr>
      <w:rFonts w:ascii="Tahoma" w:eastAsia="Times New Roman" w:hAnsi="Tahoma" w:cs="Tahoma"/>
      <w:sz w:val="16"/>
      <w:szCs w:val="16"/>
      <w:lang w:eastAsia="zh-CN"/>
    </w:rPr>
  </w:style>
  <w:style w:type="paragraph" w:customStyle="1" w:styleId="212">
    <w:name w:val="Основной текст 21"/>
    <w:basedOn w:val="a"/>
    <w:rsid w:val="00DC0241"/>
    <w:pPr>
      <w:suppressAutoHyphens/>
      <w:spacing w:after="120" w:line="480" w:lineRule="auto"/>
    </w:pPr>
    <w:rPr>
      <w:lang w:eastAsia="zh-CN"/>
    </w:rPr>
  </w:style>
  <w:style w:type="paragraph" w:customStyle="1" w:styleId="17">
    <w:name w:val="Текст примечания1"/>
    <w:basedOn w:val="a"/>
    <w:rsid w:val="00DC0241"/>
    <w:pPr>
      <w:suppressAutoHyphens/>
    </w:pPr>
    <w:rPr>
      <w:sz w:val="20"/>
      <w:szCs w:val="20"/>
      <w:lang w:eastAsia="zh-CN"/>
    </w:rPr>
  </w:style>
  <w:style w:type="paragraph" w:styleId="afb">
    <w:name w:val="annotation text"/>
    <w:basedOn w:val="a"/>
    <w:link w:val="afc"/>
    <w:uiPriority w:val="99"/>
    <w:semiHidden/>
    <w:unhideWhenUsed/>
    <w:rsid w:val="00DC0241"/>
    <w:pPr>
      <w:suppressAutoHyphens/>
    </w:pPr>
    <w:rPr>
      <w:sz w:val="20"/>
      <w:szCs w:val="20"/>
      <w:lang w:eastAsia="zh-CN"/>
    </w:rPr>
  </w:style>
  <w:style w:type="character" w:customStyle="1" w:styleId="afc">
    <w:name w:val="Текст примечания Знак"/>
    <w:basedOn w:val="a0"/>
    <w:link w:val="afb"/>
    <w:uiPriority w:val="99"/>
    <w:semiHidden/>
    <w:rsid w:val="00DC0241"/>
    <w:rPr>
      <w:rFonts w:ascii="Times New Roman" w:eastAsia="Times New Roman" w:hAnsi="Times New Roman" w:cs="Times New Roman"/>
      <w:sz w:val="20"/>
      <w:szCs w:val="20"/>
      <w:lang w:eastAsia="zh-CN"/>
    </w:rPr>
  </w:style>
  <w:style w:type="paragraph" w:styleId="afd">
    <w:name w:val="annotation subject"/>
    <w:basedOn w:val="17"/>
    <w:next w:val="17"/>
    <w:link w:val="afe"/>
    <w:rsid w:val="00DC0241"/>
    <w:rPr>
      <w:b/>
      <w:bCs/>
    </w:rPr>
  </w:style>
  <w:style w:type="character" w:customStyle="1" w:styleId="afe">
    <w:name w:val="Тема примечания Знак"/>
    <w:basedOn w:val="afc"/>
    <w:link w:val="afd"/>
    <w:rsid w:val="00DC0241"/>
    <w:rPr>
      <w:rFonts w:ascii="Times New Roman" w:eastAsia="Times New Roman" w:hAnsi="Times New Roman" w:cs="Times New Roman"/>
      <w:b/>
      <w:bCs/>
      <w:sz w:val="20"/>
      <w:szCs w:val="20"/>
      <w:lang w:eastAsia="zh-CN"/>
    </w:rPr>
  </w:style>
  <w:style w:type="paragraph" w:customStyle="1" w:styleId="18">
    <w:name w:val="Знак1"/>
    <w:basedOn w:val="a"/>
    <w:rsid w:val="00DC0241"/>
    <w:pPr>
      <w:suppressAutoHyphens/>
      <w:spacing w:after="160" w:line="240" w:lineRule="exact"/>
    </w:pPr>
    <w:rPr>
      <w:rFonts w:ascii="Verdana" w:hAnsi="Verdana" w:cs="Verdana"/>
      <w:sz w:val="20"/>
      <w:szCs w:val="20"/>
      <w:lang w:eastAsia="zh-CN"/>
    </w:rPr>
  </w:style>
  <w:style w:type="paragraph" w:customStyle="1" w:styleId="aff">
    <w:name w:val="Колонтитул"/>
    <w:basedOn w:val="a"/>
    <w:rsid w:val="00DC0241"/>
    <w:pPr>
      <w:suppressLineNumbers/>
      <w:tabs>
        <w:tab w:val="center" w:pos="4819"/>
        <w:tab w:val="right" w:pos="9638"/>
      </w:tabs>
      <w:suppressAutoHyphens/>
    </w:pPr>
    <w:rPr>
      <w:lang w:eastAsia="zh-CN"/>
    </w:rPr>
  </w:style>
  <w:style w:type="character" w:customStyle="1" w:styleId="19">
    <w:name w:val="Нижний колонтитул Знак1"/>
    <w:basedOn w:val="a0"/>
    <w:rsid w:val="00DC0241"/>
    <w:rPr>
      <w:sz w:val="24"/>
      <w:szCs w:val="24"/>
      <w:lang w:eastAsia="zh-CN"/>
    </w:rPr>
  </w:style>
  <w:style w:type="paragraph" w:customStyle="1" w:styleId="26">
    <w:name w:val="Знак2"/>
    <w:basedOn w:val="a"/>
    <w:rsid w:val="00DC0241"/>
    <w:pPr>
      <w:suppressAutoHyphens/>
      <w:spacing w:after="160" w:line="240" w:lineRule="exact"/>
    </w:pPr>
    <w:rPr>
      <w:rFonts w:ascii="Verdana" w:hAnsi="Verdana" w:cs="Verdana"/>
      <w:sz w:val="20"/>
      <w:szCs w:val="20"/>
      <w:lang w:val="en-US" w:eastAsia="zh-CN"/>
    </w:rPr>
  </w:style>
  <w:style w:type="paragraph" w:styleId="aff0">
    <w:name w:val="Body Text Indent"/>
    <w:basedOn w:val="a"/>
    <w:link w:val="1a"/>
    <w:rsid w:val="00DC0241"/>
    <w:pPr>
      <w:suppressAutoHyphens/>
      <w:spacing w:after="120"/>
      <w:ind w:left="283"/>
    </w:pPr>
    <w:rPr>
      <w:lang w:eastAsia="zh-CN"/>
    </w:rPr>
  </w:style>
  <w:style w:type="character" w:customStyle="1" w:styleId="1a">
    <w:name w:val="Основной текст с отступом Знак1"/>
    <w:basedOn w:val="a0"/>
    <w:link w:val="aff0"/>
    <w:rsid w:val="00DC0241"/>
    <w:rPr>
      <w:rFonts w:ascii="Times New Roman" w:eastAsia="Times New Roman" w:hAnsi="Times New Roman" w:cs="Times New Roman"/>
      <w:sz w:val="24"/>
      <w:szCs w:val="24"/>
      <w:lang w:eastAsia="zh-CN"/>
    </w:rPr>
  </w:style>
  <w:style w:type="paragraph" w:customStyle="1" w:styleId="310">
    <w:name w:val="Основной текст 31"/>
    <w:basedOn w:val="a"/>
    <w:rsid w:val="00DC0241"/>
    <w:pPr>
      <w:suppressAutoHyphens/>
      <w:spacing w:after="120"/>
    </w:pPr>
    <w:rPr>
      <w:sz w:val="16"/>
      <w:szCs w:val="16"/>
      <w:lang w:eastAsia="zh-CN"/>
    </w:rPr>
  </w:style>
  <w:style w:type="paragraph" w:styleId="aff1">
    <w:name w:val="List Paragraph"/>
    <w:basedOn w:val="a"/>
    <w:qFormat/>
    <w:rsid w:val="00DC0241"/>
    <w:pPr>
      <w:suppressAutoHyphens/>
      <w:ind w:left="720"/>
      <w:contextualSpacing/>
    </w:pPr>
    <w:rPr>
      <w:lang w:eastAsia="zh-CN"/>
    </w:rPr>
  </w:style>
  <w:style w:type="paragraph" w:customStyle="1" w:styleId="1b">
    <w:name w:val="Абзац списка1"/>
    <w:basedOn w:val="a"/>
    <w:rsid w:val="00DC0241"/>
    <w:pPr>
      <w:suppressAutoHyphens/>
      <w:spacing w:after="200" w:line="276" w:lineRule="auto"/>
      <w:ind w:left="720"/>
      <w:contextualSpacing/>
    </w:pPr>
    <w:rPr>
      <w:rFonts w:ascii="Calibri" w:eastAsia="Calibri" w:hAnsi="Calibri" w:cs="Calibri"/>
      <w:sz w:val="22"/>
      <w:szCs w:val="22"/>
      <w:lang w:eastAsia="zh-CN"/>
    </w:rPr>
  </w:style>
  <w:style w:type="paragraph" w:customStyle="1" w:styleId="aff2">
    <w:name w:val="Содержимое таблицы"/>
    <w:basedOn w:val="a"/>
    <w:rsid w:val="00DC0241"/>
    <w:pPr>
      <w:widowControl w:val="0"/>
      <w:suppressLineNumbers/>
      <w:suppressAutoHyphens/>
    </w:pPr>
    <w:rPr>
      <w:lang w:eastAsia="zh-CN"/>
    </w:rPr>
  </w:style>
  <w:style w:type="paragraph" w:customStyle="1" w:styleId="aff3">
    <w:name w:val="Заголовок таблицы"/>
    <w:basedOn w:val="aff2"/>
    <w:rsid w:val="00DC0241"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2827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6357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81995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4342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824134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://znanium.com/" TargetMode="External"/><Relationship Id="rId21" Type="http://schemas.openxmlformats.org/officeDocument/2006/relationships/hyperlink" Target="http://znanium.com/" TargetMode="External"/><Relationship Id="rId42" Type="http://schemas.openxmlformats.org/officeDocument/2006/relationships/hyperlink" Target="http://znanium.com/" TargetMode="External"/><Relationship Id="rId47" Type="http://schemas.openxmlformats.org/officeDocument/2006/relationships/hyperlink" Target="http://znanium.com/" TargetMode="External"/><Relationship Id="rId63" Type="http://schemas.openxmlformats.org/officeDocument/2006/relationships/hyperlink" Target="http://znanium.com/catalog.php?item=booksearch&amp;code=&#1056;&#1091;&#1076;&#1072;&#1082;&#1086;&#1074;%20&#1040;.&#1042;.%20&#1058;&#1077;&#1093;&#1085;&#1086;&#1083;&#1086;&#1075;&#1080;&#1103;%20&#1088;&#1072;&#1079;&#1088;&#1072;&#1073;&#1086;&#1090;&#1082;&#1080;" TargetMode="External"/><Relationship Id="rId68" Type="http://schemas.openxmlformats.org/officeDocument/2006/relationships/hyperlink" Target="http://znanium.com/catalog.php?item=booksearch&amp;code=&#1056;&#1091;&#1076;&#1072;&#1082;&#1086;&#1074;%20&#1040;.&#1042;.%20&#1058;&#1077;&#1093;&#1085;&#1086;&#1083;&#1086;&#1075;&#1080;&#1103;%20&#1088;&#1072;&#1079;&#1088;&#1072;&#1073;&#1086;&#1090;&#1082;&#1080;" TargetMode="External"/><Relationship Id="rId84" Type="http://schemas.openxmlformats.org/officeDocument/2006/relationships/hyperlink" Target="http://znanium.com/" TargetMode="External"/><Relationship Id="rId89" Type="http://schemas.openxmlformats.org/officeDocument/2006/relationships/fontTable" Target="fontTable.xml"/><Relationship Id="rId16" Type="http://schemas.openxmlformats.org/officeDocument/2006/relationships/hyperlink" Target="http://znanium.com/" TargetMode="External"/><Relationship Id="rId11" Type="http://schemas.openxmlformats.org/officeDocument/2006/relationships/hyperlink" Target="http://znanium.com/" TargetMode="External"/><Relationship Id="rId32" Type="http://schemas.openxmlformats.org/officeDocument/2006/relationships/hyperlink" Target="http://znanium.com/" TargetMode="External"/><Relationship Id="rId37" Type="http://schemas.openxmlformats.org/officeDocument/2006/relationships/hyperlink" Target="http://znanium.com/" TargetMode="External"/><Relationship Id="rId53" Type="http://schemas.openxmlformats.org/officeDocument/2006/relationships/hyperlink" Target="http://znanium.com/catalog.php?item=booksearch&amp;code=&#1056;&#1091;&#1076;&#1072;&#1082;&#1086;&#1074;%20&#1040;.&#1042;.%20&#1058;&#1077;&#1093;&#1085;&#1086;&#1083;&#1086;&#1075;&#1080;&#1103;%20&#1088;&#1072;&#1079;&#1088;&#1072;&#1073;&#1086;&#1090;&#1082;&#1080;" TargetMode="External"/><Relationship Id="rId58" Type="http://schemas.openxmlformats.org/officeDocument/2006/relationships/hyperlink" Target="http://znanium.com/catalog.php?item=booksearch&amp;code=&#1056;&#1091;&#1076;&#1072;&#1082;&#1086;&#1074;%20&#1040;.&#1042;.%20&#1058;&#1077;&#1093;&#1085;&#1086;&#1083;&#1086;&#1075;&#1080;&#1103;%20&#1088;&#1072;&#1079;&#1088;&#1072;&#1073;&#1086;&#1090;&#1082;&#1080;" TargetMode="External"/><Relationship Id="rId74" Type="http://schemas.openxmlformats.org/officeDocument/2006/relationships/hyperlink" Target="http://znanium.com/" TargetMode="External"/><Relationship Id="rId79" Type="http://schemas.openxmlformats.org/officeDocument/2006/relationships/hyperlink" Target="http://znanium.com/" TargetMode="External"/><Relationship Id="rId5" Type="http://schemas.openxmlformats.org/officeDocument/2006/relationships/webSettings" Target="webSettings.xml"/><Relationship Id="rId90" Type="http://schemas.openxmlformats.org/officeDocument/2006/relationships/theme" Target="theme/theme1.xml"/><Relationship Id="rId14" Type="http://schemas.openxmlformats.org/officeDocument/2006/relationships/hyperlink" Target="http://znanium.com/" TargetMode="External"/><Relationship Id="rId22" Type="http://schemas.openxmlformats.org/officeDocument/2006/relationships/hyperlink" Target="http://znanium.com/" TargetMode="External"/><Relationship Id="rId27" Type="http://schemas.openxmlformats.org/officeDocument/2006/relationships/hyperlink" Target="http://znanium.com/" TargetMode="External"/><Relationship Id="rId30" Type="http://schemas.openxmlformats.org/officeDocument/2006/relationships/hyperlink" Target="http://www.academia-moscow.ru/" TargetMode="External"/><Relationship Id="rId35" Type="http://schemas.openxmlformats.org/officeDocument/2006/relationships/hyperlink" Target="http://www.academia-moscow.ru/" TargetMode="External"/><Relationship Id="rId43" Type="http://schemas.openxmlformats.org/officeDocument/2006/relationships/hyperlink" Target="http://znanium.com/catalog.php?item=booksearch&amp;code=&#1056;&#1091;&#1076;&#1072;&#1082;&#1086;&#1074;%20&#1040;.&#1042;.%20&#1058;&#1077;&#1093;&#1085;&#1086;&#1083;&#1086;&#1075;&#1080;&#1103;%20&#1088;&#1072;&#1079;&#1088;&#1072;&#1073;&#1086;&#1090;&#1082;&#1080;" TargetMode="External"/><Relationship Id="rId48" Type="http://schemas.openxmlformats.org/officeDocument/2006/relationships/hyperlink" Target="http://znanium.com/catalog.php?item=booksearch&amp;code=&#1056;&#1091;&#1076;&#1072;&#1082;&#1086;&#1074;%20&#1040;.&#1042;.%20&#1058;&#1077;&#1093;&#1085;&#1086;&#1083;&#1086;&#1075;&#1080;&#1103;%20&#1088;&#1072;&#1079;&#1088;&#1072;&#1073;&#1086;&#1090;&#1082;&#1080;" TargetMode="External"/><Relationship Id="rId56" Type="http://schemas.openxmlformats.org/officeDocument/2006/relationships/hyperlink" Target="http://znanium.com/" TargetMode="External"/><Relationship Id="rId64" Type="http://schemas.openxmlformats.org/officeDocument/2006/relationships/hyperlink" Target="http://znanium.com/" TargetMode="External"/><Relationship Id="rId69" Type="http://schemas.openxmlformats.org/officeDocument/2006/relationships/hyperlink" Target="http://znanium.com/" TargetMode="External"/><Relationship Id="rId77" Type="http://schemas.openxmlformats.org/officeDocument/2006/relationships/hyperlink" Target="http://znanium.com/" TargetMode="External"/><Relationship Id="rId8" Type="http://schemas.openxmlformats.org/officeDocument/2006/relationships/hyperlink" Target="http://znanium.com/catalog.php?item=booksearch&amp;code=&#1056;&#1091;&#1076;&#1072;&#1082;&#1086;&#1074;%20&#1040;.&#1042;.%20&#1058;&#1077;&#1093;&#1085;&#1086;&#1083;&#1086;&#1075;&#1080;&#1103;%20&#1088;&#1072;&#1079;&#1088;&#1072;&#1073;&#1086;&#1090;&#1082;&#1080;" TargetMode="External"/><Relationship Id="rId51" Type="http://schemas.openxmlformats.org/officeDocument/2006/relationships/hyperlink" Target="http://znanium.com/" TargetMode="External"/><Relationship Id="rId72" Type="http://schemas.openxmlformats.org/officeDocument/2006/relationships/hyperlink" Target="http://znanium.com/" TargetMode="External"/><Relationship Id="rId80" Type="http://schemas.openxmlformats.org/officeDocument/2006/relationships/hyperlink" Target="http://www.academia-moscow.ru/" TargetMode="External"/><Relationship Id="rId85" Type="http://schemas.openxmlformats.org/officeDocument/2006/relationships/hyperlink" Target="http://www.academia-moscow.ru/" TargetMode="External"/><Relationship Id="rId3" Type="http://schemas.openxmlformats.org/officeDocument/2006/relationships/styles" Target="styles.xml"/><Relationship Id="rId12" Type="http://schemas.openxmlformats.org/officeDocument/2006/relationships/hyperlink" Target="http://znanium.com/" TargetMode="External"/><Relationship Id="rId17" Type="http://schemas.openxmlformats.org/officeDocument/2006/relationships/hyperlink" Target="http://znanium.com/" TargetMode="External"/><Relationship Id="rId25" Type="http://schemas.openxmlformats.org/officeDocument/2006/relationships/hyperlink" Target="http://www.academia-moscow.ru/" TargetMode="External"/><Relationship Id="rId33" Type="http://schemas.openxmlformats.org/officeDocument/2006/relationships/hyperlink" Target="http://znanium.com/catalog.php?item=booksearch&amp;code=&#1056;&#1091;&#1076;&#1072;&#1082;&#1086;&#1074;%20&#1040;.&#1042;.%20&#1058;&#1077;&#1093;&#1085;&#1086;&#1083;&#1086;&#1075;&#1080;&#1103;%20&#1088;&#1072;&#1079;&#1088;&#1072;&#1073;&#1086;&#1090;&#1082;&#1080;" TargetMode="External"/><Relationship Id="rId38" Type="http://schemas.openxmlformats.org/officeDocument/2006/relationships/hyperlink" Target="http://znanium.com/catalog.php?item=booksearch&amp;code=&#1056;&#1091;&#1076;&#1072;&#1082;&#1086;&#1074;%20&#1040;.&#1042;.%20&#1058;&#1077;&#1093;&#1085;&#1086;&#1083;&#1086;&#1075;&#1080;&#1103;%20&#1088;&#1072;&#1079;&#1088;&#1072;&#1073;&#1086;&#1090;&#1082;&#1080;" TargetMode="External"/><Relationship Id="rId46" Type="http://schemas.openxmlformats.org/officeDocument/2006/relationships/hyperlink" Target="http://znanium.com/" TargetMode="External"/><Relationship Id="rId59" Type="http://schemas.openxmlformats.org/officeDocument/2006/relationships/hyperlink" Target="http://znanium.com/" TargetMode="External"/><Relationship Id="rId67" Type="http://schemas.openxmlformats.org/officeDocument/2006/relationships/hyperlink" Target="http://znanium.com/" TargetMode="External"/><Relationship Id="rId20" Type="http://schemas.openxmlformats.org/officeDocument/2006/relationships/hyperlink" Target="http://www.academia-moscow.ru/" TargetMode="External"/><Relationship Id="rId41" Type="http://schemas.openxmlformats.org/officeDocument/2006/relationships/hyperlink" Target="http://znanium.com/" TargetMode="External"/><Relationship Id="rId54" Type="http://schemas.openxmlformats.org/officeDocument/2006/relationships/hyperlink" Target="http://znanium.com/" TargetMode="External"/><Relationship Id="rId62" Type="http://schemas.openxmlformats.org/officeDocument/2006/relationships/hyperlink" Target="http://znanium.com/" TargetMode="External"/><Relationship Id="rId70" Type="http://schemas.openxmlformats.org/officeDocument/2006/relationships/hyperlink" Target="http://www.academia-moscow.ru/" TargetMode="External"/><Relationship Id="rId75" Type="http://schemas.openxmlformats.org/officeDocument/2006/relationships/hyperlink" Target="http://www.academia-moscow.ru/" TargetMode="External"/><Relationship Id="rId83" Type="http://schemas.openxmlformats.org/officeDocument/2006/relationships/hyperlink" Target="http://znanium.com/catalog.php?item=booksearch&amp;code=&#1056;&#1091;&#1076;&#1072;&#1082;&#1086;&#1074;%20&#1040;.&#1042;.%20&#1058;&#1077;&#1093;&#1085;&#1086;&#1083;&#1086;&#1075;&#1080;&#1103;%20&#1088;&#1072;&#1079;&#1088;&#1072;&#1073;&#1086;&#1090;&#1082;&#1080;" TargetMode="External"/><Relationship Id="rId88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hyperlink" Target="http://www.academia-moscow.ru/" TargetMode="External"/><Relationship Id="rId23" Type="http://schemas.openxmlformats.org/officeDocument/2006/relationships/hyperlink" Target="http://znanium.com/catalog.php?item=booksearch&amp;code=&#1056;&#1091;&#1076;&#1072;&#1082;&#1086;&#1074;%20&#1040;.&#1042;.%20&#1058;&#1077;&#1093;&#1085;&#1086;&#1083;&#1086;&#1075;&#1080;&#1103;%20&#1088;&#1072;&#1079;&#1088;&#1072;&#1073;&#1086;&#1090;&#1082;&#1080;" TargetMode="External"/><Relationship Id="rId28" Type="http://schemas.openxmlformats.org/officeDocument/2006/relationships/hyperlink" Target="http://znanium.com/catalog.php?item=booksearch&amp;code=&#1056;&#1091;&#1076;&#1072;&#1082;&#1086;&#1074;%20&#1040;.&#1042;.%20&#1058;&#1077;&#1093;&#1085;&#1086;&#1083;&#1086;&#1075;&#1080;&#1103;%20&#1088;&#1072;&#1079;&#1088;&#1072;&#1073;&#1086;&#1090;&#1082;&#1080;" TargetMode="External"/><Relationship Id="rId36" Type="http://schemas.openxmlformats.org/officeDocument/2006/relationships/hyperlink" Target="http://znanium.com/" TargetMode="External"/><Relationship Id="rId49" Type="http://schemas.openxmlformats.org/officeDocument/2006/relationships/hyperlink" Target="http://znanium.com/" TargetMode="External"/><Relationship Id="rId57" Type="http://schemas.openxmlformats.org/officeDocument/2006/relationships/hyperlink" Target="http://znanium.com/" TargetMode="External"/><Relationship Id="rId10" Type="http://schemas.openxmlformats.org/officeDocument/2006/relationships/hyperlink" Target="http://www.academia-moscow.ru/" TargetMode="External"/><Relationship Id="rId31" Type="http://schemas.openxmlformats.org/officeDocument/2006/relationships/hyperlink" Target="http://znanium.com/" TargetMode="External"/><Relationship Id="rId44" Type="http://schemas.openxmlformats.org/officeDocument/2006/relationships/hyperlink" Target="http://znanium.com/" TargetMode="External"/><Relationship Id="rId52" Type="http://schemas.openxmlformats.org/officeDocument/2006/relationships/hyperlink" Target="http://znanium.com/" TargetMode="External"/><Relationship Id="rId60" Type="http://schemas.openxmlformats.org/officeDocument/2006/relationships/hyperlink" Target="http://www.academia-moscow.ru/" TargetMode="External"/><Relationship Id="rId65" Type="http://schemas.openxmlformats.org/officeDocument/2006/relationships/hyperlink" Target="http://www.academia-moscow.ru/" TargetMode="External"/><Relationship Id="rId73" Type="http://schemas.openxmlformats.org/officeDocument/2006/relationships/hyperlink" Target="http://znanium.com/catalog.php?item=booksearch&amp;code=&#1056;&#1091;&#1076;&#1072;&#1082;&#1086;&#1074;%20&#1040;.&#1042;.%20&#1058;&#1077;&#1093;&#1085;&#1086;&#1083;&#1086;&#1075;&#1080;&#1103;%20&#1088;&#1072;&#1079;&#1088;&#1072;&#1073;&#1086;&#1090;&#1082;&#1080;" TargetMode="External"/><Relationship Id="rId78" Type="http://schemas.openxmlformats.org/officeDocument/2006/relationships/hyperlink" Target="http://znanium.com/catalog.php?item=booksearch&amp;code=&#1056;&#1091;&#1076;&#1072;&#1082;&#1086;&#1074;%20&#1040;.&#1042;.%20&#1058;&#1077;&#1093;&#1085;&#1086;&#1083;&#1086;&#1075;&#1080;&#1103;%20&#1088;&#1072;&#1079;&#1088;&#1072;&#1073;&#1086;&#1090;&#1082;&#1080;" TargetMode="External"/><Relationship Id="rId81" Type="http://schemas.openxmlformats.org/officeDocument/2006/relationships/hyperlink" Target="http://znanium.com/" TargetMode="External"/><Relationship Id="rId86" Type="http://schemas.openxmlformats.org/officeDocument/2006/relationships/hyperlink" Target="http://znanium.com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znanium.com/" TargetMode="External"/><Relationship Id="rId13" Type="http://schemas.openxmlformats.org/officeDocument/2006/relationships/hyperlink" Target="http://znanium.com/catalog.php?item=booksearch&amp;code=&#1056;&#1091;&#1076;&#1072;&#1082;&#1086;&#1074;%20&#1040;.&#1042;.%20&#1058;&#1077;&#1093;&#1085;&#1086;&#1083;&#1086;&#1075;&#1080;&#1103;%20&#1088;&#1072;&#1079;&#1088;&#1072;&#1073;&#1086;&#1090;&#1082;&#1080;" TargetMode="External"/><Relationship Id="rId18" Type="http://schemas.openxmlformats.org/officeDocument/2006/relationships/hyperlink" Target="http://znanium.com/catalog.php?item=booksearch&amp;code=&#1056;&#1091;&#1076;&#1072;&#1082;&#1086;&#1074;%20&#1040;.&#1042;.%20&#1058;&#1077;&#1093;&#1085;&#1086;&#1083;&#1086;&#1075;&#1080;&#1103;%20&#1088;&#1072;&#1079;&#1088;&#1072;&#1073;&#1086;&#1090;&#1082;&#1080;" TargetMode="External"/><Relationship Id="rId39" Type="http://schemas.openxmlformats.org/officeDocument/2006/relationships/hyperlink" Target="http://znanium.com/" TargetMode="External"/><Relationship Id="rId34" Type="http://schemas.openxmlformats.org/officeDocument/2006/relationships/hyperlink" Target="http://znanium.com/" TargetMode="External"/><Relationship Id="rId50" Type="http://schemas.openxmlformats.org/officeDocument/2006/relationships/hyperlink" Target="http://www.academia-moscow.ru/" TargetMode="External"/><Relationship Id="rId55" Type="http://schemas.openxmlformats.org/officeDocument/2006/relationships/hyperlink" Target="http://www.academia-moscow.ru/" TargetMode="External"/><Relationship Id="rId76" Type="http://schemas.openxmlformats.org/officeDocument/2006/relationships/hyperlink" Target="http://znanium.com/" TargetMode="External"/><Relationship Id="rId7" Type="http://schemas.openxmlformats.org/officeDocument/2006/relationships/endnotes" Target="endnotes.xml"/><Relationship Id="rId71" Type="http://schemas.openxmlformats.org/officeDocument/2006/relationships/hyperlink" Target="http://znanium.com/" TargetMode="External"/><Relationship Id="rId2" Type="http://schemas.openxmlformats.org/officeDocument/2006/relationships/numbering" Target="numbering.xml"/><Relationship Id="rId29" Type="http://schemas.openxmlformats.org/officeDocument/2006/relationships/hyperlink" Target="http://znanium.com/" TargetMode="External"/><Relationship Id="rId24" Type="http://schemas.openxmlformats.org/officeDocument/2006/relationships/hyperlink" Target="http://znanium.com/" TargetMode="External"/><Relationship Id="rId40" Type="http://schemas.openxmlformats.org/officeDocument/2006/relationships/hyperlink" Target="http://www.academia-moscow.ru/" TargetMode="External"/><Relationship Id="rId45" Type="http://schemas.openxmlformats.org/officeDocument/2006/relationships/hyperlink" Target="http://www.academia-moscow.ru/" TargetMode="External"/><Relationship Id="rId66" Type="http://schemas.openxmlformats.org/officeDocument/2006/relationships/hyperlink" Target="http://znanium.com/" TargetMode="External"/><Relationship Id="rId87" Type="http://schemas.openxmlformats.org/officeDocument/2006/relationships/hyperlink" Target="http://znanium.com/" TargetMode="External"/><Relationship Id="rId61" Type="http://schemas.openxmlformats.org/officeDocument/2006/relationships/hyperlink" Target="http://znanium.com/" TargetMode="External"/><Relationship Id="rId82" Type="http://schemas.openxmlformats.org/officeDocument/2006/relationships/hyperlink" Target="http://znanium.com/" TargetMode="External"/><Relationship Id="rId19" Type="http://schemas.openxmlformats.org/officeDocument/2006/relationships/hyperlink" Target="http://znanium.com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2FC68F-0570-42FF-863E-1DFBC27BDE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</TotalTime>
  <Pages>34</Pages>
  <Words>9797</Words>
  <Characters>55846</Characters>
  <Application>Microsoft Office Word</Application>
  <DocSecurity>0</DocSecurity>
  <Lines>465</Lines>
  <Paragraphs>131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65512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RePack by Diakov</dc:creator>
  <cp:keywords/>
  <dc:description/>
  <cp:lastModifiedBy>RePack by Diakov</cp:lastModifiedBy>
  <cp:revision>8</cp:revision>
  <dcterms:created xsi:type="dcterms:W3CDTF">2026-02-06T08:11:00Z</dcterms:created>
  <dcterms:modified xsi:type="dcterms:W3CDTF">2026-02-06T10:41:00Z</dcterms:modified>
</cp:coreProperties>
</file>